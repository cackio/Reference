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A3AA9" w14:textId="77777777" w:rsidR="000B2C8A" w:rsidRDefault="008530F4">
      <w:pPr>
        <w:pStyle w:val="TOC1"/>
        <w:ind w:firstLine="562"/>
        <w:jc w:val="center"/>
        <w:rPr>
          <w:sz w:val="28"/>
          <w:szCs w:val="28"/>
        </w:rPr>
      </w:pPr>
      <w:bookmarkStart w:id="0" w:name="附录A"/>
      <w:r>
        <w:rPr>
          <w:rFonts w:hint="eastAsia"/>
          <w:sz w:val="28"/>
          <w:szCs w:val="28"/>
        </w:rPr>
        <w:t>附录</w:t>
      </w:r>
      <w:r>
        <w:rPr>
          <w:rFonts w:hint="eastAsia"/>
          <w:sz w:val="28"/>
          <w:szCs w:val="28"/>
        </w:rPr>
        <w:t xml:space="preserve">A </w:t>
      </w:r>
      <w:bookmarkEnd w:id="0"/>
      <w:r>
        <w:rPr>
          <w:rFonts w:hint="eastAsia"/>
          <w:sz w:val="28"/>
          <w:szCs w:val="28"/>
        </w:rPr>
        <w:t xml:space="preserve"> </w:t>
      </w:r>
      <w:r>
        <w:rPr>
          <w:rFonts w:hint="eastAsia"/>
          <w:sz w:val="28"/>
          <w:szCs w:val="28"/>
        </w:rPr>
        <w:t>软件需求分析报告文档</w:t>
      </w:r>
    </w:p>
    <w:p w14:paraId="47E931AC" w14:textId="77777777" w:rsidR="000B2C8A" w:rsidRDefault="008530F4">
      <w:pPr>
        <w:pStyle w:val="TOC1"/>
        <w:tabs>
          <w:tab w:val="right" w:leader="dot" w:pos="8296"/>
        </w:tabs>
        <w:ind w:left="419" w:firstLineChars="0" w:firstLine="0"/>
        <w:rPr>
          <w:b w:val="0"/>
          <w:bCs w:val="0"/>
          <w:caps w:val="0"/>
        </w:rPr>
      </w:pPr>
      <w:r>
        <w:rPr>
          <w:rFonts w:hint="eastAsia"/>
        </w:rPr>
        <w:t>1</w:t>
      </w:r>
      <w:r>
        <w:t>.</w:t>
      </w:r>
      <w:r>
        <w:rPr>
          <w:rFonts w:hint="eastAsia"/>
          <w:u w:val="single"/>
        </w:rPr>
        <w:t>引言</w:t>
      </w:r>
      <w:r>
        <w:t>………………………………………………………………………………………………2</w:t>
      </w:r>
    </w:p>
    <w:p w14:paraId="582369E0" w14:textId="77777777" w:rsidR="000B2C8A" w:rsidRDefault="00370FA4">
      <w:pPr>
        <w:pStyle w:val="TOC2"/>
        <w:tabs>
          <w:tab w:val="right" w:leader="dot" w:pos="8296"/>
        </w:tabs>
        <w:ind w:firstLine="400"/>
        <w:rPr>
          <w:smallCaps w:val="0"/>
          <w:sz w:val="21"/>
          <w:szCs w:val="24"/>
        </w:rPr>
      </w:pPr>
      <w:hyperlink w:anchor="_Toc127799063" w:history="1">
        <w:r w:rsidR="008530F4">
          <w:rPr>
            <w:rStyle w:val="af9"/>
            <w:rFonts w:ascii="黑体"/>
            <w:color w:val="auto"/>
            <w:u w:val="none"/>
          </w:rPr>
          <w:t>1.1</w:t>
        </w:r>
        <w:r w:rsidR="008530F4">
          <w:rPr>
            <w:rStyle w:val="af9"/>
            <w:rFonts w:hint="eastAsia"/>
            <w:color w:val="auto"/>
            <w:u w:val="none"/>
          </w:rPr>
          <w:t xml:space="preserve"> </w:t>
        </w:r>
        <w:r w:rsidR="008530F4">
          <w:rPr>
            <w:rStyle w:val="af9"/>
            <w:rFonts w:hint="eastAsia"/>
            <w:color w:val="auto"/>
            <w:u w:val="none"/>
          </w:rPr>
          <w:t>编写目的</w:t>
        </w:r>
        <w:r w:rsidR="008530F4">
          <w:tab/>
          <w:t>2</w:t>
        </w:r>
      </w:hyperlink>
    </w:p>
    <w:p w14:paraId="61A1A0C5" w14:textId="77777777" w:rsidR="000B2C8A" w:rsidRDefault="00370FA4">
      <w:pPr>
        <w:pStyle w:val="TOC2"/>
        <w:tabs>
          <w:tab w:val="right" w:leader="dot" w:pos="8296"/>
        </w:tabs>
        <w:ind w:firstLine="400"/>
        <w:rPr>
          <w:rStyle w:val="af9"/>
          <w:rFonts w:ascii="黑体"/>
          <w:color w:val="auto"/>
          <w:sz w:val="21"/>
          <w:szCs w:val="22"/>
          <w:u w:val="none"/>
        </w:rPr>
      </w:pPr>
      <w:hyperlink w:anchor="_Toc127799064" w:history="1">
        <w:r w:rsidR="008530F4">
          <w:rPr>
            <w:rStyle w:val="af9"/>
            <w:rFonts w:ascii="黑体"/>
            <w:color w:val="auto"/>
            <w:sz w:val="21"/>
            <w:szCs w:val="22"/>
            <w:u w:val="none"/>
          </w:rPr>
          <w:t>1.2</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项目风险</w:t>
        </w:r>
        <w:r w:rsidR="008530F4">
          <w:rPr>
            <w:rStyle w:val="af9"/>
            <w:rFonts w:ascii="黑体"/>
            <w:color w:val="auto"/>
            <w:sz w:val="21"/>
            <w:szCs w:val="22"/>
            <w:u w:val="none"/>
          </w:rPr>
          <w:tab/>
          <w:t>2</w:t>
        </w:r>
      </w:hyperlink>
    </w:p>
    <w:p w14:paraId="10A1A313" w14:textId="77777777" w:rsidR="000B2C8A" w:rsidRDefault="00370FA4">
      <w:pPr>
        <w:pStyle w:val="TOC2"/>
        <w:tabs>
          <w:tab w:val="right" w:leader="dot" w:pos="8296"/>
        </w:tabs>
        <w:ind w:firstLine="400"/>
        <w:rPr>
          <w:rStyle w:val="af9"/>
          <w:rFonts w:ascii="黑体"/>
          <w:color w:val="auto"/>
          <w:sz w:val="21"/>
          <w:szCs w:val="22"/>
          <w:u w:val="none"/>
        </w:rPr>
      </w:pPr>
      <w:hyperlink w:anchor="_Toc127799065" w:history="1">
        <w:r w:rsidR="008530F4">
          <w:rPr>
            <w:rStyle w:val="af9"/>
            <w:rFonts w:ascii="黑体"/>
            <w:color w:val="auto"/>
            <w:sz w:val="21"/>
            <w:szCs w:val="22"/>
            <w:u w:val="none"/>
          </w:rPr>
          <w:t>1.3</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文档约定</w:t>
        </w:r>
        <w:r w:rsidR="008530F4">
          <w:rPr>
            <w:rStyle w:val="af9"/>
            <w:rFonts w:ascii="黑体"/>
            <w:color w:val="auto"/>
            <w:sz w:val="21"/>
            <w:szCs w:val="22"/>
            <w:u w:val="none"/>
          </w:rPr>
          <w:tab/>
          <w:t>2</w:t>
        </w:r>
      </w:hyperlink>
    </w:p>
    <w:p w14:paraId="23F9CCE5" w14:textId="77777777" w:rsidR="000B2C8A" w:rsidRDefault="00370FA4">
      <w:pPr>
        <w:pStyle w:val="TOC2"/>
        <w:tabs>
          <w:tab w:val="right" w:leader="dot" w:pos="8296"/>
        </w:tabs>
        <w:ind w:firstLine="400"/>
        <w:rPr>
          <w:rStyle w:val="af9"/>
          <w:rFonts w:ascii="黑体"/>
          <w:color w:val="auto"/>
          <w:sz w:val="21"/>
          <w:szCs w:val="22"/>
          <w:u w:val="none"/>
        </w:rPr>
      </w:pPr>
      <w:hyperlink w:anchor="_Toc127799066" w:history="1">
        <w:r w:rsidR="008530F4">
          <w:rPr>
            <w:rStyle w:val="af9"/>
            <w:rFonts w:ascii="黑体"/>
            <w:color w:val="auto"/>
            <w:sz w:val="21"/>
            <w:szCs w:val="22"/>
            <w:u w:val="none"/>
          </w:rPr>
          <w:t>1.4</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预期读者和阅读建议</w:t>
        </w:r>
        <w:r w:rsidR="008530F4">
          <w:rPr>
            <w:rStyle w:val="af9"/>
            <w:rFonts w:ascii="黑体"/>
            <w:color w:val="auto"/>
            <w:sz w:val="21"/>
            <w:szCs w:val="22"/>
            <w:u w:val="none"/>
          </w:rPr>
          <w:tab/>
          <w:t>2</w:t>
        </w:r>
      </w:hyperlink>
    </w:p>
    <w:p w14:paraId="4136417C" w14:textId="77777777" w:rsidR="000B2C8A" w:rsidRDefault="00370FA4">
      <w:pPr>
        <w:pStyle w:val="TOC2"/>
        <w:tabs>
          <w:tab w:val="right" w:leader="dot" w:pos="8296"/>
        </w:tabs>
        <w:ind w:firstLine="400"/>
        <w:rPr>
          <w:rStyle w:val="af9"/>
          <w:rFonts w:ascii="黑体"/>
          <w:color w:val="auto"/>
          <w:sz w:val="21"/>
          <w:szCs w:val="22"/>
          <w:u w:val="none"/>
        </w:rPr>
      </w:pPr>
      <w:hyperlink w:anchor="_Toc127799067" w:history="1">
        <w:r w:rsidR="008530F4">
          <w:rPr>
            <w:rStyle w:val="af9"/>
            <w:rFonts w:ascii="黑体"/>
            <w:color w:val="auto"/>
            <w:sz w:val="21"/>
            <w:szCs w:val="22"/>
            <w:u w:val="none"/>
          </w:rPr>
          <w:t>1.5</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产品范围</w:t>
        </w:r>
        <w:r w:rsidR="008530F4">
          <w:rPr>
            <w:rStyle w:val="af9"/>
            <w:rFonts w:ascii="黑体"/>
            <w:color w:val="auto"/>
            <w:sz w:val="21"/>
            <w:szCs w:val="22"/>
            <w:u w:val="none"/>
          </w:rPr>
          <w:tab/>
          <w:t>2</w:t>
        </w:r>
      </w:hyperlink>
    </w:p>
    <w:p w14:paraId="597B1926" w14:textId="77777777" w:rsidR="000B2C8A" w:rsidRDefault="00370FA4">
      <w:pPr>
        <w:pStyle w:val="TOC2"/>
        <w:tabs>
          <w:tab w:val="right" w:leader="dot" w:pos="8296"/>
        </w:tabs>
        <w:ind w:firstLine="400"/>
        <w:rPr>
          <w:smallCaps w:val="0"/>
          <w:sz w:val="21"/>
          <w:szCs w:val="24"/>
        </w:rPr>
      </w:pPr>
      <w:hyperlink w:anchor="_Toc127799068" w:history="1">
        <w:r w:rsidR="008530F4">
          <w:rPr>
            <w:rStyle w:val="af9"/>
            <w:rFonts w:ascii="黑体"/>
            <w:color w:val="auto"/>
            <w:sz w:val="21"/>
            <w:szCs w:val="22"/>
            <w:u w:val="none"/>
          </w:rPr>
          <w:t>1.6</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参考文献</w:t>
        </w:r>
        <w:r w:rsidR="008530F4">
          <w:rPr>
            <w:rStyle w:val="af9"/>
            <w:rFonts w:ascii="黑体"/>
            <w:color w:val="auto"/>
            <w:sz w:val="21"/>
            <w:szCs w:val="22"/>
            <w:u w:val="none"/>
          </w:rPr>
          <w:tab/>
          <w:t>3</w:t>
        </w:r>
      </w:hyperlink>
    </w:p>
    <w:p w14:paraId="62809E3F" w14:textId="77777777" w:rsidR="000B2C8A" w:rsidRDefault="00370FA4">
      <w:pPr>
        <w:pStyle w:val="TOC1"/>
        <w:tabs>
          <w:tab w:val="right" w:leader="dot" w:pos="8296"/>
        </w:tabs>
        <w:ind w:firstLine="402"/>
        <w:rPr>
          <w:b w:val="0"/>
          <w:bCs w:val="0"/>
          <w:caps w:val="0"/>
          <w:sz w:val="21"/>
          <w:szCs w:val="24"/>
        </w:rPr>
      </w:pPr>
      <w:hyperlink w:anchor="_Toc127799069" w:history="1">
        <w:r w:rsidR="008530F4">
          <w:rPr>
            <w:rFonts w:hint="eastAsia"/>
          </w:rPr>
          <w:t xml:space="preserve">2. </w:t>
        </w:r>
        <w:r w:rsidR="008530F4">
          <w:rPr>
            <w:rFonts w:hint="eastAsia"/>
          </w:rPr>
          <w:t>综合描述</w:t>
        </w:r>
        <w:r w:rsidR="008530F4">
          <w:tab/>
          <w:t>3</w:t>
        </w:r>
      </w:hyperlink>
    </w:p>
    <w:p w14:paraId="7B43AFC0" w14:textId="77777777" w:rsidR="000B2C8A" w:rsidRDefault="00370FA4">
      <w:pPr>
        <w:pStyle w:val="TOC2"/>
        <w:tabs>
          <w:tab w:val="right" w:leader="dot" w:pos="8296"/>
        </w:tabs>
        <w:ind w:firstLine="400"/>
        <w:rPr>
          <w:rStyle w:val="af9"/>
          <w:rFonts w:ascii="黑体"/>
          <w:color w:val="auto"/>
          <w:sz w:val="21"/>
          <w:szCs w:val="22"/>
          <w:u w:val="none"/>
        </w:rPr>
      </w:pPr>
      <w:hyperlink w:anchor="_Toc127799070" w:history="1">
        <w:r w:rsidR="008530F4">
          <w:rPr>
            <w:rStyle w:val="af9"/>
            <w:rFonts w:ascii="黑体"/>
            <w:color w:val="auto"/>
            <w:sz w:val="21"/>
            <w:szCs w:val="22"/>
            <w:u w:val="none"/>
          </w:rPr>
          <w:t>2.1</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产品的功能</w:t>
        </w:r>
        <w:r w:rsidR="008530F4">
          <w:rPr>
            <w:rStyle w:val="af9"/>
            <w:rFonts w:ascii="黑体"/>
            <w:color w:val="auto"/>
            <w:sz w:val="21"/>
            <w:szCs w:val="22"/>
            <w:u w:val="none"/>
          </w:rPr>
          <w:tab/>
          <w:t>3</w:t>
        </w:r>
      </w:hyperlink>
    </w:p>
    <w:p w14:paraId="6EBA42EC" w14:textId="77777777" w:rsidR="000B2C8A" w:rsidRDefault="00370FA4">
      <w:pPr>
        <w:pStyle w:val="TOC2"/>
        <w:tabs>
          <w:tab w:val="right" w:leader="dot" w:pos="8296"/>
        </w:tabs>
        <w:ind w:firstLine="400"/>
        <w:rPr>
          <w:rStyle w:val="af9"/>
          <w:rFonts w:ascii="黑体"/>
          <w:color w:val="auto"/>
          <w:sz w:val="21"/>
          <w:szCs w:val="22"/>
          <w:u w:val="none"/>
        </w:rPr>
      </w:pPr>
      <w:hyperlink w:anchor="_Toc127799072" w:history="1">
        <w:r w:rsidR="008530F4">
          <w:rPr>
            <w:rStyle w:val="af9"/>
            <w:rFonts w:ascii="黑体"/>
            <w:color w:val="auto"/>
            <w:sz w:val="21"/>
            <w:szCs w:val="22"/>
            <w:u w:val="none"/>
          </w:rPr>
          <w:t>2.2</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用户类和特性</w:t>
        </w:r>
        <w:r w:rsidR="008530F4">
          <w:rPr>
            <w:rStyle w:val="af9"/>
            <w:rFonts w:ascii="黑体"/>
            <w:color w:val="auto"/>
            <w:sz w:val="21"/>
            <w:szCs w:val="22"/>
            <w:u w:val="none"/>
          </w:rPr>
          <w:tab/>
          <w:t>3</w:t>
        </w:r>
      </w:hyperlink>
    </w:p>
    <w:p w14:paraId="7AA64068" w14:textId="77777777" w:rsidR="000B2C8A" w:rsidRDefault="00370FA4">
      <w:pPr>
        <w:pStyle w:val="TOC2"/>
        <w:tabs>
          <w:tab w:val="right" w:leader="dot" w:pos="8296"/>
        </w:tabs>
        <w:ind w:firstLine="400"/>
        <w:rPr>
          <w:smallCaps w:val="0"/>
          <w:sz w:val="21"/>
          <w:szCs w:val="24"/>
        </w:rPr>
      </w:pPr>
      <w:hyperlink w:anchor="_Toc127799073" w:history="1">
        <w:r w:rsidR="008530F4">
          <w:rPr>
            <w:rStyle w:val="af9"/>
            <w:rFonts w:ascii="黑体"/>
            <w:color w:val="auto"/>
            <w:sz w:val="21"/>
            <w:szCs w:val="22"/>
            <w:u w:val="none"/>
          </w:rPr>
          <w:t>2.3</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运行环境</w:t>
        </w:r>
        <w:r w:rsidR="008530F4">
          <w:rPr>
            <w:rStyle w:val="af9"/>
            <w:rFonts w:ascii="黑体"/>
            <w:color w:val="auto"/>
            <w:sz w:val="21"/>
            <w:szCs w:val="22"/>
            <w:u w:val="none"/>
          </w:rPr>
          <w:tab/>
        </w:r>
        <w:r w:rsidR="008530F4">
          <w:rPr>
            <w:rStyle w:val="af9"/>
            <w:rFonts w:ascii="黑体"/>
            <w:color w:val="auto"/>
            <w:sz w:val="21"/>
            <w:szCs w:val="22"/>
            <w:u w:val="none"/>
          </w:rPr>
          <w:fldChar w:fldCharType="begin"/>
        </w:r>
        <w:r w:rsidR="008530F4">
          <w:rPr>
            <w:rStyle w:val="af9"/>
            <w:rFonts w:ascii="黑体"/>
            <w:color w:val="auto"/>
            <w:sz w:val="21"/>
            <w:szCs w:val="22"/>
            <w:u w:val="none"/>
          </w:rPr>
          <w:instrText xml:space="preserve"> PAGEREF _Toc127799073 \h </w:instrText>
        </w:r>
        <w:r w:rsidR="008530F4">
          <w:rPr>
            <w:rStyle w:val="af9"/>
            <w:rFonts w:ascii="黑体"/>
            <w:color w:val="auto"/>
            <w:sz w:val="21"/>
            <w:szCs w:val="22"/>
            <w:u w:val="none"/>
          </w:rPr>
        </w:r>
        <w:r w:rsidR="008530F4">
          <w:rPr>
            <w:rStyle w:val="af9"/>
            <w:rFonts w:ascii="黑体"/>
            <w:color w:val="auto"/>
            <w:sz w:val="21"/>
            <w:szCs w:val="22"/>
            <w:u w:val="none"/>
          </w:rPr>
          <w:fldChar w:fldCharType="separate"/>
        </w:r>
        <w:r w:rsidR="008530F4">
          <w:rPr>
            <w:rStyle w:val="af9"/>
            <w:rFonts w:ascii="黑体"/>
            <w:color w:val="auto"/>
            <w:sz w:val="21"/>
            <w:szCs w:val="22"/>
            <w:u w:val="none"/>
          </w:rPr>
          <w:t>4</w:t>
        </w:r>
        <w:r w:rsidR="008530F4">
          <w:rPr>
            <w:rStyle w:val="af9"/>
            <w:rFonts w:ascii="黑体"/>
            <w:color w:val="auto"/>
            <w:sz w:val="21"/>
            <w:szCs w:val="22"/>
            <w:u w:val="none"/>
          </w:rPr>
          <w:fldChar w:fldCharType="end"/>
        </w:r>
      </w:hyperlink>
    </w:p>
    <w:p w14:paraId="5701CC8B" w14:textId="77777777" w:rsidR="000B2C8A" w:rsidRDefault="00370FA4">
      <w:pPr>
        <w:pStyle w:val="TOC1"/>
        <w:tabs>
          <w:tab w:val="right" w:leader="dot" w:pos="8296"/>
        </w:tabs>
        <w:ind w:firstLine="402"/>
        <w:rPr>
          <w:b w:val="0"/>
          <w:bCs w:val="0"/>
          <w:caps w:val="0"/>
          <w:sz w:val="21"/>
          <w:szCs w:val="24"/>
        </w:rPr>
      </w:pPr>
      <w:hyperlink w:anchor="_Toc127799076" w:history="1">
        <w:r w:rsidR="008530F4">
          <w:rPr>
            <w:rFonts w:hint="eastAsia"/>
          </w:rPr>
          <w:t xml:space="preserve">3. </w:t>
        </w:r>
        <w:r w:rsidR="008530F4">
          <w:rPr>
            <w:rFonts w:hint="eastAsia"/>
          </w:rPr>
          <w:t>外部接口需求</w:t>
        </w:r>
        <w:r w:rsidR="008530F4">
          <w:tab/>
        </w:r>
        <w:r w:rsidR="008530F4">
          <w:fldChar w:fldCharType="begin"/>
        </w:r>
        <w:r w:rsidR="008530F4">
          <w:instrText xml:space="preserve"> PAGEREF _Toc127799076 \h </w:instrText>
        </w:r>
        <w:r w:rsidR="008530F4">
          <w:fldChar w:fldCharType="separate"/>
        </w:r>
        <w:r w:rsidR="008530F4">
          <w:t>4</w:t>
        </w:r>
        <w:r w:rsidR="008530F4">
          <w:fldChar w:fldCharType="end"/>
        </w:r>
      </w:hyperlink>
    </w:p>
    <w:p w14:paraId="7B10C696" w14:textId="77777777" w:rsidR="000B2C8A" w:rsidRDefault="00370FA4">
      <w:pPr>
        <w:pStyle w:val="TOC2"/>
        <w:tabs>
          <w:tab w:val="right" w:leader="dot" w:pos="8296"/>
        </w:tabs>
        <w:ind w:firstLine="400"/>
        <w:rPr>
          <w:rStyle w:val="af9"/>
          <w:rFonts w:ascii="黑体"/>
          <w:color w:val="auto"/>
          <w:sz w:val="21"/>
          <w:szCs w:val="22"/>
          <w:u w:val="none"/>
        </w:rPr>
      </w:pPr>
      <w:hyperlink w:anchor="_Toc127799077" w:history="1">
        <w:r w:rsidR="008530F4">
          <w:rPr>
            <w:rStyle w:val="af9"/>
            <w:rFonts w:ascii="黑体"/>
            <w:color w:val="auto"/>
            <w:sz w:val="21"/>
            <w:szCs w:val="22"/>
            <w:u w:val="none"/>
          </w:rPr>
          <w:t>3.1</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用户界面</w:t>
        </w:r>
        <w:r w:rsidR="008530F4">
          <w:rPr>
            <w:rStyle w:val="af9"/>
            <w:rFonts w:ascii="黑体"/>
            <w:color w:val="auto"/>
            <w:sz w:val="21"/>
            <w:szCs w:val="22"/>
            <w:u w:val="none"/>
          </w:rPr>
          <w:tab/>
        </w:r>
        <w:r w:rsidR="008530F4">
          <w:rPr>
            <w:rStyle w:val="af9"/>
            <w:rFonts w:ascii="黑体"/>
            <w:color w:val="auto"/>
            <w:sz w:val="21"/>
            <w:szCs w:val="22"/>
            <w:u w:val="none"/>
          </w:rPr>
          <w:fldChar w:fldCharType="begin"/>
        </w:r>
        <w:r w:rsidR="008530F4">
          <w:rPr>
            <w:rStyle w:val="af9"/>
            <w:rFonts w:ascii="黑体"/>
            <w:color w:val="auto"/>
            <w:sz w:val="21"/>
            <w:szCs w:val="22"/>
            <w:u w:val="none"/>
          </w:rPr>
          <w:instrText xml:space="preserve"> PAGEREF _Toc127799077 \h </w:instrText>
        </w:r>
        <w:r w:rsidR="008530F4">
          <w:rPr>
            <w:rStyle w:val="af9"/>
            <w:rFonts w:ascii="黑体"/>
            <w:color w:val="auto"/>
            <w:sz w:val="21"/>
            <w:szCs w:val="22"/>
            <w:u w:val="none"/>
          </w:rPr>
        </w:r>
        <w:r w:rsidR="008530F4">
          <w:rPr>
            <w:rStyle w:val="af9"/>
            <w:rFonts w:ascii="黑体"/>
            <w:color w:val="auto"/>
            <w:sz w:val="21"/>
            <w:szCs w:val="22"/>
            <w:u w:val="none"/>
          </w:rPr>
          <w:fldChar w:fldCharType="separate"/>
        </w:r>
        <w:r w:rsidR="008530F4">
          <w:rPr>
            <w:rStyle w:val="af9"/>
            <w:rFonts w:ascii="黑体"/>
            <w:color w:val="auto"/>
            <w:sz w:val="21"/>
            <w:szCs w:val="22"/>
            <w:u w:val="none"/>
          </w:rPr>
          <w:t>4</w:t>
        </w:r>
        <w:r w:rsidR="008530F4">
          <w:rPr>
            <w:rStyle w:val="af9"/>
            <w:rFonts w:ascii="黑体"/>
            <w:color w:val="auto"/>
            <w:sz w:val="21"/>
            <w:szCs w:val="22"/>
            <w:u w:val="none"/>
          </w:rPr>
          <w:fldChar w:fldCharType="end"/>
        </w:r>
      </w:hyperlink>
    </w:p>
    <w:p w14:paraId="4D9F5D61" w14:textId="77777777" w:rsidR="000B2C8A" w:rsidRDefault="00370FA4">
      <w:pPr>
        <w:pStyle w:val="TOC2"/>
        <w:tabs>
          <w:tab w:val="right" w:leader="dot" w:pos="8296"/>
        </w:tabs>
        <w:ind w:firstLine="400"/>
        <w:rPr>
          <w:rStyle w:val="af9"/>
          <w:rFonts w:ascii="黑体"/>
          <w:color w:val="auto"/>
          <w:sz w:val="21"/>
          <w:szCs w:val="22"/>
          <w:u w:val="none"/>
        </w:rPr>
      </w:pPr>
      <w:hyperlink w:anchor="_Toc127799078" w:history="1">
        <w:r w:rsidR="008530F4">
          <w:rPr>
            <w:rStyle w:val="af9"/>
            <w:rFonts w:ascii="黑体"/>
            <w:color w:val="auto"/>
            <w:sz w:val="21"/>
            <w:szCs w:val="22"/>
            <w:u w:val="none"/>
          </w:rPr>
          <w:t>3.2</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硬件接口</w:t>
        </w:r>
        <w:r w:rsidR="008530F4">
          <w:rPr>
            <w:rStyle w:val="af9"/>
            <w:rFonts w:ascii="黑体"/>
            <w:color w:val="auto"/>
            <w:sz w:val="21"/>
            <w:szCs w:val="22"/>
            <w:u w:val="none"/>
          </w:rPr>
          <w:tab/>
        </w:r>
        <w:r w:rsidR="008530F4">
          <w:rPr>
            <w:rStyle w:val="af9"/>
            <w:rFonts w:ascii="黑体"/>
            <w:color w:val="auto"/>
            <w:sz w:val="21"/>
            <w:szCs w:val="22"/>
            <w:u w:val="none"/>
          </w:rPr>
          <w:fldChar w:fldCharType="begin"/>
        </w:r>
        <w:r w:rsidR="008530F4">
          <w:rPr>
            <w:rStyle w:val="af9"/>
            <w:rFonts w:ascii="黑体"/>
            <w:color w:val="auto"/>
            <w:sz w:val="21"/>
            <w:szCs w:val="22"/>
            <w:u w:val="none"/>
          </w:rPr>
          <w:instrText xml:space="preserve"> PAGEREF _Toc127799078 \h </w:instrText>
        </w:r>
        <w:r w:rsidR="008530F4">
          <w:rPr>
            <w:rStyle w:val="af9"/>
            <w:rFonts w:ascii="黑体"/>
            <w:color w:val="auto"/>
            <w:sz w:val="21"/>
            <w:szCs w:val="22"/>
            <w:u w:val="none"/>
          </w:rPr>
        </w:r>
        <w:r w:rsidR="008530F4">
          <w:rPr>
            <w:rStyle w:val="af9"/>
            <w:rFonts w:ascii="黑体"/>
            <w:color w:val="auto"/>
            <w:sz w:val="21"/>
            <w:szCs w:val="22"/>
            <w:u w:val="none"/>
          </w:rPr>
          <w:fldChar w:fldCharType="separate"/>
        </w:r>
        <w:r w:rsidR="008530F4">
          <w:rPr>
            <w:rStyle w:val="af9"/>
            <w:rFonts w:ascii="黑体"/>
            <w:color w:val="auto"/>
            <w:sz w:val="21"/>
            <w:szCs w:val="22"/>
            <w:u w:val="none"/>
          </w:rPr>
          <w:t>16</w:t>
        </w:r>
        <w:r w:rsidR="008530F4">
          <w:rPr>
            <w:rStyle w:val="af9"/>
            <w:rFonts w:ascii="黑体"/>
            <w:color w:val="auto"/>
            <w:sz w:val="21"/>
            <w:szCs w:val="22"/>
            <w:u w:val="none"/>
          </w:rPr>
          <w:fldChar w:fldCharType="end"/>
        </w:r>
      </w:hyperlink>
    </w:p>
    <w:p w14:paraId="75CE39DC" w14:textId="77777777" w:rsidR="000B2C8A" w:rsidRDefault="00370FA4">
      <w:pPr>
        <w:pStyle w:val="TOC2"/>
        <w:tabs>
          <w:tab w:val="right" w:leader="dot" w:pos="8296"/>
        </w:tabs>
        <w:ind w:firstLine="400"/>
        <w:rPr>
          <w:smallCaps w:val="0"/>
          <w:sz w:val="21"/>
          <w:szCs w:val="24"/>
        </w:rPr>
      </w:pPr>
      <w:hyperlink w:anchor="_Toc127799079" w:history="1">
        <w:r w:rsidR="008530F4">
          <w:rPr>
            <w:rStyle w:val="af9"/>
            <w:rFonts w:ascii="黑体"/>
            <w:color w:val="auto"/>
            <w:sz w:val="21"/>
            <w:szCs w:val="22"/>
            <w:u w:val="none"/>
          </w:rPr>
          <w:t>3.3</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软件接口</w:t>
        </w:r>
        <w:r w:rsidR="008530F4">
          <w:rPr>
            <w:rStyle w:val="af9"/>
            <w:rFonts w:ascii="黑体"/>
            <w:color w:val="auto"/>
            <w:sz w:val="21"/>
            <w:szCs w:val="22"/>
            <w:u w:val="none"/>
          </w:rPr>
          <w:tab/>
        </w:r>
        <w:r w:rsidR="008530F4">
          <w:rPr>
            <w:rStyle w:val="af9"/>
            <w:rFonts w:ascii="黑体"/>
            <w:color w:val="auto"/>
            <w:sz w:val="21"/>
            <w:szCs w:val="22"/>
            <w:u w:val="none"/>
          </w:rPr>
          <w:fldChar w:fldCharType="begin"/>
        </w:r>
        <w:r w:rsidR="008530F4">
          <w:rPr>
            <w:rStyle w:val="af9"/>
            <w:rFonts w:ascii="黑体"/>
            <w:color w:val="auto"/>
            <w:sz w:val="21"/>
            <w:szCs w:val="22"/>
            <w:u w:val="none"/>
          </w:rPr>
          <w:instrText xml:space="preserve"> PAGEREF _Toc127799079 \h </w:instrText>
        </w:r>
        <w:r w:rsidR="008530F4">
          <w:rPr>
            <w:rStyle w:val="af9"/>
            <w:rFonts w:ascii="黑体"/>
            <w:color w:val="auto"/>
            <w:sz w:val="21"/>
            <w:szCs w:val="22"/>
            <w:u w:val="none"/>
          </w:rPr>
        </w:r>
        <w:r w:rsidR="008530F4">
          <w:rPr>
            <w:rStyle w:val="af9"/>
            <w:rFonts w:ascii="黑体"/>
            <w:color w:val="auto"/>
            <w:sz w:val="21"/>
            <w:szCs w:val="22"/>
            <w:u w:val="none"/>
          </w:rPr>
          <w:fldChar w:fldCharType="separate"/>
        </w:r>
        <w:r w:rsidR="008530F4">
          <w:rPr>
            <w:rStyle w:val="af9"/>
            <w:rFonts w:ascii="黑体"/>
            <w:color w:val="auto"/>
            <w:sz w:val="21"/>
            <w:szCs w:val="22"/>
            <w:u w:val="none"/>
          </w:rPr>
          <w:t>17</w:t>
        </w:r>
        <w:r w:rsidR="008530F4">
          <w:rPr>
            <w:rStyle w:val="af9"/>
            <w:rFonts w:ascii="黑体"/>
            <w:color w:val="auto"/>
            <w:sz w:val="21"/>
            <w:szCs w:val="22"/>
            <w:u w:val="none"/>
          </w:rPr>
          <w:fldChar w:fldCharType="end"/>
        </w:r>
      </w:hyperlink>
    </w:p>
    <w:p w14:paraId="038EB525" w14:textId="77777777" w:rsidR="000B2C8A" w:rsidRDefault="00370FA4">
      <w:pPr>
        <w:pStyle w:val="TOC1"/>
        <w:tabs>
          <w:tab w:val="right" w:leader="dot" w:pos="8296"/>
        </w:tabs>
        <w:ind w:firstLine="402"/>
        <w:rPr>
          <w:rStyle w:val="af9"/>
        </w:rPr>
      </w:pPr>
      <w:hyperlink w:anchor="_系统用例设计" w:history="1">
        <w:r w:rsidR="008530F4">
          <w:rPr>
            <w:rFonts w:hint="eastAsia"/>
          </w:rPr>
          <w:t>4</w:t>
        </w:r>
        <w:r w:rsidR="008530F4">
          <w:rPr>
            <w:rFonts w:hint="eastAsia"/>
          </w:rPr>
          <w:t>系统用例设计</w:t>
        </w:r>
        <w:r w:rsidR="008530F4">
          <w:rPr>
            <w:rFonts w:hint="eastAsia"/>
          </w:rPr>
          <w:tab/>
          <w:t>16</w:t>
        </w:r>
      </w:hyperlink>
    </w:p>
    <w:p w14:paraId="14C8089D" w14:textId="77777777" w:rsidR="000B2C8A" w:rsidRDefault="00370FA4">
      <w:pPr>
        <w:pStyle w:val="TOC1"/>
        <w:tabs>
          <w:tab w:val="right" w:leader="dot" w:pos="8296"/>
        </w:tabs>
        <w:ind w:firstLine="402"/>
        <w:rPr>
          <w:b w:val="0"/>
          <w:bCs w:val="0"/>
          <w:caps w:val="0"/>
          <w:sz w:val="21"/>
          <w:szCs w:val="24"/>
        </w:rPr>
      </w:pPr>
      <w:hyperlink w:anchor="_Toc127799081" w:history="1">
        <w:r w:rsidR="008530F4">
          <w:rPr>
            <w:rFonts w:hint="eastAsia"/>
          </w:rPr>
          <w:t xml:space="preserve">5. </w:t>
        </w:r>
        <w:r w:rsidR="008530F4">
          <w:rPr>
            <w:rFonts w:hint="eastAsia"/>
          </w:rPr>
          <w:t>系统功能需求</w:t>
        </w:r>
        <w:r w:rsidR="008530F4">
          <w:tab/>
        </w:r>
        <w:r w:rsidR="008530F4">
          <w:fldChar w:fldCharType="begin"/>
        </w:r>
        <w:r w:rsidR="008530F4">
          <w:instrText xml:space="preserve"> PAGEREF _Toc127799081 \h </w:instrText>
        </w:r>
        <w:r w:rsidR="008530F4">
          <w:fldChar w:fldCharType="separate"/>
        </w:r>
        <w:r w:rsidR="008530F4">
          <w:t>19</w:t>
        </w:r>
        <w:r w:rsidR="008530F4">
          <w:fldChar w:fldCharType="end"/>
        </w:r>
      </w:hyperlink>
    </w:p>
    <w:p w14:paraId="58FF1D0A" w14:textId="77777777" w:rsidR="000B2C8A" w:rsidRDefault="00370FA4">
      <w:pPr>
        <w:pStyle w:val="TOC2"/>
        <w:tabs>
          <w:tab w:val="right" w:leader="dot" w:pos="8296"/>
        </w:tabs>
        <w:ind w:firstLine="400"/>
        <w:rPr>
          <w:rStyle w:val="af9"/>
          <w:rFonts w:ascii="黑体"/>
          <w:color w:val="auto"/>
          <w:sz w:val="21"/>
          <w:szCs w:val="22"/>
          <w:u w:val="none"/>
        </w:rPr>
      </w:pPr>
      <w:hyperlink w:anchor="_Toc127799082" w:history="1">
        <w:r w:rsidR="008530F4">
          <w:rPr>
            <w:rStyle w:val="af9"/>
            <w:rFonts w:ascii="黑体"/>
            <w:color w:val="auto"/>
            <w:sz w:val="21"/>
            <w:szCs w:val="22"/>
            <w:u w:val="none"/>
          </w:rPr>
          <w:t>5.1</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用例描述</w:t>
        </w:r>
        <w:r w:rsidR="008530F4">
          <w:rPr>
            <w:rStyle w:val="af9"/>
            <w:rFonts w:ascii="黑体"/>
            <w:color w:val="auto"/>
            <w:sz w:val="21"/>
            <w:szCs w:val="22"/>
            <w:u w:val="none"/>
          </w:rPr>
          <w:tab/>
        </w:r>
        <w:r w:rsidR="008530F4">
          <w:rPr>
            <w:rStyle w:val="af9"/>
            <w:rFonts w:ascii="黑体" w:hint="eastAsia"/>
            <w:color w:val="auto"/>
            <w:sz w:val="21"/>
            <w:szCs w:val="22"/>
            <w:u w:val="none"/>
          </w:rPr>
          <w:t>1</w:t>
        </w:r>
      </w:hyperlink>
      <w:r w:rsidR="008530F4">
        <w:rPr>
          <w:rStyle w:val="af9"/>
          <w:rFonts w:ascii="黑体" w:hint="eastAsia"/>
          <w:color w:val="auto"/>
          <w:sz w:val="21"/>
          <w:szCs w:val="22"/>
          <w:u w:val="none"/>
        </w:rPr>
        <w:t>9</w:t>
      </w:r>
    </w:p>
    <w:p w14:paraId="4E09F6B4" w14:textId="77777777" w:rsidR="000B2C8A" w:rsidRDefault="00370FA4">
      <w:pPr>
        <w:pStyle w:val="TOC2"/>
        <w:tabs>
          <w:tab w:val="right" w:leader="dot" w:pos="8296"/>
        </w:tabs>
        <w:ind w:firstLine="400"/>
        <w:rPr>
          <w:smallCaps w:val="0"/>
          <w:sz w:val="21"/>
          <w:szCs w:val="24"/>
        </w:rPr>
      </w:pPr>
      <w:hyperlink w:anchor="_Toc127799083" w:history="1">
        <w:r w:rsidR="008530F4">
          <w:rPr>
            <w:rStyle w:val="af9"/>
            <w:rFonts w:ascii="黑体"/>
            <w:color w:val="auto"/>
            <w:sz w:val="21"/>
            <w:szCs w:val="22"/>
            <w:u w:val="none"/>
          </w:rPr>
          <w:t>5.2</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用例业务流程描述</w:t>
        </w:r>
        <w:r w:rsidR="008530F4">
          <w:rPr>
            <w:rStyle w:val="af9"/>
            <w:rFonts w:ascii="黑体"/>
            <w:color w:val="auto"/>
            <w:sz w:val="21"/>
            <w:szCs w:val="22"/>
            <w:u w:val="none"/>
          </w:rPr>
          <w:tab/>
        </w:r>
        <w:r w:rsidR="008530F4">
          <w:rPr>
            <w:rStyle w:val="af9"/>
            <w:rFonts w:ascii="黑体" w:hint="eastAsia"/>
            <w:color w:val="auto"/>
            <w:sz w:val="21"/>
            <w:szCs w:val="22"/>
            <w:u w:val="none"/>
          </w:rPr>
          <w:t>2</w:t>
        </w:r>
      </w:hyperlink>
      <w:r w:rsidR="008530F4">
        <w:rPr>
          <w:rStyle w:val="af9"/>
          <w:rFonts w:ascii="黑体" w:hint="eastAsia"/>
          <w:color w:val="auto"/>
          <w:sz w:val="21"/>
          <w:szCs w:val="22"/>
          <w:u w:val="none"/>
        </w:rPr>
        <w:t>1</w:t>
      </w:r>
    </w:p>
    <w:p w14:paraId="6F4A2AB5" w14:textId="77777777" w:rsidR="000B2C8A" w:rsidRDefault="00370FA4">
      <w:pPr>
        <w:pStyle w:val="TOC1"/>
        <w:tabs>
          <w:tab w:val="right" w:leader="dot" w:pos="8296"/>
        </w:tabs>
        <w:ind w:firstLine="402"/>
      </w:pPr>
      <w:hyperlink w:anchor="_Toc127799085" w:history="1">
        <w:r w:rsidR="008530F4">
          <w:rPr>
            <w:rFonts w:hint="eastAsia"/>
          </w:rPr>
          <w:t xml:space="preserve">6. </w:t>
        </w:r>
        <w:r w:rsidR="008530F4">
          <w:rPr>
            <w:rFonts w:hint="eastAsia"/>
          </w:rPr>
          <w:t>可拓展功能</w:t>
        </w:r>
        <w:r w:rsidR="008530F4">
          <w:tab/>
        </w:r>
        <w:r w:rsidR="008530F4">
          <w:rPr>
            <w:rFonts w:hint="eastAsia"/>
          </w:rPr>
          <w:t>2</w:t>
        </w:r>
      </w:hyperlink>
      <w:r w:rsidR="008530F4">
        <w:rPr>
          <w:rFonts w:hint="eastAsia"/>
        </w:rPr>
        <w:t>2</w:t>
      </w:r>
    </w:p>
    <w:p w14:paraId="0B55615C" w14:textId="77777777" w:rsidR="000B2C8A" w:rsidRDefault="000B2C8A"/>
    <w:p w14:paraId="6584C6C9" w14:textId="77777777" w:rsidR="000B2C8A" w:rsidRDefault="000B2C8A">
      <w:pPr>
        <w:pStyle w:val="20"/>
      </w:pPr>
    </w:p>
    <w:p w14:paraId="31CAE7FC" w14:textId="77777777" w:rsidR="000B2C8A" w:rsidRDefault="000B2C8A">
      <w:pPr>
        <w:pStyle w:val="20"/>
      </w:pPr>
    </w:p>
    <w:p w14:paraId="503275A7" w14:textId="77777777" w:rsidR="000B2C8A" w:rsidRDefault="000B2C8A">
      <w:pPr>
        <w:pStyle w:val="20"/>
      </w:pPr>
    </w:p>
    <w:p w14:paraId="3AD86FF8" w14:textId="77777777" w:rsidR="000B2C8A" w:rsidRDefault="000B2C8A">
      <w:pPr>
        <w:pStyle w:val="20"/>
      </w:pPr>
    </w:p>
    <w:p w14:paraId="1C4C50F1" w14:textId="77777777" w:rsidR="000B2C8A" w:rsidRDefault="000B2C8A">
      <w:pPr>
        <w:pStyle w:val="20"/>
      </w:pPr>
    </w:p>
    <w:p w14:paraId="36C9EAD8" w14:textId="77777777" w:rsidR="000B2C8A" w:rsidRDefault="000B2C8A">
      <w:pPr>
        <w:pStyle w:val="20"/>
      </w:pPr>
    </w:p>
    <w:p w14:paraId="7B432A45" w14:textId="77777777" w:rsidR="000B2C8A" w:rsidRDefault="000B2C8A">
      <w:pPr>
        <w:pStyle w:val="20"/>
      </w:pPr>
    </w:p>
    <w:p w14:paraId="5AB9960C" w14:textId="77777777" w:rsidR="000B2C8A" w:rsidRDefault="000B2C8A">
      <w:pPr>
        <w:pStyle w:val="20"/>
      </w:pPr>
    </w:p>
    <w:p w14:paraId="1CBE234D" w14:textId="77777777" w:rsidR="000B2C8A" w:rsidRDefault="000B2C8A">
      <w:pPr>
        <w:pStyle w:val="20"/>
      </w:pPr>
    </w:p>
    <w:p w14:paraId="455D0BC0" w14:textId="77777777" w:rsidR="000B2C8A" w:rsidRDefault="008530F4">
      <w:pPr>
        <w:pStyle w:val="1"/>
        <w:numPr>
          <w:ilvl w:val="0"/>
          <w:numId w:val="4"/>
        </w:numPr>
      </w:pPr>
      <w:bookmarkStart w:id="1" w:name="_Toc127799062"/>
      <w:r>
        <w:rPr>
          <w:rFonts w:hint="eastAsia"/>
        </w:rPr>
        <w:lastRenderedPageBreak/>
        <w:t>引言</w:t>
      </w:r>
      <w:bookmarkEnd w:id="1"/>
    </w:p>
    <w:p w14:paraId="1D98A93B" w14:textId="77777777" w:rsidR="000B2C8A" w:rsidRDefault="008530F4">
      <w:pPr>
        <w:pStyle w:val="20"/>
        <w:ind w:leftChars="0" w:left="0" w:firstLineChars="0" w:firstLine="0"/>
      </w:pPr>
      <w:r>
        <w:tab/>
      </w:r>
      <w:r>
        <w:rPr>
          <w:rFonts w:hint="eastAsia"/>
        </w:rPr>
        <w:t>此需求分析报告主要介绍产品——成电微记的基本用户界面和功能等基本信息，帮助用户建立起对产品的初步、大致的认知。在阅读时最好结合</w:t>
      </w:r>
      <w:r>
        <w:rPr>
          <w:rFonts w:hint="eastAsia"/>
        </w:rPr>
        <w:t>APP</w:t>
      </w:r>
      <w:r>
        <w:rPr>
          <w:rFonts w:hint="eastAsia"/>
        </w:rPr>
        <w:t>的操作一起阅读。在阅读本文档之后，用户应该可以基本了解产品的使用。</w:t>
      </w:r>
    </w:p>
    <w:p w14:paraId="04A1062B" w14:textId="77777777" w:rsidR="000B2C8A" w:rsidRDefault="008530F4">
      <w:pPr>
        <w:pStyle w:val="2"/>
        <w:ind w:left="180"/>
        <w:rPr>
          <w:szCs w:val="24"/>
        </w:rPr>
      </w:pPr>
      <w:bookmarkStart w:id="2" w:name="_Toc121128954"/>
      <w:bookmarkStart w:id="3" w:name="_Toc120307657"/>
      <w:bookmarkStart w:id="4" w:name="_Toc127799063"/>
      <w:r>
        <w:rPr>
          <w:rFonts w:hint="eastAsia"/>
          <w:szCs w:val="24"/>
        </w:rPr>
        <w:t>编写目的</w:t>
      </w:r>
      <w:bookmarkEnd w:id="2"/>
      <w:bookmarkEnd w:id="3"/>
      <w:bookmarkEnd w:id="4"/>
    </w:p>
    <w:p w14:paraId="307648E8" w14:textId="77777777" w:rsidR="000B2C8A" w:rsidRDefault="008530F4">
      <w:pPr>
        <w:pStyle w:val="20"/>
        <w:ind w:leftChars="0" w:left="0" w:firstLineChars="0" w:firstLine="0"/>
      </w:pPr>
      <w:r>
        <w:tab/>
      </w:r>
      <w:r>
        <w:rPr>
          <w:rFonts w:hint="eastAsia"/>
        </w:rPr>
        <w:t>此报告目的在于介绍成电微记</w:t>
      </w:r>
      <w:r>
        <w:rPr>
          <w:rFonts w:hint="eastAsia"/>
        </w:rPr>
        <w:t>APP</w:t>
      </w:r>
      <w:r>
        <w:rPr>
          <w:rFonts w:hint="eastAsia"/>
        </w:rPr>
        <w:t>的基本情况，包括不限于功能介绍、基本系统架构等。</w:t>
      </w:r>
    </w:p>
    <w:p w14:paraId="44D7C958" w14:textId="77777777" w:rsidR="000B2C8A" w:rsidRDefault="008530F4">
      <w:pPr>
        <w:pStyle w:val="2"/>
        <w:ind w:left="180"/>
        <w:rPr>
          <w:szCs w:val="24"/>
        </w:rPr>
      </w:pPr>
      <w:bookmarkStart w:id="5" w:name="_Toc121128955"/>
      <w:bookmarkStart w:id="6" w:name="_Toc120307658"/>
      <w:bookmarkStart w:id="7" w:name="_Toc127799064"/>
      <w:r>
        <w:rPr>
          <w:rFonts w:hint="eastAsia"/>
          <w:szCs w:val="24"/>
        </w:rPr>
        <w:t>项目风险</w:t>
      </w:r>
      <w:bookmarkEnd w:id="5"/>
      <w:bookmarkEnd w:id="6"/>
      <w:bookmarkEnd w:id="7"/>
    </w:p>
    <w:p w14:paraId="2553FF60" w14:textId="77777777" w:rsidR="000B2C8A" w:rsidRDefault="008530F4">
      <w:pPr>
        <w:numPr>
          <w:ilvl w:val="0"/>
          <w:numId w:val="5"/>
        </w:numPr>
        <w:ind w:firstLineChars="0"/>
      </w:pPr>
      <w:r>
        <w:rPr>
          <w:rFonts w:hint="eastAsia"/>
        </w:rPr>
        <w:t>任务提出者：需要在本阶段向开发者明确说明软件需求，并与开发者讨论需求的可行性、开发用户界面模型明确业务需求；</w:t>
      </w:r>
    </w:p>
    <w:p w14:paraId="2278C784" w14:textId="77777777" w:rsidR="000B2C8A" w:rsidRDefault="008530F4">
      <w:pPr>
        <w:numPr>
          <w:ilvl w:val="0"/>
          <w:numId w:val="5"/>
        </w:numPr>
        <w:ind w:firstLineChars="0"/>
      </w:pPr>
      <w:r>
        <w:rPr>
          <w:rFonts w:hint="eastAsia"/>
        </w:rPr>
        <w:t>软件开发者：需在本阶段理解任务提出者的需求；</w:t>
      </w:r>
    </w:p>
    <w:p w14:paraId="0E8ACAEE" w14:textId="77777777" w:rsidR="000B2C8A" w:rsidRDefault="008530F4">
      <w:pPr>
        <w:numPr>
          <w:ilvl w:val="0"/>
          <w:numId w:val="5"/>
        </w:numPr>
        <w:ind w:firstLineChars="0"/>
      </w:pPr>
      <w:r>
        <w:rPr>
          <w:rFonts w:hint="eastAsia"/>
        </w:rPr>
        <w:t>产品使用者：在本阶段向项目组描述产品需求。</w:t>
      </w:r>
    </w:p>
    <w:p w14:paraId="7D97B3DF" w14:textId="77777777" w:rsidR="000B2C8A" w:rsidRDefault="008530F4">
      <w:pPr>
        <w:pStyle w:val="2"/>
        <w:ind w:left="180"/>
        <w:rPr>
          <w:szCs w:val="24"/>
        </w:rPr>
      </w:pPr>
      <w:bookmarkStart w:id="8" w:name="_Toc121128956"/>
      <w:bookmarkStart w:id="9" w:name="_Toc127799065"/>
      <w:bookmarkStart w:id="10" w:name="_Toc120307659"/>
      <w:r>
        <w:rPr>
          <w:rFonts w:hint="eastAsia"/>
          <w:szCs w:val="24"/>
        </w:rPr>
        <w:t>文档约定</w:t>
      </w:r>
      <w:bookmarkEnd w:id="8"/>
      <w:bookmarkEnd w:id="9"/>
      <w:bookmarkEnd w:id="10"/>
    </w:p>
    <w:p w14:paraId="3FDC60AE" w14:textId="77777777" w:rsidR="000B2C8A" w:rsidRDefault="008530F4">
      <w:pPr>
        <w:numPr>
          <w:ilvl w:val="0"/>
          <w:numId w:val="5"/>
        </w:numPr>
        <w:ind w:firstLineChars="0"/>
      </w:pPr>
      <w:bookmarkStart w:id="11" w:name="_Toc120307660"/>
      <w:r>
        <w:rPr>
          <w:rFonts w:hint="eastAsia"/>
        </w:rPr>
        <w:t>正文风格：宋体、五号</w:t>
      </w:r>
      <w:bookmarkEnd w:id="11"/>
    </w:p>
    <w:p w14:paraId="0475D7FE" w14:textId="77777777" w:rsidR="000B2C8A" w:rsidRDefault="008530F4">
      <w:pPr>
        <w:numPr>
          <w:ilvl w:val="0"/>
          <w:numId w:val="5"/>
        </w:numPr>
        <w:ind w:firstLineChars="0"/>
      </w:pPr>
      <w:r>
        <w:rPr>
          <w:rFonts w:hint="eastAsia"/>
        </w:rPr>
        <w:t>一级标题：宋体、四号</w:t>
      </w:r>
    </w:p>
    <w:p w14:paraId="37EBEA84" w14:textId="77777777" w:rsidR="000B2C8A" w:rsidRDefault="008530F4">
      <w:pPr>
        <w:numPr>
          <w:ilvl w:val="0"/>
          <w:numId w:val="5"/>
        </w:numPr>
        <w:ind w:firstLineChars="0"/>
      </w:pPr>
      <w:r>
        <w:rPr>
          <w:rFonts w:hint="eastAsia"/>
        </w:rPr>
        <w:t>二级标题：宋体、小四</w:t>
      </w:r>
    </w:p>
    <w:p w14:paraId="7090891D" w14:textId="77777777" w:rsidR="000B2C8A" w:rsidRDefault="000B2C8A">
      <w:pPr>
        <w:pStyle w:val="20"/>
        <w:ind w:leftChars="0" w:left="1260" w:firstLineChars="0" w:firstLine="0"/>
      </w:pPr>
    </w:p>
    <w:p w14:paraId="73E92275" w14:textId="77777777" w:rsidR="000B2C8A" w:rsidRDefault="008530F4">
      <w:pPr>
        <w:pStyle w:val="2"/>
        <w:ind w:left="180"/>
        <w:rPr>
          <w:szCs w:val="24"/>
        </w:rPr>
      </w:pPr>
      <w:bookmarkStart w:id="12" w:name="_Toc121128957"/>
      <w:bookmarkStart w:id="13" w:name="_Toc127799066"/>
      <w:bookmarkStart w:id="14" w:name="_Toc120307661"/>
      <w:r>
        <w:rPr>
          <w:rFonts w:hint="eastAsia"/>
          <w:szCs w:val="24"/>
        </w:rPr>
        <w:t>预期读者和阅读建议</w:t>
      </w:r>
      <w:bookmarkEnd w:id="12"/>
      <w:bookmarkEnd w:id="13"/>
      <w:bookmarkEnd w:id="14"/>
    </w:p>
    <w:p w14:paraId="51DBC555" w14:textId="77777777" w:rsidR="000B2C8A" w:rsidRDefault="008530F4">
      <w:pPr>
        <w:numPr>
          <w:ilvl w:val="0"/>
          <w:numId w:val="5"/>
        </w:numPr>
        <w:ind w:firstLineChars="0"/>
      </w:pPr>
      <w:r>
        <w:rPr>
          <w:rFonts w:hint="eastAsia"/>
        </w:rPr>
        <w:t>用户：用户优先阅读原型图的解释，熟悉软件界面。其次阅读用例以及系统功能需求，了解软件的基本功能及使用；</w:t>
      </w:r>
    </w:p>
    <w:p w14:paraId="772E3E32" w14:textId="77777777" w:rsidR="000B2C8A" w:rsidRDefault="008530F4">
      <w:pPr>
        <w:numPr>
          <w:ilvl w:val="0"/>
          <w:numId w:val="5"/>
        </w:numPr>
        <w:ind w:firstLineChars="0"/>
      </w:pPr>
      <w:r>
        <w:rPr>
          <w:rFonts w:hint="eastAsia"/>
        </w:rPr>
        <w:t>开发人员：优先阅读原型图解释以及用例描述，明确软件的功能需求，并参考接口需求以及参考文献了解软件的开发技术；</w:t>
      </w:r>
    </w:p>
    <w:p w14:paraId="4414E8B8" w14:textId="77777777" w:rsidR="000B2C8A" w:rsidRDefault="008530F4">
      <w:pPr>
        <w:numPr>
          <w:ilvl w:val="0"/>
          <w:numId w:val="5"/>
        </w:numPr>
        <w:ind w:firstLineChars="0"/>
      </w:pPr>
      <w:r>
        <w:rPr>
          <w:rFonts w:hint="eastAsia"/>
        </w:rPr>
        <w:t>测试人员：阅读产品的用例描述和功能需求描述，为后续测试活动做铺垫；</w:t>
      </w:r>
    </w:p>
    <w:p w14:paraId="7130ABB0" w14:textId="77777777" w:rsidR="000B2C8A" w:rsidRDefault="008530F4">
      <w:pPr>
        <w:numPr>
          <w:ilvl w:val="0"/>
          <w:numId w:val="5"/>
        </w:numPr>
        <w:ind w:firstLineChars="0"/>
      </w:pPr>
      <w:r>
        <w:rPr>
          <w:rFonts w:hint="eastAsia"/>
        </w:rPr>
        <w:t>文档编写入员：仔细阅读，不断补充完善产品需求报告。</w:t>
      </w:r>
    </w:p>
    <w:p w14:paraId="73377EC3" w14:textId="77777777" w:rsidR="000B2C8A" w:rsidRDefault="008530F4">
      <w:pPr>
        <w:pStyle w:val="2"/>
        <w:ind w:left="180"/>
        <w:rPr>
          <w:szCs w:val="24"/>
        </w:rPr>
      </w:pPr>
      <w:bookmarkStart w:id="15" w:name="_Toc121128958"/>
      <w:bookmarkStart w:id="16" w:name="_Toc120307662"/>
      <w:bookmarkStart w:id="17" w:name="_Toc127799067"/>
      <w:r>
        <w:rPr>
          <w:rFonts w:hint="eastAsia"/>
          <w:szCs w:val="24"/>
        </w:rPr>
        <w:t>产品范围</w:t>
      </w:r>
      <w:bookmarkEnd w:id="15"/>
      <w:bookmarkEnd w:id="16"/>
      <w:bookmarkEnd w:id="17"/>
    </w:p>
    <w:p w14:paraId="3306FA8C" w14:textId="77777777" w:rsidR="000B2C8A" w:rsidRDefault="008530F4">
      <w:pPr>
        <w:pStyle w:val="20"/>
        <w:ind w:leftChars="0" w:left="0" w:firstLineChars="0" w:firstLine="0"/>
      </w:pPr>
      <w:r>
        <w:tab/>
      </w:r>
      <w:r>
        <w:rPr>
          <w:rFonts w:hint="eastAsia"/>
        </w:rPr>
        <w:t>本产品致力于为青少年尤其是学生提供多种生活服务。产品所具有的日记、记账、待办功能可以为用户的生活带来极大便利。通过日记功能，用户可以记录自己日常的所思所感，通过记账功能可以对自己的日常支出了然于心，提高自己的理财和规划能力，通过待办功能可以条理地安排日常的计划，避免任务拖沓，提高工作和学习效率。</w:t>
      </w:r>
    </w:p>
    <w:p w14:paraId="2DC6A281" w14:textId="77777777" w:rsidR="000B2C8A" w:rsidRDefault="008530F4">
      <w:pPr>
        <w:pStyle w:val="2"/>
        <w:ind w:left="180"/>
        <w:rPr>
          <w:szCs w:val="24"/>
        </w:rPr>
      </w:pPr>
      <w:bookmarkStart w:id="18" w:name="_Toc121128959"/>
      <w:bookmarkStart w:id="19" w:name="_Toc120307663"/>
      <w:bookmarkStart w:id="20" w:name="_Toc127799068"/>
      <w:r>
        <w:rPr>
          <w:rFonts w:hint="eastAsia"/>
          <w:szCs w:val="24"/>
        </w:rPr>
        <w:lastRenderedPageBreak/>
        <w:t>参考文献</w:t>
      </w:r>
      <w:bookmarkEnd w:id="18"/>
      <w:bookmarkEnd w:id="19"/>
      <w:bookmarkEnd w:id="20"/>
    </w:p>
    <w:p w14:paraId="3854F9F1" w14:textId="77777777" w:rsidR="000B2C8A" w:rsidRDefault="00370FA4">
      <w:pPr>
        <w:pStyle w:val="afc"/>
        <w:widowControl/>
        <w:numPr>
          <w:ilvl w:val="1"/>
          <w:numId w:val="5"/>
        </w:numPr>
        <w:ind w:firstLineChars="0"/>
        <w:jc w:val="left"/>
      </w:pPr>
      <w:hyperlink r:id="rId8" w:tgtFrame="_blank" w:history="1">
        <w:r w:rsidR="008530F4">
          <w:rPr>
            <w:rStyle w:val="af9"/>
          </w:rPr>
          <w:t>情境感知服务</w:t>
        </w:r>
      </w:hyperlink>
    </w:p>
    <w:p w14:paraId="2F056C8B" w14:textId="77777777" w:rsidR="000B2C8A" w:rsidRDefault="00370FA4">
      <w:pPr>
        <w:pStyle w:val="afc"/>
        <w:widowControl/>
        <w:numPr>
          <w:ilvl w:val="1"/>
          <w:numId w:val="5"/>
        </w:numPr>
        <w:ind w:firstLineChars="0"/>
        <w:jc w:val="left"/>
      </w:pPr>
      <w:hyperlink r:id="rId9" w:tgtFrame="_blank" w:history="1">
        <w:r w:rsidR="008530F4">
          <w:rPr>
            <w:rStyle w:val="af9"/>
          </w:rPr>
          <w:t>机器学习服务</w:t>
        </w:r>
      </w:hyperlink>
    </w:p>
    <w:p w14:paraId="7E21C9BD" w14:textId="77777777" w:rsidR="000B2C8A" w:rsidRDefault="00370FA4">
      <w:pPr>
        <w:pStyle w:val="afc"/>
        <w:widowControl/>
        <w:numPr>
          <w:ilvl w:val="1"/>
          <w:numId w:val="5"/>
        </w:numPr>
        <w:ind w:firstLineChars="0"/>
        <w:jc w:val="left"/>
      </w:pPr>
      <w:hyperlink r:id="rId10" w:tgtFrame="_blank" w:history="1">
        <w:r w:rsidR="008530F4">
          <w:rPr>
            <w:rStyle w:val="af9"/>
          </w:rPr>
          <w:t>图像服务</w:t>
        </w:r>
      </w:hyperlink>
    </w:p>
    <w:p w14:paraId="71454F2B" w14:textId="77777777" w:rsidR="000B2C8A" w:rsidRDefault="00370FA4">
      <w:pPr>
        <w:pStyle w:val="afc"/>
        <w:widowControl/>
        <w:numPr>
          <w:ilvl w:val="1"/>
          <w:numId w:val="5"/>
        </w:numPr>
        <w:ind w:firstLineChars="0"/>
        <w:jc w:val="left"/>
      </w:pPr>
      <w:hyperlink r:id="rId11" w:tgtFrame="_blank" w:history="1">
        <w:r w:rsidR="008530F4">
          <w:rPr>
            <w:rStyle w:val="af9"/>
          </w:rPr>
          <w:t>音频服务</w:t>
        </w:r>
      </w:hyperlink>
    </w:p>
    <w:p w14:paraId="0AFB1A0A" w14:textId="77777777" w:rsidR="000B2C8A" w:rsidRDefault="000B2C8A">
      <w:pPr>
        <w:ind w:left="780" w:firstLineChars="0" w:firstLine="0"/>
      </w:pPr>
    </w:p>
    <w:p w14:paraId="5E229705" w14:textId="77777777" w:rsidR="000B2C8A" w:rsidRDefault="008530F4">
      <w:pPr>
        <w:pStyle w:val="1"/>
      </w:pPr>
      <w:bookmarkStart w:id="21" w:name="_Toc127799069"/>
      <w:bookmarkStart w:id="22" w:name="_Toc120307664"/>
      <w:bookmarkStart w:id="23" w:name="_Toc121128960"/>
      <w:r>
        <w:rPr>
          <w:rFonts w:hint="eastAsia"/>
        </w:rPr>
        <w:t>综合描述</w:t>
      </w:r>
      <w:bookmarkEnd w:id="21"/>
      <w:bookmarkEnd w:id="22"/>
      <w:bookmarkEnd w:id="23"/>
    </w:p>
    <w:p w14:paraId="70088D28" w14:textId="77777777" w:rsidR="000B2C8A" w:rsidRDefault="008530F4">
      <w:pPr>
        <w:pStyle w:val="20"/>
        <w:ind w:leftChars="0" w:left="0" w:firstLineChars="0" w:firstLine="0"/>
      </w:pPr>
      <w:r>
        <w:tab/>
      </w:r>
      <w:r>
        <w:rPr>
          <w:rFonts w:hint="eastAsia"/>
        </w:rPr>
        <w:t>本产品是普通生活类</w:t>
      </w:r>
      <w:r>
        <w:rPr>
          <w:rFonts w:hint="eastAsia"/>
        </w:rPr>
        <w:t>app</w:t>
      </w:r>
      <w:r>
        <w:rPr>
          <w:rFonts w:hint="eastAsia"/>
        </w:rPr>
        <w:t>，运行于华为手机可正常使用全部功能，使用华为</w:t>
      </w:r>
      <w:r>
        <w:rPr>
          <w:rFonts w:hint="eastAsia"/>
        </w:rPr>
        <w:t>HMS</w:t>
      </w:r>
      <w:r>
        <w:rPr>
          <w:rFonts w:hint="eastAsia"/>
        </w:rPr>
        <w:t>为用户提供生活便利：如写日记、利用</w:t>
      </w:r>
      <w:r>
        <w:rPr>
          <w:rFonts w:hint="eastAsia"/>
        </w:rPr>
        <w:t>TODO</w:t>
      </w:r>
      <w:r>
        <w:rPr>
          <w:rFonts w:hint="eastAsia"/>
        </w:rPr>
        <w:t>模块计划日常任务以及使用记账功能规划日常开销。</w:t>
      </w:r>
    </w:p>
    <w:p w14:paraId="131C186B" w14:textId="77777777" w:rsidR="000B2C8A" w:rsidRDefault="008530F4">
      <w:pPr>
        <w:pStyle w:val="2"/>
        <w:ind w:left="180"/>
        <w:rPr>
          <w:szCs w:val="24"/>
        </w:rPr>
      </w:pPr>
      <w:bookmarkStart w:id="24" w:name="_Toc120307665"/>
      <w:bookmarkStart w:id="25" w:name="_Toc121128961"/>
      <w:bookmarkStart w:id="26" w:name="_Toc127799070"/>
      <w:r>
        <w:rPr>
          <w:rFonts w:hint="eastAsia"/>
          <w:szCs w:val="24"/>
        </w:rPr>
        <w:t>产品的</w:t>
      </w:r>
      <w:bookmarkEnd w:id="24"/>
      <w:bookmarkEnd w:id="25"/>
      <w:bookmarkEnd w:id="26"/>
      <w:r>
        <w:rPr>
          <w:rFonts w:hint="eastAsia"/>
          <w:szCs w:val="24"/>
        </w:rPr>
        <w:t>功能</w:t>
      </w:r>
    </w:p>
    <w:p w14:paraId="37E16F1A" w14:textId="77777777" w:rsidR="000B2C8A" w:rsidRDefault="008530F4">
      <w:pPr>
        <w:pStyle w:val="20"/>
        <w:ind w:leftChars="0" w:left="0" w:firstLineChars="0" w:firstLine="0"/>
      </w:pPr>
      <w:r>
        <w:tab/>
      </w:r>
      <w:r>
        <w:rPr>
          <w:rFonts w:hint="eastAsia"/>
        </w:rPr>
        <w:t>本产品主要由三大功能块构成：日记、</w:t>
      </w:r>
      <w:r>
        <w:rPr>
          <w:rFonts w:hint="eastAsia"/>
        </w:rPr>
        <w:t>TODO</w:t>
      </w:r>
      <w:r>
        <w:rPr>
          <w:rFonts w:hint="eastAsia"/>
        </w:rPr>
        <w:t>和账单。</w:t>
      </w:r>
    </w:p>
    <w:p w14:paraId="5E70150E" w14:textId="77777777" w:rsidR="000B2C8A" w:rsidRDefault="008530F4">
      <w:pPr>
        <w:pStyle w:val="20"/>
        <w:ind w:leftChars="0" w:left="0" w:firstLineChars="0"/>
      </w:pPr>
      <w:r>
        <w:rPr>
          <w:rFonts w:hint="eastAsia"/>
        </w:rPr>
        <w:t>日记模块为用户提供发表日记的功能，用户可以上传多种类型的日记。</w:t>
      </w:r>
    </w:p>
    <w:p w14:paraId="0CE4A769" w14:textId="77777777" w:rsidR="000B2C8A" w:rsidRDefault="008530F4">
      <w:pPr>
        <w:pStyle w:val="20"/>
        <w:ind w:leftChars="0" w:left="0" w:firstLineChars="0"/>
      </w:pPr>
      <w:r>
        <w:rPr>
          <w:rFonts w:hint="eastAsia"/>
        </w:rPr>
        <w:t>TODO</w:t>
      </w:r>
      <w:r>
        <w:rPr>
          <w:rFonts w:hint="eastAsia"/>
        </w:rPr>
        <w:t>模块为用户提供规划事务的功能，用户可以使用该模块可以为自己的工作学习做规划。</w:t>
      </w:r>
    </w:p>
    <w:p w14:paraId="3AF71B25" w14:textId="77777777" w:rsidR="000B2C8A" w:rsidRDefault="008530F4">
      <w:pPr>
        <w:pStyle w:val="20"/>
        <w:ind w:leftChars="0" w:left="0" w:firstLineChars="0"/>
      </w:pPr>
      <w:r>
        <w:rPr>
          <w:rFonts w:hint="eastAsia"/>
        </w:rPr>
        <w:t>账单模块为用户提供记账功能，用户可以统计自己的收入和支出，依次为依据规划自己的日常开销。</w:t>
      </w:r>
    </w:p>
    <w:p w14:paraId="34D93687" w14:textId="77777777" w:rsidR="000B2C8A" w:rsidRDefault="000B2C8A">
      <w:pPr>
        <w:pStyle w:val="20"/>
        <w:ind w:leftChars="0" w:left="0" w:firstLineChars="0"/>
      </w:pPr>
    </w:p>
    <w:p w14:paraId="0C0DBBF4" w14:textId="77777777" w:rsidR="000B2C8A" w:rsidRDefault="008530F4">
      <w:pPr>
        <w:pStyle w:val="20"/>
        <w:ind w:leftChars="0" w:left="0" w:firstLineChars="0"/>
      </w:pPr>
      <w:r>
        <w:rPr>
          <w:rFonts w:hint="eastAsia"/>
        </w:rPr>
        <w:t>每个模块的功能组成如下：</w:t>
      </w:r>
    </w:p>
    <w:p w14:paraId="05F02A21" w14:textId="77777777" w:rsidR="000B2C8A" w:rsidRDefault="000B2C8A">
      <w:pPr>
        <w:pStyle w:val="20"/>
        <w:ind w:leftChars="0" w:left="0" w:firstLineChars="0"/>
      </w:pPr>
    </w:p>
    <w:p w14:paraId="698CE716" w14:textId="77777777" w:rsidR="000B2C8A" w:rsidRDefault="008530F4">
      <w:pPr>
        <w:pStyle w:val="a8"/>
        <w:ind w:left="2940" w:firstLineChars="210"/>
      </w:pPr>
      <w:r>
        <w:rPr>
          <w:rFonts w:hint="eastAsia"/>
        </w:rPr>
        <w:t>图</w:t>
      </w:r>
      <w:r>
        <w:rPr>
          <w:rFonts w:hint="eastAsia"/>
        </w:rPr>
        <w:t>2</w:t>
      </w:r>
      <w:r>
        <w:t xml:space="preserve">-1 </w:t>
      </w:r>
      <w:r>
        <w:rPr>
          <w:rFonts w:hint="eastAsia"/>
        </w:rPr>
        <w:t>产品功能表</w:t>
      </w:r>
    </w:p>
    <w:tbl>
      <w:tblPr>
        <w:tblStyle w:val="af4"/>
        <w:tblW w:w="0" w:type="auto"/>
        <w:tblInd w:w="420" w:type="dxa"/>
        <w:tblLook w:val="04A0" w:firstRow="1" w:lastRow="0" w:firstColumn="1" w:lastColumn="0" w:noHBand="0" w:noVBand="1"/>
      </w:tblPr>
      <w:tblGrid>
        <w:gridCol w:w="2626"/>
        <w:gridCol w:w="2637"/>
        <w:gridCol w:w="2613"/>
      </w:tblGrid>
      <w:tr w:rsidR="000B2C8A" w14:paraId="2EB9F302" w14:textId="77777777">
        <w:tc>
          <w:tcPr>
            <w:tcW w:w="2626" w:type="dxa"/>
          </w:tcPr>
          <w:p w14:paraId="5D8A328C" w14:textId="77777777" w:rsidR="000B2C8A" w:rsidRDefault="008530F4">
            <w:pPr>
              <w:pStyle w:val="20"/>
              <w:ind w:leftChars="0" w:left="0" w:firstLineChars="0" w:firstLine="0"/>
            </w:pPr>
            <w:r>
              <w:rPr>
                <w:rFonts w:hint="eastAsia"/>
              </w:rPr>
              <w:t>日记</w:t>
            </w:r>
          </w:p>
        </w:tc>
        <w:tc>
          <w:tcPr>
            <w:tcW w:w="2637" w:type="dxa"/>
          </w:tcPr>
          <w:p w14:paraId="19C212DB" w14:textId="77777777" w:rsidR="000B2C8A" w:rsidRDefault="008530F4">
            <w:pPr>
              <w:pStyle w:val="20"/>
              <w:ind w:leftChars="0" w:left="0" w:firstLineChars="0" w:firstLine="0"/>
            </w:pPr>
            <w:r>
              <w:rPr>
                <w:rFonts w:hint="eastAsia"/>
              </w:rPr>
              <w:t>TODO</w:t>
            </w:r>
          </w:p>
        </w:tc>
        <w:tc>
          <w:tcPr>
            <w:tcW w:w="2613" w:type="dxa"/>
          </w:tcPr>
          <w:p w14:paraId="455A27E9" w14:textId="77777777" w:rsidR="000B2C8A" w:rsidRDefault="008530F4">
            <w:pPr>
              <w:pStyle w:val="20"/>
              <w:ind w:leftChars="0" w:left="0" w:firstLineChars="0" w:firstLine="0"/>
            </w:pPr>
            <w:r>
              <w:rPr>
                <w:rFonts w:hint="eastAsia"/>
              </w:rPr>
              <w:t>账单</w:t>
            </w:r>
          </w:p>
        </w:tc>
      </w:tr>
      <w:tr w:rsidR="000B2C8A" w14:paraId="1A834147" w14:textId="77777777">
        <w:tc>
          <w:tcPr>
            <w:tcW w:w="2626" w:type="dxa"/>
          </w:tcPr>
          <w:p w14:paraId="2EAC53A4" w14:textId="77777777" w:rsidR="000B2C8A" w:rsidRDefault="008530F4">
            <w:pPr>
              <w:pStyle w:val="20"/>
              <w:ind w:leftChars="0" w:left="0" w:firstLineChars="0" w:firstLine="0"/>
            </w:pPr>
            <w:r>
              <w:rPr>
                <w:rFonts w:hint="eastAsia"/>
              </w:rPr>
              <w:t>上传文字</w:t>
            </w:r>
          </w:p>
        </w:tc>
        <w:tc>
          <w:tcPr>
            <w:tcW w:w="2637" w:type="dxa"/>
          </w:tcPr>
          <w:p w14:paraId="24119219" w14:textId="77777777" w:rsidR="000B2C8A" w:rsidRDefault="008530F4">
            <w:pPr>
              <w:pStyle w:val="20"/>
              <w:ind w:leftChars="0" w:left="0" w:firstLineChars="0" w:firstLine="0"/>
            </w:pPr>
            <w:r>
              <w:rPr>
                <w:rFonts w:hint="eastAsia"/>
              </w:rPr>
              <w:t>浏览待办事务</w:t>
            </w:r>
          </w:p>
        </w:tc>
        <w:tc>
          <w:tcPr>
            <w:tcW w:w="2613" w:type="dxa"/>
          </w:tcPr>
          <w:p w14:paraId="511E828D" w14:textId="77777777" w:rsidR="000B2C8A" w:rsidRDefault="008530F4">
            <w:pPr>
              <w:pStyle w:val="20"/>
              <w:ind w:leftChars="0" w:left="0" w:firstLineChars="0" w:firstLine="0"/>
            </w:pPr>
            <w:r>
              <w:rPr>
                <w:rFonts w:hint="eastAsia"/>
              </w:rPr>
              <w:t>浏览已有的收入支出</w:t>
            </w:r>
          </w:p>
        </w:tc>
      </w:tr>
      <w:tr w:rsidR="000B2C8A" w14:paraId="723531E7" w14:textId="77777777">
        <w:tc>
          <w:tcPr>
            <w:tcW w:w="2626" w:type="dxa"/>
          </w:tcPr>
          <w:p w14:paraId="386C0368" w14:textId="77777777" w:rsidR="000B2C8A" w:rsidRDefault="008530F4">
            <w:pPr>
              <w:pStyle w:val="20"/>
              <w:ind w:leftChars="0" w:left="0" w:firstLineChars="0" w:firstLine="0"/>
            </w:pPr>
            <w:r>
              <w:rPr>
                <w:rFonts w:hint="eastAsia"/>
              </w:rPr>
              <w:t>上传音频</w:t>
            </w:r>
          </w:p>
        </w:tc>
        <w:tc>
          <w:tcPr>
            <w:tcW w:w="2637" w:type="dxa"/>
          </w:tcPr>
          <w:p w14:paraId="22CB729E" w14:textId="77777777" w:rsidR="000B2C8A" w:rsidRDefault="008530F4">
            <w:pPr>
              <w:pStyle w:val="20"/>
              <w:ind w:leftChars="0" w:left="0" w:firstLineChars="0" w:firstLine="0"/>
            </w:pPr>
            <w:r>
              <w:rPr>
                <w:rFonts w:hint="eastAsia"/>
              </w:rPr>
              <w:t>添加待办事务</w:t>
            </w:r>
          </w:p>
        </w:tc>
        <w:tc>
          <w:tcPr>
            <w:tcW w:w="2613" w:type="dxa"/>
          </w:tcPr>
          <w:p w14:paraId="71F8D5F6" w14:textId="77777777" w:rsidR="000B2C8A" w:rsidRDefault="008530F4">
            <w:pPr>
              <w:pStyle w:val="20"/>
              <w:ind w:leftChars="0" w:left="0" w:firstLineChars="0" w:firstLine="0"/>
            </w:pPr>
            <w:r>
              <w:rPr>
                <w:rFonts w:hint="eastAsia"/>
              </w:rPr>
              <w:t>添加收入</w:t>
            </w:r>
          </w:p>
        </w:tc>
      </w:tr>
      <w:tr w:rsidR="000B2C8A" w14:paraId="29ECDEB4" w14:textId="77777777">
        <w:tc>
          <w:tcPr>
            <w:tcW w:w="2626" w:type="dxa"/>
          </w:tcPr>
          <w:p w14:paraId="7DC86EB7" w14:textId="77777777" w:rsidR="000B2C8A" w:rsidRDefault="008530F4">
            <w:pPr>
              <w:pStyle w:val="20"/>
              <w:ind w:leftChars="0" w:left="0" w:firstLineChars="0" w:firstLine="0"/>
            </w:pPr>
            <w:r>
              <w:rPr>
                <w:rFonts w:hint="eastAsia"/>
              </w:rPr>
              <w:t>上传图片、视频</w:t>
            </w:r>
          </w:p>
        </w:tc>
        <w:tc>
          <w:tcPr>
            <w:tcW w:w="2637" w:type="dxa"/>
          </w:tcPr>
          <w:p w14:paraId="0D4C4FCE" w14:textId="77777777" w:rsidR="000B2C8A" w:rsidRDefault="008530F4">
            <w:pPr>
              <w:pStyle w:val="20"/>
              <w:ind w:leftChars="0" w:left="0" w:firstLineChars="0" w:firstLine="0"/>
            </w:pPr>
            <w:r>
              <w:rPr>
                <w:rFonts w:hint="eastAsia"/>
              </w:rPr>
              <w:t>编辑已有待办事务</w:t>
            </w:r>
          </w:p>
        </w:tc>
        <w:tc>
          <w:tcPr>
            <w:tcW w:w="2613" w:type="dxa"/>
          </w:tcPr>
          <w:p w14:paraId="439E45E9" w14:textId="77777777" w:rsidR="000B2C8A" w:rsidRDefault="008530F4">
            <w:pPr>
              <w:pStyle w:val="20"/>
              <w:ind w:leftChars="0" w:left="0" w:firstLineChars="0" w:firstLine="0"/>
            </w:pPr>
            <w:r>
              <w:rPr>
                <w:rFonts w:hint="eastAsia"/>
              </w:rPr>
              <w:t>添加支出</w:t>
            </w:r>
          </w:p>
        </w:tc>
      </w:tr>
      <w:tr w:rsidR="000B2C8A" w14:paraId="615AF751" w14:textId="77777777">
        <w:tc>
          <w:tcPr>
            <w:tcW w:w="2626" w:type="dxa"/>
          </w:tcPr>
          <w:p w14:paraId="7F2857CF" w14:textId="77777777" w:rsidR="000B2C8A" w:rsidRDefault="000B2C8A">
            <w:pPr>
              <w:pStyle w:val="20"/>
              <w:ind w:leftChars="0" w:left="0" w:firstLineChars="0" w:firstLine="0"/>
            </w:pPr>
          </w:p>
        </w:tc>
        <w:tc>
          <w:tcPr>
            <w:tcW w:w="2637" w:type="dxa"/>
          </w:tcPr>
          <w:p w14:paraId="49BD97C9" w14:textId="77777777" w:rsidR="000B2C8A" w:rsidRDefault="008530F4">
            <w:pPr>
              <w:pStyle w:val="20"/>
              <w:ind w:leftChars="0" w:left="0" w:firstLineChars="0" w:firstLine="0"/>
            </w:pPr>
            <w:r>
              <w:rPr>
                <w:rFonts w:hint="eastAsia"/>
              </w:rPr>
              <w:t>查看待办事务的数据分析</w:t>
            </w:r>
          </w:p>
        </w:tc>
        <w:tc>
          <w:tcPr>
            <w:tcW w:w="2613" w:type="dxa"/>
          </w:tcPr>
          <w:p w14:paraId="0974CFF7" w14:textId="77777777" w:rsidR="000B2C8A" w:rsidRDefault="008530F4">
            <w:pPr>
              <w:pStyle w:val="20"/>
              <w:keepNext/>
              <w:ind w:leftChars="0" w:left="0" w:firstLineChars="0" w:firstLine="0"/>
            </w:pPr>
            <w:r>
              <w:rPr>
                <w:rFonts w:hint="eastAsia"/>
              </w:rPr>
              <w:t>计划预算</w:t>
            </w:r>
          </w:p>
        </w:tc>
      </w:tr>
    </w:tbl>
    <w:p w14:paraId="79CECE4A" w14:textId="77777777" w:rsidR="000B2C8A" w:rsidRDefault="008530F4">
      <w:pPr>
        <w:pStyle w:val="2"/>
        <w:ind w:left="180"/>
        <w:rPr>
          <w:szCs w:val="24"/>
        </w:rPr>
      </w:pPr>
      <w:bookmarkStart w:id="27" w:name="_Toc127799072"/>
      <w:bookmarkStart w:id="28" w:name="_Toc120307667"/>
      <w:bookmarkStart w:id="29" w:name="_Toc121128963"/>
      <w:r>
        <w:rPr>
          <w:rFonts w:hint="eastAsia"/>
          <w:szCs w:val="24"/>
        </w:rPr>
        <w:t>用户类和特性</w:t>
      </w:r>
      <w:bookmarkEnd w:id="27"/>
      <w:bookmarkEnd w:id="28"/>
      <w:bookmarkEnd w:id="29"/>
    </w:p>
    <w:p w14:paraId="0DCCF45B" w14:textId="77777777" w:rsidR="000B2C8A" w:rsidRDefault="008530F4">
      <w:pPr>
        <w:pStyle w:val="20"/>
        <w:ind w:leftChars="0" w:left="0" w:firstLineChars="0" w:firstLine="0"/>
      </w:pPr>
      <w:r>
        <w:tab/>
      </w:r>
      <w:r>
        <w:rPr>
          <w:rFonts w:hint="eastAsia"/>
        </w:rPr>
        <w:t>目标用户①：第一类用户心思细腻，喜欢记录分享自己的日常生活，使用成电微记的日记功能可以方便记录日常生活的点滴。</w:t>
      </w:r>
    </w:p>
    <w:p w14:paraId="0AC70A1F" w14:textId="77777777" w:rsidR="000B2C8A" w:rsidRDefault="008530F4">
      <w:pPr>
        <w:pStyle w:val="20"/>
        <w:ind w:leftChars="0" w:left="0" w:firstLineChars="0" w:firstLine="0"/>
      </w:pPr>
      <w:r>
        <w:lastRenderedPageBreak/>
        <w:tab/>
      </w:r>
      <w:r>
        <w:rPr>
          <w:rFonts w:hint="eastAsia"/>
        </w:rPr>
        <w:t>目标用户②：第二类用户有较强理财观念，希望规划日常生活的开支，使用成电微记的账单功能可以满足需求，并且可以设置预算来避免花销过多。</w:t>
      </w:r>
    </w:p>
    <w:p w14:paraId="10DC108B" w14:textId="77777777" w:rsidR="000B2C8A" w:rsidRDefault="008530F4">
      <w:pPr>
        <w:pStyle w:val="20"/>
        <w:ind w:leftChars="0" w:left="0" w:firstLineChars="0" w:firstLine="0"/>
      </w:pPr>
      <w:r>
        <w:tab/>
      </w:r>
      <w:r>
        <w:rPr>
          <w:rFonts w:hint="eastAsia"/>
        </w:rPr>
        <w:t>目标用户③：第三类用户有较强自律性和计划性，使用成电微记的待办功能可以合理安排自己的日常计划，使得学习和工作都井井有条。</w:t>
      </w:r>
    </w:p>
    <w:p w14:paraId="657370B2" w14:textId="77777777" w:rsidR="000B2C8A" w:rsidRDefault="008530F4">
      <w:pPr>
        <w:pStyle w:val="20"/>
        <w:ind w:leftChars="0" w:left="0" w:firstLineChars="0" w:firstLine="0"/>
      </w:pPr>
      <w:r>
        <w:tab/>
      </w:r>
    </w:p>
    <w:p w14:paraId="18B75274" w14:textId="77777777" w:rsidR="000B2C8A" w:rsidRDefault="008530F4">
      <w:pPr>
        <w:pStyle w:val="2"/>
        <w:ind w:left="180"/>
        <w:rPr>
          <w:szCs w:val="24"/>
        </w:rPr>
      </w:pPr>
      <w:bookmarkStart w:id="30" w:name="_Toc120307668"/>
      <w:bookmarkStart w:id="31" w:name="_Toc127799073"/>
      <w:bookmarkStart w:id="32" w:name="_Toc121128964"/>
      <w:r>
        <w:rPr>
          <w:rFonts w:hint="eastAsia"/>
          <w:szCs w:val="24"/>
        </w:rPr>
        <w:t>运行环境</w:t>
      </w:r>
      <w:bookmarkEnd w:id="30"/>
      <w:bookmarkEnd w:id="31"/>
      <w:bookmarkEnd w:id="32"/>
    </w:p>
    <w:p w14:paraId="4BE2F44C" w14:textId="77777777" w:rsidR="000B2C8A" w:rsidRDefault="008530F4">
      <w:r>
        <w:rPr>
          <w:rFonts w:hint="eastAsia"/>
        </w:rPr>
        <w:t>鉴于成电微记使用了</w:t>
      </w:r>
      <w:r>
        <w:rPr>
          <w:rFonts w:hint="eastAsia"/>
        </w:rPr>
        <w:t>HMS</w:t>
      </w:r>
      <w:r>
        <w:rPr>
          <w:rFonts w:hint="eastAsia"/>
        </w:rPr>
        <w:t>服务，因此成电微记必须运行于华为手机才可正常使用全部内容，否则某些功能无法正常使用。</w:t>
      </w:r>
    </w:p>
    <w:p w14:paraId="5CC2DE60" w14:textId="77777777" w:rsidR="000B2C8A" w:rsidRDefault="000B2C8A">
      <w:pPr>
        <w:pStyle w:val="20"/>
        <w:ind w:leftChars="0" w:left="1260" w:firstLineChars="0" w:firstLine="0"/>
      </w:pPr>
    </w:p>
    <w:p w14:paraId="3AD9EFC1" w14:textId="77777777" w:rsidR="000B2C8A" w:rsidRDefault="008530F4">
      <w:pPr>
        <w:pStyle w:val="1"/>
      </w:pPr>
      <w:bookmarkStart w:id="33" w:name="_Toc127799076"/>
      <w:bookmarkStart w:id="34" w:name="_Toc121128967"/>
      <w:bookmarkStart w:id="35" w:name="_Toc120307671"/>
      <w:r>
        <w:rPr>
          <w:rFonts w:hint="eastAsia"/>
        </w:rPr>
        <w:t>外部接口需求</w:t>
      </w:r>
      <w:bookmarkEnd w:id="33"/>
      <w:bookmarkEnd w:id="34"/>
      <w:bookmarkEnd w:id="35"/>
    </w:p>
    <w:p w14:paraId="55CF81A6" w14:textId="77777777" w:rsidR="000B2C8A" w:rsidRDefault="008530F4">
      <w:r>
        <w:rPr>
          <w:rFonts w:hint="eastAsia"/>
        </w:rPr>
        <w:t>成电微记使用了多种</w:t>
      </w:r>
      <w:r>
        <w:rPr>
          <w:rFonts w:hint="eastAsia"/>
        </w:rPr>
        <w:t>HMS</w:t>
      </w:r>
      <w:r>
        <w:rPr>
          <w:rFonts w:hint="eastAsia"/>
        </w:rPr>
        <w:t>服务：</w:t>
      </w:r>
    </w:p>
    <w:p w14:paraId="14ADA289" w14:textId="77777777" w:rsidR="000B2C8A" w:rsidRDefault="00370FA4">
      <w:pPr>
        <w:pStyle w:val="afc"/>
        <w:widowControl/>
        <w:numPr>
          <w:ilvl w:val="1"/>
          <w:numId w:val="5"/>
        </w:numPr>
        <w:ind w:firstLineChars="0"/>
        <w:jc w:val="left"/>
      </w:pPr>
      <w:hyperlink r:id="rId12" w:tgtFrame="_blank" w:history="1">
        <w:r w:rsidR="008530F4">
          <w:rPr>
            <w:rStyle w:val="af9"/>
          </w:rPr>
          <w:t>情境感知服务</w:t>
        </w:r>
      </w:hyperlink>
      <w:r w:rsidR="008530F4">
        <w:rPr>
          <w:rFonts w:hint="eastAsia"/>
        </w:rPr>
        <w:t>：成电微记中使用该服务主要用于获取天气情况。</w:t>
      </w:r>
    </w:p>
    <w:p w14:paraId="64412474" w14:textId="77777777" w:rsidR="000B2C8A" w:rsidRDefault="00370FA4">
      <w:pPr>
        <w:pStyle w:val="afc"/>
        <w:widowControl/>
        <w:numPr>
          <w:ilvl w:val="1"/>
          <w:numId w:val="5"/>
        </w:numPr>
        <w:ind w:firstLineChars="0"/>
        <w:jc w:val="left"/>
      </w:pPr>
      <w:hyperlink r:id="rId13" w:tgtFrame="_blank" w:history="1">
        <w:r w:rsidR="008530F4">
          <w:rPr>
            <w:rStyle w:val="af9"/>
          </w:rPr>
          <w:t>机器学习服务</w:t>
        </w:r>
      </w:hyperlink>
      <w:r w:rsidR="008530F4">
        <w:rPr>
          <w:rFonts w:hint="eastAsia"/>
        </w:rPr>
        <w:t>：成电微记中使用该服务主要用于实时进行语音识别。</w:t>
      </w:r>
    </w:p>
    <w:p w14:paraId="3220694E" w14:textId="77777777" w:rsidR="000B2C8A" w:rsidRDefault="00370FA4">
      <w:pPr>
        <w:pStyle w:val="afc"/>
        <w:widowControl/>
        <w:numPr>
          <w:ilvl w:val="1"/>
          <w:numId w:val="5"/>
        </w:numPr>
        <w:ind w:firstLineChars="0"/>
        <w:jc w:val="left"/>
      </w:pPr>
      <w:hyperlink r:id="rId14" w:tgtFrame="_blank" w:history="1">
        <w:r w:rsidR="008530F4">
          <w:rPr>
            <w:rStyle w:val="af9"/>
          </w:rPr>
          <w:t>图像服务</w:t>
        </w:r>
      </w:hyperlink>
      <w:r w:rsidR="008530F4">
        <w:rPr>
          <w:rFonts w:hint="eastAsia"/>
        </w:rPr>
        <w:t>：成电微记中使用该服务主要用于图片的相关处理。</w:t>
      </w:r>
    </w:p>
    <w:p w14:paraId="2074B625" w14:textId="77777777" w:rsidR="000B2C8A" w:rsidRDefault="00370FA4">
      <w:pPr>
        <w:pStyle w:val="20"/>
        <w:numPr>
          <w:ilvl w:val="1"/>
          <w:numId w:val="5"/>
        </w:numPr>
        <w:ind w:leftChars="0" w:firstLineChars="0"/>
      </w:pPr>
      <w:hyperlink r:id="rId15" w:tgtFrame="_blank" w:history="1">
        <w:r w:rsidR="008530F4">
          <w:rPr>
            <w:rStyle w:val="af9"/>
          </w:rPr>
          <w:t>音频服务</w:t>
        </w:r>
      </w:hyperlink>
      <w:r w:rsidR="008530F4">
        <w:rPr>
          <w:rFonts w:hint="eastAsia"/>
        </w:rPr>
        <w:t>：成电微记中使用该服务主要用于音频的处理。</w:t>
      </w:r>
    </w:p>
    <w:p w14:paraId="387C76FE" w14:textId="77777777" w:rsidR="000B2C8A" w:rsidRDefault="000B2C8A"/>
    <w:p w14:paraId="19EDC80A" w14:textId="77777777" w:rsidR="000B2C8A" w:rsidRDefault="000B2C8A"/>
    <w:p w14:paraId="521FF256" w14:textId="77777777" w:rsidR="000B2C8A" w:rsidRDefault="008530F4">
      <w:pPr>
        <w:pStyle w:val="2"/>
        <w:ind w:left="180"/>
        <w:rPr>
          <w:szCs w:val="24"/>
        </w:rPr>
      </w:pPr>
      <w:bookmarkStart w:id="36" w:name="_Toc127799077"/>
      <w:bookmarkStart w:id="37" w:name="_Toc120307672"/>
      <w:bookmarkStart w:id="38" w:name="_Toc121128968"/>
      <w:r>
        <w:rPr>
          <w:rFonts w:hint="eastAsia"/>
          <w:szCs w:val="24"/>
        </w:rPr>
        <w:t>用户界面</w:t>
      </w:r>
      <w:bookmarkEnd w:id="36"/>
      <w:bookmarkEnd w:id="37"/>
      <w:bookmarkEnd w:id="38"/>
    </w:p>
    <w:p w14:paraId="2EA0AAC1" w14:textId="77777777" w:rsidR="000B2C8A" w:rsidRDefault="008530F4">
      <w:r>
        <w:rPr>
          <w:rFonts w:hint="eastAsia"/>
        </w:rPr>
        <w:t>此节描述需求分析阶段的原型图，对各个界面进行阐述，介绍各个功能以及按钮作用，与实际开发成品可能略有出入。</w:t>
      </w:r>
    </w:p>
    <w:p w14:paraId="64C37BF6" w14:textId="77777777" w:rsidR="000B2C8A" w:rsidRDefault="008530F4">
      <w:pPr>
        <w:pStyle w:val="3"/>
        <w:numPr>
          <w:ilvl w:val="0"/>
          <w:numId w:val="0"/>
        </w:numPr>
        <w:rPr>
          <w:b/>
          <w:bCs w:val="0"/>
        </w:rPr>
      </w:pPr>
      <w:r>
        <w:rPr>
          <w:rFonts w:hint="eastAsia"/>
          <w:b/>
          <w:bCs w:val="0"/>
        </w:rPr>
        <w:lastRenderedPageBreak/>
        <w:t>3</w:t>
      </w:r>
      <w:r>
        <w:rPr>
          <w:b/>
          <w:bCs w:val="0"/>
        </w:rPr>
        <w:t>.1.1</w:t>
      </w:r>
      <w:r>
        <w:rPr>
          <w:b/>
          <w:bCs w:val="0"/>
        </w:rPr>
        <w:t>日记首页</w:t>
      </w:r>
    </w:p>
    <w:p w14:paraId="3A778201" w14:textId="77777777" w:rsidR="000B2C8A" w:rsidRDefault="008530F4">
      <w:pPr>
        <w:keepNext/>
        <w:jc w:val="center"/>
      </w:pPr>
      <w:r>
        <w:rPr>
          <w:noProof/>
        </w:rPr>
        <w:drawing>
          <wp:inline distT="0" distB="0" distL="0" distR="0" wp14:anchorId="39B2D98D" wp14:editId="1D50C2BA">
            <wp:extent cx="1430655" cy="58978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35741" cy="5918509"/>
                    </a:xfrm>
                    <a:prstGeom prst="rect">
                      <a:avLst/>
                    </a:prstGeom>
                    <a:noFill/>
                    <a:ln>
                      <a:noFill/>
                    </a:ln>
                  </pic:spPr>
                </pic:pic>
              </a:graphicData>
            </a:graphic>
          </wp:inline>
        </w:drawing>
      </w:r>
    </w:p>
    <w:p w14:paraId="15C340F3" w14:textId="77777777" w:rsidR="000B2C8A" w:rsidRDefault="008530F4">
      <w:pPr>
        <w:pStyle w:val="a8"/>
        <w:ind w:firstLine="400"/>
        <w:jc w:val="center"/>
      </w:pPr>
      <w:r>
        <w:rPr>
          <w:rFonts w:hint="eastAsia"/>
        </w:rPr>
        <w:t>图</w:t>
      </w:r>
      <w:r>
        <w:rPr>
          <w:rFonts w:hint="eastAsia"/>
        </w:rPr>
        <w:t>3</w:t>
      </w:r>
      <w:r>
        <w:t>-1</w:t>
      </w:r>
      <w:r>
        <w:rPr>
          <w:rFonts w:hint="eastAsia"/>
        </w:rPr>
        <w:t>日记首页原型图</w:t>
      </w:r>
    </w:p>
    <w:p w14:paraId="7E9F62EB" w14:textId="77777777" w:rsidR="000B2C8A" w:rsidRDefault="008530F4">
      <w:pPr>
        <w:jc w:val="center"/>
      </w:pPr>
      <w:r>
        <w:t xml:space="preserve"> </w:t>
      </w:r>
    </w:p>
    <w:p w14:paraId="43A2DDDD" w14:textId="77777777" w:rsidR="000B2C8A" w:rsidRDefault="008530F4">
      <w:pPr>
        <w:widowControl/>
        <w:numPr>
          <w:ilvl w:val="0"/>
          <w:numId w:val="6"/>
        </w:numPr>
        <w:spacing w:before="100" w:beforeAutospacing="1" w:after="100" w:afterAutospacing="1"/>
        <w:ind w:firstLineChars="0" w:firstLine="420"/>
        <w:jc w:val="left"/>
      </w:pPr>
      <w:r>
        <w:t>日期及天气</w:t>
      </w:r>
      <w:r>
        <w:t xml:space="preserve"> </w:t>
      </w:r>
    </w:p>
    <w:p w14:paraId="5A2630F0" w14:textId="77777777" w:rsidR="000B2C8A" w:rsidRDefault="008530F4">
      <w:pPr>
        <w:widowControl/>
        <w:numPr>
          <w:ilvl w:val="1"/>
          <w:numId w:val="6"/>
        </w:numPr>
        <w:spacing w:before="100" w:beforeAutospacing="1" w:after="100" w:afterAutospacing="1"/>
        <w:ind w:firstLineChars="0" w:firstLine="420"/>
        <w:jc w:val="left"/>
      </w:pPr>
      <w:r>
        <w:t>本部分使用华为</w:t>
      </w:r>
      <w:r>
        <w:t xml:space="preserve">HMS </w:t>
      </w:r>
      <w:proofErr w:type="spellStart"/>
      <w:r>
        <w:t>api</w:t>
      </w:r>
      <w:proofErr w:type="spellEnd"/>
      <w:r>
        <w:t xml:space="preserve"> </w:t>
      </w:r>
      <w:r>
        <w:t>实现，获取当前天气及星期信息</w:t>
      </w:r>
      <w:r>
        <w:t xml:space="preserve"> </w:t>
      </w:r>
    </w:p>
    <w:p w14:paraId="0630563C" w14:textId="77777777" w:rsidR="000B2C8A" w:rsidRDefault="008530F4">
      <w:pPr>
        <w:widowControl/>
        <w:numPr>
          <w:ilvl w:val="0"/>
          <w:numId w:val="6"/>
        </w:numPr>
        <w:spacing w:before="100" w:beforeAutospacing="1" w:after="100" w:afterAutospacing="1"/>
        <w:ind w:firstLineChars="0" w:firstLine="420"/>
        <w:jc w:val="left"/>
      </w:pPr>
      <w:r>
        <w:t>日记展示</w:t>
      </w:r>
      <w:r>
        <w:t xml:space="preserve"> </w:t>
      </w:r>
    </w:p>
    <w:p w14:paraId="0768F69F" w14:textId="77777777" w:rsidR="000B2C8A" w:rsidRDefault="008530F4">
      <w:pPr>
        <w:widowControl/>
        <w:numPr>
          <w:ilvl w:val="1"/>
          <w:numId w:val="6"/>
        </w:numPr>
        <w:spacing w:before="100" w:beforeAutospacing="1" w:after="100" w:afterAutospacing="1"/>
        <w:ind w:firstLineChars="0" w:firstLine="420"/>
        <w:jc w:val="left"/>
      </w:pPr>
      <w:r>
        <w:t>日记抬头</w:t>
      </w:r>
      <w:r>
        <w:t xml:space="preserve"> </w:t>
      </w:r>
    </w:p>
    <w:p w14:paraId="60C9D56D" w14:textId="77777777" w:rsidR="000B2C8A" w:rsidRDefault="008530F4">
      <w:pPr>
        <w:widowControl/>
        <w:numPr>
          <w:ilvl w:val="2"/>
          <w:numId w:val="6"/>
        </w:numPr>
        <w:spacing w:before="100" w:beforeAutospacing="1" w:after="100" w:afterAutospacing="1"/>
        <w:ind w:firstLineChars="0" w:firstLine="420"/>
        <w:jc w:val="left"/>
      </w:pPr>
      <w:r>
        <w:t>头像（圆圈），日期，星期，天气，地点</w:t>
      </w:r>
      <w:r>
        <w:t xml:space="preserve"> </w:t>
      </w:r>
    </w:p>
    <w:p w14:paraId="3A0DA21F" w14:textId="77777777" w:rsidR="000B2C8A" w:rsidRDefault="008530F4">
      <w:pPr>
        <w:widowControl/>
        <w:numPr>
          <w:ilvl w:val="1"/>
          <w:numId w:val="6"/>
        </w:numPr>
        <w:spacing w:before="100" w:beforeAutospacing="1" w:after="100" w:afterAutospacing="1"/>
        <w:ind w:firstLineChars="0" w:firstLine="420"/>
        <w:jc w:val="left"/>
      </w:pPr>
      <w:r>
        <w:t>日记内容</w:t>
      </w:r>
      <w:r>
        <w:t xml:space="preserve"> </w:t>
      </w:r>
    </w:p>
    <w:p w14:paraId="38114BD7" w14:textId="77777777" w:rsidR="000B2C8A" w:rsidRDefault="008530F4">
      <w:pPr>
        <w:widowControl/>
        <w:numPr>
          <w:ilvl w:val="2"/>
          <w:numId w:val="6"/>
        </w:numPr>
        <w:spacing w:before="100" w:beforeAutospacing="1" w:after="100" w:afterAutospacing="1"/>
        <w:ind w:firstLineChars="0" w:firstLine="420"/>
        <w:jc w:val="left"/>
      </w:pPr>
      <w:r>
        <w:t>支持文字，音频，视频，图片</w:t>
      </w:r>
      <w:r>
        <w:t xml:space="preserve"> </w:t>
      </w:r>
    </w:p>
    <w:p w14:paraId="0A974303" w14:textId="77777777" w:rsidR="000B2C8A" w:rsidRDefault="008530F4">
      <w:pPr>
        <w:widowControl/>
        <w:numPr>
          <w:ilvl w:val="1"/>
          <w:numId w:val="6"/>
        </w:numPr>
        <w:spacing w:before="100" w:beforeAutospacing="1" w:after="100" w:afterAutospacing="1"/>
        <w:ind w:firstLineChars="0" w:firstLine="420"/>
        <w:jc w:val="left"/>
      </w:pPr>
      <w:r>
        <w:t>日记删除</w:t>
      </w:r>
      <w:r>
        <w:t xml:space="preserve"> </w:t>
      </w:r>
    </w:p>
    <w:p w14:paraId="67F27DA3" w14:textId="77777777" w:rsidR="000B2C8A" w:rsidRDefault="008530F4">
      <w:pPr>
        <w:widowControl/>
        <w:numPr>
          <w:ilvl w:val="2"/>
          <w:numId w:val="6"/>
        </w:numPr>
        <w:spacing w:before="100" w:beforeAutospacing="1" w:after="100" w:afterAutospacing="1"/>
        <w:ind w:firstLineChars="0" w:firstLine="420"/>
        <w:jc w:val="left"/>
      </w:pPr>
      <w:r>
        <w:t>点击右侧更多按钮，弹出删除按钮，实现日记删除。</w:t>
      </w:r>
      <w:r>
        <w:t xml:space="preserve"> </w:t>
      </w:r>
    </w:p>
    <w:p w14:paraId="5CCAD538" w14:textId="77777777" w:rsidR="000B2C8A" w:rsidRDefault="008530F4">
      <w:pPr>
        <w:widowControl/>
        <w:numPr>
          <w:ilvl w:val="0"/>
          <w:numId w:val="6"/>
        </w:numPr>
        <w:spacing w:before="100" w:beforeAutospacing="1" w:after="100" w:afterAutospacing="1"/>
        <w:ind w:firstLineChars="0" w:firstLine="420"/>
        <w:jc w:val="left"/>
      </w:pPr>
      <w:r>
        <w:t>日记上传</w:t>
      </w:r>
      <w:r>
        <w:t xml:space="preserve"> </w:t>
      </w:r>
    </w:p>
    <w:p w14:paraId="6C629A9C" w14:textId="77777777" w:rsidR="000B2C8A" w:rsidRDefault="008530F4">
      <w:pPr>
        <w:widowControl/>
        <w:numPr>
          <w:ilvl w:val="1"/>
          <w:numId w:val="6"/>
        </w:numPr>
        <w:spacing w:before="100" w:beforeAutospacing="1" w:after="100" w:afterAutospacing="1"/>
        <w:ind w:firstLineChars="0" w:firstLine="420"/>
        <w:jc w:val="left"/>
      </w:pPr>
      <w:r>
        <w:lastRenderedPageBreak/>
        <w:t>见</w:t>
      </w:r>
      <w:r>
        <w:t>“</w:t>
      </w:r>
      <w:r>
        <w:t>日记上传</w:t>
      </w:r>
      <w:r>
        <w:t>”</w:t>
      </w:r>
    </w:p>
    <w:p w14:paraId="1DD247A3" w14:textId="77777777" w:rsidR="000B2C8A" w:rsidRDefault="008530F4">
      <w:pPr>
        <w:pStyle w:val="3"/>
        <w:numPr>
          <w:ilvl w:val="0"/>
          <w:numId w:val="0"/>
        </w:numPr>
        <w:rPr>
          <w:b/>
          <w:bCs w:val="0"/>
        </w:rPr>
      </w:pPr>
      <w:r>
        <w:rPr>
          <w:rFonts w:hint="eastAsia"/>
          <w:b/>
          <w:bCs w:val="0"/>
        </w:rPr>
        <w:t>3</w:t>
      </w:r>
      <w:r>
        <w:rPr>
          <w:b/>
          <w:bCs w:val="0"/>
        </w:rPr>
        <w:t>.1.2</w:t>
      </w:r>
      <w:r>
        <w:rPr>
          <w:b/>
          <w:bCs w:val="0"/>
        </w:rPr>
        <w:t>日记上传</w:t>
      </w:r>
    </w:p>
    <w:p w14:paraId="27130086" w14:textId="77777777" w:rsidR="000B2C8A" w:rsidRDefault="008530F4">
      <w:pPr>
        <w:keepNext/>
        <w:ind w:firstLineChars="0" w:firstLine="0"/>
        <w:jc w:val="center"/>
      </w:pPr>
      <w:r>
        <w:rPr>
          <w:noProof/>
        </w:rPr>
        <w:drawing>
          <wp:inline distT="0" distB="0" distL="0" distR="0" wp14:anchorId="3E4B1E81" wp14:editId="62DE18E6">
            <wp:extent cx="2270760" cy="47936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72969" cy="4798491"/>
                    </a:xfrm>
                    <a:prstGeom prst="rect">
                      <a:avLst/>
                    </a:prstGeom>
                    <a:noFill/>
                    <a:ln>
                      <a:noFill/>
                    </a:ln>
                  </pic:spPr>
                </pic:pic>
              </a:graphicData>
            </a:graphic>
          </wp:inline>
        </w:drawing>
      </w:r>
    </w:p>
    <w:p w14:paraId="1F07D306" w14:textId="77777777" w:rsidR="000B2C8A" w:rsidRDefault="008530F4">
      <w:pPr>
        <w:pStyle w:val="a8"/>
        <w:ind w:firstLine="400"/>
        <w:jc w:val="center"/>
      </w:pPr>
      <w:r>
        <w:rPr>
          <w:rFonts w:hint="eastAsia"/>
        </w:rPr>
        <w:t>图</w:t>
      </w:r>
      <w:r>
        <w:rPr>
          <w:rFonts w:hint="eastAsia"/>
        </w:rPr>
        <w:t>3</w:t>
      </w:r>
      <w:r>
        <w:t xml:space="preserve">-2 </w:t>
      </w:r>
      <w:r>
        <w:rPr>
          <w:rFonts w:hint="eastAsia"/>
        </w:rPr>
        <w:t>日记上传原型图</w:t>
      </w:r>
    </w:p>
    <w:p w14:paraId="0A374574" w14:textId="77777777" w:rsidR="000B2C8A" w:rsidRDefault="008530F4">
      <w:pPr>
        <w:widowControl/>
        <w:numPr>
          <w:ilvl w:val="0"/>
          <w:numId w:val="7"/>
        </w:numPr>
        <w:spacing w:before="100" w:beforeAutospacing="1" w:after="100" w:afterAutospacing="1"/>
        <w:ind w:firstLineChars="0" w:firstLine="420"/>
        <w:jc w:val="left"/>
      </w:pPr>
      <w:r>
        <w:t>入口：日记首页</w:t>
      </w:r>
      <w:r>
        <w:t>-</w:t>
      </w:r>
      <w:r>
        <w:t>上传日记</w:t>
      </w:r>
      <w:r>
        <w:t xml:space="preserve"> </w:t>
      </w:r>
    </w:p>
    <w:p w14:paraId="0570366E" w14:textId="77777777" w:rsidR="000B2C8A" w:rsidRDefault="008530F4">
      <w:pPr>
        <w:widowControl/>
        <w:numPr>
          <w:ilvl w:val="0"/>
          <w:numId w:val="8"/>
        </w:numPr>
        <w:spacing w:before="100" w:beforeAutospacing="1" w:after="100" w:afterAutospacing="1"/>
        <w:ind w:firstLineChars="0" w:firstLine="420"/>
        <w:jc w:val="left"/>
      </w:pPr>
      <w:r>
        <w:t>文字上传框</w:t>
      </w:r>
      <w:r>
        <w:t xml:space="preserve"> </w:t>
      </w:r>
    </w:p>
    <w:p w14:paraId="3CE4D1C8" w14:textId="77777777" w:rsidR="000B2C8A" w:rsidRDefault="008530F4">
      <w:pPr>
        <w:widowControl/>
        <w:numPr>
          <w:ilvl w:val="1"/>
          <w:numId w:val="8"/>
        </w:numPr>
        <w:spacing w:before="100" w:beforeAutospacing="1" w:after="100" w:afterAutospacing="1"/>
        <w:ind w:firstLineChars="0" w:firstLine="420"/>
        <w:jc w:val="left"/>
      </w:pPr>
      <w:r>
        <w:t>单击编辑输入</w:t>
      </w:r>
      <w:r>
        <w:t xml:space="preserve"> </w:t>
      </w:r>
    </w:p>
    <w:p w14:paraId="3150CBDC" w14:textId="77777777" w:rsidR="000B2C8A" w:rsidRDefault="008530F4">
      <w:pPr>
        <w:widowControl/>
        <w:numPr>
          <w:ilvl w:val="0"/>
          <w:numId w:val="8"/>
        </w:numPr>
        <w:spacing w:before="100" w:beforeAutospacing="1" w:after="100" w:afterAutospacing="1"/>
        <w:ind w:firstLineChars="0" w:firstLine="420"/>
        <w:jc w:val="left"/>
      </w:pPr>
      <w:r>
        <w:t>照片及视频上传</w:t>
      </w:r>
      <w:r>
        <w:t xml:space="preserve"> </w:t>
      </w:r>
    </w:p>
    <w:p w14:paraId="03A98779" w14:textId="77777777" w:rsidR="000B2C8A" w:rsidRDefault="008530F4">
      <w:pPr>
        <w:widowControl/>
        <w:numPr>
          <w:ilvl w:val="1"/>
          <w:numId w:val="8"/>
        </w:numPr>
        <w:spacing w:before="100" w:beforeAutospacing="1" w:after="100" w:afterAutospacing="1"/>
        <w:ind w:firstLineChars="0" w:firstLine="420"/>
        <w:jc w:val="left"/>
      </w:pPr>
      <w:r>
        <w:t>可实现选择手机文件上传，或者拍照，录像</w:t>
      </w:r>
      <w:r>
        <w:t xml:space="preserve"> </w:t>
      </w:r>
    </w:p>
    <w:p w14:paraId="19BEEA8D" w14:textId="77777777" w:rsidR="000B2C8A" w:rsidRDefault="008530F4">
      <w:pPr>
        <w:widowControl/>
        <w:numPr>
          <w:ilvl w:val="1"/>
          <w:numId w:val="8"/>
        </w:numPr>
        <w:spacing w:before="100" w:beforeAutospacing="1" w:after="100" w:afterAutospacing="1"/>
        <w:ind w:firstLineChars="0" w:firstLine="420"/>
        <w:jc w:val="left"/>
      </w:pPr>
      <w:r>
        <w:t>单击叉号删除照片或视频</w:t>
      </w:r>
      <w:r>
        <w:t xml:space="preserve"> </w:t>
      </w:r>
    </w:p>
    <w:p w14:paraId="4C38E289" w14:textId="77777777" w:rsidR="000B2C8A" w:rsidRDefault="008530F4">
      <w:pPr>
        <w:widowControl/>
        <w:numPr>
          <w:ilvl w:val="0"/>
          <w:numId w:val="8"/>
        </w:numPr>
        <w:spacing w:before="100" w:beforeAutospacing="1" w:after="100" w:afterAutospacing="1"/>
        <w:ind w:firstLineChars="0" w:firstLine="420"/>
        <w:jc w:val="left"/>
      </w:pPr>
      <w:r>
        <w:t>音频上传</w:t>
      </w:r>
      <w:r>
        <w:t xml:space="preserve"> </w:t>
      </w:r>
    </w:p>
    <w:p w14:paraId="3D578E44" w14:textId="77777777" w:rsidR="000B2C8A" w:rsidRDefault="008530F4">
      <w:pPr>
        <w:widowControl/>
        <w:numPr>
          <w:ilvl w:val="1"/>
          <w:numId w:val="8"/>
        </w:numPr>
        <w:spacing w:before="100" w:beforeAutospacing="1" w:after="100" w:afterAutospacing="1"/>
        <w:ind w:firstLineChars="0" w:firstLine="420"/>
        <w:jc w:val="left"/>
      </w:pPr>
      <w:r>
        <w:t>可实现选择手机文件上传，或者录音</w:t>
      </w:r>
      <w:r>
        <w:t xml:space="preserve"> </w:t>
      </w:r>
    </w:p>
    <w:p w14:paraId="62F9A124" w14:textId="77777777" w:rsidR="000B2C8A" w:rsidRDefault="008530F4">
      <w:pPr>
        <w:widowControl/>
        <w:numPr>
          <w:ilvl w:val="1"/>
          <w:numId w:val="8"/>
        </w:numPr>
        <w:spacing w:before="100" w:beforeAutospacing="1" w:after="100" w:afterAutospacing="1"/>
        <w:ind w:firstLineChars="0" w:firstLine="420"/>
        <w:jc w:val="left"/>
      </w:pPr>
      <w:r>
        <w:t>单击叉号删除音频</w:t>
      </w:r>
      <w:r>
        <w:t xml:space="preserve"> </w:t>
      </w:r>
    </w:p>
    <w:p w14:paraId="1DA7C523" w14:textId="77777777" w:rsidR="000B2C8A" w:rsidRDefault="008530F4">
      <w:pPr>
        <w:widowControl/>
        <w:numPr>
          <w:ilvl w:val="0"/>
          <w:numId w:val="8"/>
        </w:numPr>
        <w:spacing w:before="100" w:beforeAutospacing="1" w:after="100" w:afterAutospacing="1"/>
        <w:ind w:firstLineChars="0" w:firstLine="420"/>
        <w:jc w:val="left"/>
      </w:pPr>
      <w:r>
        <w:t>发表</w:t>
      </w:r>
      <w:r>
        <w:t xml:space="preserve"> </w:t>
      </w:r>
    </w:p>
    <w:p w14:paraId="48428823" w14:textId="77777777" w:rsidR="000B2C8A" w:rsidRDefault="008530F4">
      <w:pPr>
        <w:widowControl/>
        <w:numPr>
          <w:ilvl w:val="1"/>
          <w:numId w:val="8"/>
        </w:numPr>
        <w:spacing w:before="100" w:beforeAutospacing="1" w:after="100" w:afterAutospacing="1"/>
        <w:ind w:firstLineChars="0" w:firstLine="420"/>
        <w:jc w:val="left"/>
      </w:pPr>
      <w:r>
        <w:t>点击右上角发表</w:t>
      </w:r>
      <w:r>
        <w:t xml:space="preserve"> </w:t>
      </w:r>
    </w:p>
    <w:p w14:paraId="3B6D77F0" w14:textId="77777777" w:rsidR="000B2C8A" w:rsidRDefault="008530F4">
      <w:pPr>
        <w:widowControl/>
        <w:numPr>
          <w:ilvl w:val="0"/>
          <w:numId w:val="8"/>
        </w:numPr>
        <w:spacing w:before="100" w:beforeAutospacing="1" w:after="100" w:afterAutospacing="1"/>
        <w:ind w:firstLineChars="0" w:firstLine="420"/>
        <w:jc w:val="left"/>
      </w:pPr>
      <w:r>
        <w:t>取消</w:t>
      </w:r>
      <w:r>
        <w:t xml:space="preserve"> </w:t>
      </w:r>
    </w:p>
    <w:p w14:paraId="719F0821" w14:textId="77777777" w:rsidR="000B2C8A" w:rsidRDefault="008530F4">
      <w:pPr>
        <w:widowControl/>
        <w:numPr>
          <w:ilvl w:val="1"/>
          <w:numId w:val="8"/>
        </w:numPr>
        <w:spacing w:before="100" w:beforeAutospacing="1" w:after="100" w:afterAutospacing="1"/>
        <w:ind w:firstLineChars="0" w:firstLine="420"/>
        <w:jc w:val="left"/>
      </w:pPr>
      <w:r>
        <w:t>单击取消，放弃发表流程，退回首页</w:t>
      </w:r>
    </w:p>
    <w:p w14:paraId="7D07C0F0" w14:textId="77777777" w:rsidR="000B2C8A" w:rsidRDefault="008530F4">
      <w:pPr>
        <w:pStyle w:val="3"/>
        <w:numPr>
          <w:ilvl w:val="0"/>
          <w:numId w:val="0"/>
        </w:numPr>
        <w:rPr>
          <w:b/>
          <w:bCs w:val="0"/>
        </w:rPr>
      </w:pPr>
      <w:r>
        <w:rPr>
          <w:rFonts w:hint="eastAsia"/>
          <w:b/>
          <w:bCs w:val="0"/>
        </w:rPr>
        <w:lastRenderedPageBreak/>
        <w:t>3</w:t>
      </w:r>
      <w:r>
        <w:rPr>
          <w:b/>
          <w:bCs w:val="0"/>
        </w:rPr>
        <w:t>.1.3</w:t>
      </w:r>
      <w:r>
        <w:rPr>
          <w:b/>
          <w:bCs w:val="0"/>
        </w:rPr>
        <w:t>相册</w:t>
      </w:r>
    </w:p>
    <w:p w14:paraId="2D81A735" w14:textId="77777777" w:rsidR="000B2C8A" w:rsidRDefault="008530F4">
      <w:pPr>
        <w:keepNext/>
        <w:ind w:firstLineChars="0" w:firstLine="0"/>
        <w:jc w:val="center"/>
      </w:pPr>
      <w:r>
        <w:rPr>
          <w:noProof/>
        </w:rPr>
        <w:drawing>
          <wp:inline distT="0" distB="0" distL="0" distR="0" wp14:anchorId="7D6E07D1" wp14:editId="012EDC15">
            <wp:extent cx="2396490" cy="50596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02345" cy="5071617"/>
                    </a:xfrm>
                    <a:prstGeom prst="rect">
                      <a:avLst/>
                    </a:prstGeom>
                    <a:noFill/>
                    <a:ln>
                      <a:noFill/>
                    </a:ln>
                  </pic:spPr>
                </pic:pic>
              </a:graphicData>
            </a:graphic>
          </wp:inline>
        </w:drawing>
      </w:r>
    </w:p>
    <w:p w14:paraId="61F86502" w14:textId="77777777" w:rsidR="000B2C8A" w:rsidRDefault="008530F4">
      <w:pPr>
        <w:pStyle w:val="a8"/>
        <w:ind w:firstLine="400"/>
        <w:jc w:val="center"/>
      </w:pPr>
      <w:r>
        <w:rPr>
          <w:rFonts w:hint="eastAsia"/>
        </w:rPr>
        <w:t>图</w:t>
      </w:r>
      <w:r>
        <w:rPr>
          <w:rFonts w:hint="eastAsia"/>
        </w:rPr>
        <w:t>3</w:t>
      </w:r>
      <w:r>
        <w:t xml:space="preserve">-3 </w:t>
      </w:r>
      <w:r>
        <w:rPr>
          <w:rFonts w:hint="eastAsia"/>
        </w:rPr>
        <w:t>相册原型图</w:t>
      </w:r>
    </w:p>
    <w:p w14:paraId="1147E5E1" w14:textId="77777777" w:rsidR="000B2C8A" w:rsidRDefault="008530F4">
      <w:pPr>
        <w:widowControl/>
        <w:numPr>
          <w:ilvl w:val="0"/>
          <w:numId w:val="9"/>
        </w:numPr>
        <w:spacing w:before="100" w:beforeAutospacing="1" w:after="100" w:afterAutospacing="1"/>
        <w:ind w:firstLineChars="0" w:firstLine="420"/>
        <w:jc w:val="left"/>
      </w:pPr>
      <w:r>
        <w:rPr>
          <w:rFonts w:hint="eastAsia"/>
        </w:rPr>
        <w:t>入口：相册</w:t>
      </w:r>
    </w:p>
    <w:p w14:paraId="0E4AAEA6" w14:textId="77777777" w:rsidR="000B2C8A" w:rsidRDefault="008530F4">
      <w:pPr>
        <w:widowControl/>
        <w:numPr>
          <w:ilvl w:val="0"/>
          <w:numId w:val="9"/>
        </w:numPr>
        <w:spacing w:before="100" w:beforeAutospacing="1" w:after="100" w:afterAutospacing="1"/>
        <w:ind w:firstLineChars="0" w:firstLine="420"/>
        <w:jc w:val="left"/>
      </w:pPr>
      <w:r>
        <w:t>在本部分实现查看所有发表在日记的照片</w:t>
      </w:r>
    </w:p>
    <w:p w14:paraId="621ADBD6" w14:textId="77777777" w:rsidR="000B2C8A" w:rsidRDefault="000B2C8A">
      <w:pPr>
        <w:pStyle w:val="20"/>
        <w:ind w:leftChars="0" w:left="0" w:firstLineChars="0" w:firstLine="0"/>
      </w:pPr>
    </w:p>
    <w:p w14:paraId="3B709029" w14:textId="77777777" w:rsidR="000B2C8A" w:rsidRDefault="008530F4">
      <w:pPr>
        <w:pStyle w:val="3"/>
        <w:numPr>
          <w:ilvl w:val="0"/>
          <w:numId w:val="0"/>
        </w:numPr>
        <w:rPr>
          <w:b/>
          <w:bCs w:val="0"/>
        </w:rPr>
      </w:pPr>
      <w:r>
        <w:rPr>
          <w:b/>
          <w:bCs w:val="0"/>
        </w:rPr>
        <w:lastRenderedPageBreak/>
        <w:t>3.1.4TODO</w:t>
      </w:r>
      <w:r>
        <w:rPr>
          <w:b/>
          <w:bCs w:val="0"/>
        </w:rPr>
        <w:t>首页</w:t>
      </w:r>
    </w:p>
    <w:p w14:paraId="6857528E" w14:textId="77777777" w:rsidR="000B2C8A" w:rsidRDefault="008530F4">
      <w:pPr>
        <w:keepNext/>
        <w:jc w:val="center"/>
      </w:pPr>
      <w:r>
        <w:rPr>
          <w:noProof/>
        </w:rPr>
        <w:drawing>
          <wp:inline distT="0" distB="0" distL="0" distR="0" wp14:anchorId="7DBDCE8B" wp14:editId="75A99E2F">
            <wp:extent cx="2354580" cy="4970780"/>
            <wp:effectExtent l="0" t="0" r="762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55460" cy="4972638"/>
                    </a:xfrm>
                    <a:prstGeom prst="rect">
                      <a:avLst/>
                    </a:prstGeom>
                    <a:noFill/>
                    <a:ln>
                      <a:noFill/>
                    </a:ln>
                  </pic:spPr>
                </pic:pic>
              </a:graphicData>
            </a:graphic>
          </wp:inline>
        </w:drawing>
      </w:r>
    </w:p>
    <w:p w14:paraId="7906ED5F" w14:textId="77777777" w:rsidR="000B2C8A" w:rsidRDefault="008530F4">
      <w:pPr>
        <w:pStyle w:val="a8"/>
        <w:ind w:firstLine="400"/>
        <w:jc w:val="center"/>
      </w:pPr>
      <w:r>
        <w:rPr>
          <w:rFonts w:hint="eastAsia"/>
        </w:rPr>
        <w:t>图</w:t>
      </w:r>
      <w:r>
        <w:rPr>
          <w:rFonts w:hint="eastAsia"/>
        </w:rPr>
        <w:t>3</w:t>
      </w:r>
      <w:r>
        <w:t xml:space="preserve">-4 </w:t>
      </w:r>
      <w:r>
        <w:rPr>
          <w:rFonts w:hint="eastAsia"/>
        </w:rPr>
        <w:t>TODO</w:t>
      </w:r>
      <w:r>
        <w:rPr>
          <w:rFonts w:hint="eastAsia"/>
        </w:rPr>
        <w:t>首页原型图</w:t>
      </w:r>
    </w:p>
    <w:p w14:paraId="19CD42E9" w14:textId="77777777" w:rsidR="000B2C8A" w:rsidRDefault="008530F4">
      <w:pPr>
        <w:widowControl/>
        <w:numPr>
          <w:ilvl w:val="0"/>
          <w:numId w:val="10"/>
        </w:numPr>
        <w:spacing w:before="100" w:beforeAutospacing="1" w:after="100" w:afterAutospacing="1"/>
        <w:ind w:firstLineChars="0" w:firstLine="420"/>
        <w:jc w:val="left"/>
      </w:pPr>
      <w:r>
        <w:rPr>
          <w:rFonts w:hint="eastAsia"/>
        </w:rPr>
        <w:t>入口：待办</w:t>
      </w:r>
    </w:p>
    <w:p w14:paraId="728C9F9C" w14:textId="77777777" w:rsidR="000B2C8A" w:rsidRDefault="008530F4">
      <w:pPr>
        <w:widowControl/>
        <w:numPr>
          <w:ilvl w:val="0"/>
          <w:numId w:val="10"/>
        </w:numPr>
        <w:spacing w:before="100" w:beforeAutospacing="1" w:after="100" w:afterAutospacing="1"/>
        <w:ind w:firstLineChars="0" w:firstLine="420"/>
        <w:jc w:val="left"/>
      </w:pPr>
      <w:r>
        <w:t>显示所有待办事项</w:t>
      </w:r>
      <w:r>
        <w:t xml:space="preserve"> </w:t>
      </w:r>
    </w:p>
    <w:p w14:paraId="17D42201" w14:textId="77777777" w:rsidR="000B2C8A" w:rsidRDefault="008530F4">
      <w:pPr>
        <w:widowControl/>
        <w:numPr>
          <w:ilvl w:val="1"/>
          <w:numId w:val="10"/>
        </w:numPr>
        <w:spacing w:before="100" w:beforeAutospacing="1" w:after="100" w:afterAutospacing="1"/>
        <w:ind w:firstLineChars="0" w:firstLine="420"/>
        <w:jc w:val="left"/>
      </w:pPr>
      <w:r>
        <w:t>未完成待办事项在前，按照添加待办事项的时间顺序排列</w:t>
      </w:r>
      <w:r>
        <w:t xml:space="preserve"> </w:t>
      </w:r>
    </w:p>
    <w:p w14:paraId="40293D6E" w14:textId="77777777" w:rsidR="000B2C8A" w:rsidRDefault="008530F4">
      <w:pPr>
        <w:widowControl/>
        <w:numPr>
          <w:ilvl w:val="1"/>
          <w:numId w:val="10"/>
        </w:numPr>
        <w:spacing w:before="100" w:beforeAutospacing="1" w:after="100" w:afterAutospacing="1"/>
        <w:ind w:firstLineChars="0" w:firstLine="420"/>
        <w:jc w:val="left"/>
      </w:pPr>
      <w:r>
        <w:t>每一个待办事项完成后排在最后</w:t>
      </w:r>
      <w:r>
        <w:t xml:space="preserve"> </w:t>
      </w:r>
    </w:p>
    <w:p w14:paraId="0926803A" w14:textId="77777777" w:rsidR="000B2C8A" w:rsidRDefault="008530F4">
      <w:pPr>
        <w:widowControl/>
        <w:numPr>
          <w:ilvl w:val="0"/>
          <w:numId w:val="10"/>
        </w:numPr>
        <w:spacing w:before="100" w:beforeAutospacing="1" w:after="100" w:afterAutospacing="1"/>
        <w:ind w:firstLineChars="0" w:firstLine="420"/>
        <w:jc w:val="left"/>
      </w:pPr>
      <w:r>
        <w:t>完成待办事项</w:t>
      </w:r>
      <w:r>
        <w:t xml:space="preserve"> </w:t>
      </w:r>
    </w:p>
    <w:p w14:paraId="2511EDB0" w14:textId="77777777" w:rsidR="000B2C8A" w:rsidRDefault="008530F4">
      <w:pPr>
        <w:widowControl/>
        <w:numPr>
          <w:ilvl w:val="1"/>
          <w:numId w:val="10"/>
        </w:numPr>
        <w:spacing w:before="100" w:beforeAutospacing="1" w:after="100" w:afterAutospacing="1"/>
        <w:ind w:firstLineChars="0" w:firstLine="420"/>
        <w:jc w:val="left"/>
      </w:pPr>
      <w:r>
        <w:t>点击</w:t>
      </w:r>
      <w:r>
        <w:t>“</w:t>
      </w:r>
      <w:r>
        <w:t>完成</w:t>
      </w:r>
      <w:r>
        <w:t>”</w:t>
      </w:r>
      <w:r>
        <w:t>按钮，完成待办事项</w:t>
      </w:r>
      <w:r>
        <w:t xml:space="preserve"> </w:t>
      </w:r>
    </w:p>
    <w:p w14:paraId="3BD850C1" w14:textId="77777777" w:rsidR="000B2C8A" w:rsidRDefault="008530F4">
      <w:pPr>
        <w:widowControl/>
        <w:numPr>
          <w:ilvl w:val="0"/>
          <w:numId w:val="10"/>
        </w:numPr>
        <w:spacing w:before="100" w:beforeAutospacing="1" w:after="100" w:afterAutospacing="1"/>
        <w:ind w:firstLineChars="0" w:firstLine="420"/>
        <w:jc w:val="left"/>
      </w:pPr>
      <w:r>
        <w:t>编辑待办事项</w:t>
      </w:r>
      <w:r>
        <w:t xml:space="preserve"> </w:t>
      </w:r>
    </w:p>
    <w:p w14:paraId="749ED174" w14:textId="77777777" w:rsidR="000B2C8A" w:rsidRDefault="008530F4">
      <w:pPr>
        <w:widowControl/>
        <w:numPr>
          <w:ilvl w:val="1"/>
          <w:numId w:val="10"/>
        </w:numPr>
        <w:spacing w:before="100" w:beforeAutospacing="1" w:after="100" w:afterAutospacing="1"/>
        <w:ind w:firstLineChars="0" w:firstLine="420"/>
        <w:jc w:val="left"/>
      </w:pPr>
      <w:r>
        <w:t>点击待办事件，即可编辑待办事件</w:t>
      </w:r>
      <w:r>
        <w:t xml:space="preserve"> </w:t>
      </w:r>
    </w:p>
    <w:p w14:paraId="0BD64B13" w14:textId="77777777" w:rsidR="000B2C8A" w:rsidRDefault="008530F4">
      <w:pPr>
        <w:widowControl/>
        <w:numPr>
          <w:ilvl w:val="0"/>
          <w:numId w:val="10"/>
        </w:numPr>
        <w:spacing w:before="100" w:beforeAutospacing="1" w:after="100" w:afterAutospacing="1"/>
        <w:ind w:firstLineChars="0" w:firstLine="420"/>
        <w:jc w:val="left"/>
      </w:pPr>
      <w:r>
        <w:t>添加待办事件</w:t>
      </w:r>
      <w:r>
        <w:t xml:space="preserve"> </w:t>
      </w:r>
    </w:p>
    <w:p w14:paraId="370ADC2A" w14:textId="77777777" w:rsidR="000B2C8A" w:rsidRDefault="008530F4">
      <w:pPr>
        <w:widowControl/>
        <w:numPr>
          <w:ilvl w:val="1"/>
          <w:numId w:val="10"/>
        </w:numPr>
        <w:spacing w:before="100" w:beforeAutospacing="1" w:after="100" w:afterAutospacing="1"/>
        <w:ind w:firstLineChars="0" w:firstLine="420"/>
        <w:jc w:val="left"/>
      </w:pPr>
      <w:r>
        <w:t>点击</w:t>
      </w:r>
      <w:r>
        <w:t xml:space="preserve"> + </w:t>
      </w:r>
      <w:r>
        <w:t>，添加待办事件</w:t>
      </w:r>
      <w:r>
        <w:t xml:space="preserve"> </w:t>
      </w:r>
    </w:p>
    <w:p w14:paraId="36ACFCF1" w14:textId="77777777" w:rsidR="000B2C8A" w:rsidRDefault="008530F4">
      <w:pPr>
        <w:widowControl/>
        <w:numPr>
          <w:ilvl w:val="0"/>
          <w:numId w:val="10"/>
        </w:numPr>
        <w:spacing w:before="100" w:beforeAutospacing="1" w:after="100" w:afterAutospacing="1"/>
        <w:ind w:firstLineChars="0" w:firstLine="420"/>
        <w:jc w:val="left"/>
      </w:pPr>
      <w:r>
        <w:t>查看数据分析</w:t>
      </w:r>
      <w:r>
        <w:t xml:space="preserve"> </w:t>
      </w:r>
    </w:p>
    <w:p w14:paraId="2570808B" w14:textId="77777777" w:rsidR="000B2C8A" w:rsidRDefault="008530F4">
      <w:pPr>
        <w:widowControl/>
        <w:numPr>
          <w:ilvl w:val="1"/>
          <w:numId w:val="10"/>
        </w:numPr>
        <w:spacing w:before="100" w:beforeAutospacing="1" w:after="100" w:afterAutospacing="1"/>
        <w:ind w:firstLineChars="0" w:firstLine="420"/>
        <w:jc w:val="left"/>
      </w:pPr>
      <w:r>
        <w:t>点击右上角饼图，即可查看待办事项完成情况的数据分析</w:t>
      </w:r>
      <w:r>
        <w:t xml:space="preserve"> </w:t>
      </w:r>
    </w:p>
    <w:p w14:paraId="680029EA" w14:textId="77777777" w:rsidR="000B2C8A" w:rsidRDefault="008530F4">
      <w:pPr>
        <w:widowControl/>
        <w:numPr>
          <w:ilvl w:val="0"/>
          <w:numId w:val="10"/>
        </w:numPr>
        <w:spacing w:before="100" w:beforeAutospacing="1" w:after="100" w:afterAutospacing="1"/>
        <w:ind w:firstLineChars="0" w:firstLine="420"/>
        <w:jc w:val="left"/>
      </w:pPr>
      <w:r>
        <w:t>待办通知</w:t>
      </w:r>
      <w:r>
        <w:t xml:space="preserve"> </w:t>
      </w:r>
    </w:p>
    <w:p w14:paraId="6954D28B" w14:textId="77777777" w:rsidR="000B2C8A" w:rsidRDefault="008530F4">
      <w:pPr>
        <w:widowControl/>
        <w:numPr>
          <w:ilvl w:val="1"/>
          <w:numId w:val="10"/>
        </w:numPr>
        <w:spacing w:before="100" w:beforeAutospacing="1" w:after="100" w:afterAutospacing="1"/>
        <w:ind w:firstLineChars="0" w:firstLine="420"/>
        <w:jc w:val="left"/>
      </w:pPr>
      <w:r>
        <w:t>当待办的开始时间到达时，进行系统通知：</w:t>
      </w:r>
      <w:r>
        <w:t>”</w:t>
      </w:r>
      <w:r>
        <w:t>待办：</w:t>
      </w:r>
      <w:proofErr w:type="spellStart"/>
      <w:r>
        <w:t>xxxxx</w:t>
      </w:r>
      <w:proofErr w:type="spellEnd"/>
      <w:r>
        <w:t>，可以开始啦</w:t>
      </w:r>
      <w:r>
        <w:t>“</w:t>
      </w:r>
    </w:p>
    <w:p w14:paraId="761E04D8" w14:textId="77777777" w:rsidR="000B2C8A" w:rsidRDefault="008530F4">
      <w:pPr>
        <w:pStyle w:val="3"/>
        <w:numPr>
          <w:ilvl w:val="0"/>
          <w:numId w:val="0"/>
        </w:numPr>
        <w:rPr>
          <w:b/>
          <w:bCs w:val="0"/>
        </w:rPr>
      </w:pPr>
      <w:r>
        <w:rPr>
          <w:rFonts w:hint="eastAsia"/>
          <w:b/>
          <w:bCs w:val="0"/>
        </w:rPr>
        <w:lastRenderedPageBreak/>
        <w:t>3</w:t>
      </w:r>
      <w:r>
        <w:rPr>
          <w:b/>
          <w:bCs w:val="0"/>
        </w:rPr>
        <w:t>.1.5</w:t>
      </w:r>
      <w:r>
        <w:rPr>
          <w:b/>
          <w:bCs w:val="0"/>
        </w:rPr>
        <w:t>添加待办</w:t>
      </w:r>
    </w:p>
    <w:p w14:paraId="78ACD750" w14:textId="77777777" w:rsidR="000B2C8A" w:rsidRDefault="008530F4">
      <w:pPr>
        <w:keepNext/>
        <w:jc w:val="center"/>
      </w:pPr>
      <w:r>
        <w:rPr>
          <w:noProof/>
        </w:rPr>
        <w:drawing>
          <wp:inline distT="0" distB="0" distL="0" distR="0" wp14:anchorId="072667D7" wp14:editId="676A52D5">
            <wp:extent cx="2501265" cy="52806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05564" cy="5289524"/>
                    </a:xfrm>
                    <a:prstGeom prst="rect">
                      <a:avLst/>
                    </a:prstGeom>
                    <a:noFill/>
                    <a:ln>
                      <a:noFill/>
                    </a:ln>
                  </pic:spPr>
                </pic:pic>
              </a:graphicData>
            </a:graphic>
          </wp:inline>
        </w:drawing>
      </w:r>
    </w:p>
    <w:p w14:paraId="19CD1A37" w14:textId="77777777" w:rsidR="000B2C8A" w:rsidRDefault="008530F4">
      <w:pPr>
        <w:pStyle w:val="a8"/>
        <w:ind w:firstLine="400"/>
        <w:jc w:val="center"/>
      </w:pPr>
      <w:r>
        <w:rPr>
          <w:rFonts w:hint="eastAsia"/>
        </w:rPr>
        <w:t>图</w:t>
      </w:r>
      <w:r>
        <w:rPr>
          <w:rFonts w:hint="eastAsia"/>
        </w:rPr>
        <w:t>3</w:t>
      </w:r>
      <w:r>
        <w:t xml:space="preserve">-5 </w:t>
      </w:r>
      <w:r>
        <w:rPr>
          <w:rFonts w:hint="eastAsia"/>
        </w:rPr>
        <w:t>添加待办原型图</w:t>
      </w:r>
    </w:p>
    <w:p w14:paraId="6C737716" w14:textId="77777777" w:rsidR="000B2C8A" w:rsidRDefault="008530F4">
      <w:pPr>
        <w:widowControl/>
        <w:numPr>
          <w:ilvl w:val="0"/>
          <w:numId w:val="11"/>
        </w:numPr>
        <w:spacing w:before="100" w:beforeAutospacing="1" w:after="100" w:afterAutospacing="1"/>
        <w:ind w:firstLineChars="0" w:firstLine="420"/>
        <w:jc w:val="left"/>
      </w:pPr>
      <w:r>
        <w:rPr>
          <w:rFonts w:hint="eastAsia"/>
        </w:rPr>
        <w:t>入口：待办首页</w:t>
      </w:r>
      <w:r>
        <w:rPr>
          <w:rFonts w:hint="eastAsia"/>
        </w:rPr>
        <w:t>-</w:t>
      </w:r>
      <w:r>
        <w:rPr>
          <w:rFonts w:hint="eastAsia"/>
        </w:rPr>
        <w:t>添加按钮</w:t>
      </w:r>
    </w:p>
    <w:p w14:paraId="24AC6F4B" w14:textId="77777777" w:rsidR="000B2C8A" w:rsidRDefault="008530F4">
      <w:pPr>
        <w:widowControl/>
        <w:numPr>
          <w:ilvl w:val="0"/>
          <w:numId w:val="11"/>
        </w:numPr>
        <w:spacing w:before="100" w:beforeAutospacing="1" w:after="100" w:afterAutospacing="1"/>
        <w:ind w:firstLineChars="0" w:firstLine="420"/>
        <w:jc w:val="left"/>
      </w:pPr>
      <w:r>
        <w:t>输入待办名称。名称限制字数</w:t>
      </w:r>
      <w:r>
        <w:t xml:space="preserve"> </w:t>
      </w:r>
    </w:p>
    <w:p w14:paraId="06366418" w14:textId="77777777" w:rsidR="000B2C8A" w:rsidRDefault="008530F4">
      <w:pPr>
        <w:widowControl/>
        <w:numPr>
          <w:ilvl w:val="0"/>
          <w:numId w:val="11"/>
        </w:numPr>
        <w:spacing w:before="100" w:beforeAutospacing="1" w:after="100" w:afterAutospacing="1"/>
        <w:ind w:firstLineChars="0" w:firstLine="420"/>
        <w:jc w:val="left"/>
      </w:pPr>
      <w:r>
        <w:t>选择开始时间。</w:t>
      </w:r>
      <w:r>
        <w:t xml:space="preserve"> </w:t>
      </w:r>
    </w:p>
    <w:p w14:paraId="6FAAAA02" w14:textId="77777777" w:rsidR="000B2C8A" w:rsidRDefault="008530F4">
      <w:pPr>
        <w:widowControl/>
        <w:numPr>
          <w:ilvl w:val="1"/>
          <w:numId w:val="11"/>
        </w:numPr>
        <w:spacing w:before="100" w:beforeAutospacing="1" w:after="100" w:afterAutospacing="1"/>
        <w:ind w:firstLineChars="0" w:firstLine="420"/>
        <w:jc w:val="left"/>
      </w:pPr>
      <w:r>
        <w:t>精确到分钟</w:t>
      </w:r>
      <w:r>
        <w:t xml:space="preserve"> </w:t>
      </w:r>
    </w:p>
    <w:p w14:paraId="0148FEE6" w14:textId="77777777" w:rsidR="000B2C8A" w:rsidRDefault="008530F4">
      <w:pPr>
        <w:widowControl/>
        <w:numPr>
          <w:ilvl w:val="0"/>
          <w:numId w:val="11"/>
        </w:numPr>
        <w:spacing w:before="100" w:beforeAutospacing="1" w:after="100" w:afterAutospacing="1"/>
        <w:ind w:firstLineChars="0" w:firstLine="420"/>
        <w:jc w:val="left"/>
      </w:pPr>
      <w:r>
        <w:t>关闭添加待办</w:t>
      </w:r>
      <w:r>
        <w:t xml:space="preserve"> </w:t>
      </w:r>
    </w:p>
    <w:p w14:paraId="68676DE2" w14:textId="77777777" w:rsidR="000B2C8A" w:rsidRDefault="008530F4">
      <w:pPr>
        <w:widowControl/>
        <w:numPr>
          <w:ilvl w:val="1"/>
          <w:numId w:val="11"/>
        </w:numPr>
        <w:spacing w:before="100" w:beforeAutospacing="1" w:after="100" w:afterAutospacing="1"/>
        <w:ind w:firstLineChars="0" w:firstLine="420"/>
        <w:jc w:val="left"/>
      </w:pPr>
      <w:r>
        <w:t>可直接点击</w:t>
      </w:r>
      <w:r>
        <w:t xml:space="preserve"> x </w:t>
      </w:r>
      <w:r>
        <w:t>，关闭添加待办框</w:t>
      </w:r>
      <w:r>
        <w:t xml:space="preserve"> </w:t>
      </w:r>
    </w:p>
    <w:p w14:paraId="62EF5702" w14:textId="77777777" w:rsidR="000B2C8A" w:rsidRDefault="008530F4">
      <w:pPr>
        <w:widowControl/>
        <w:numPr>
          <w:ilvl w:val="1"/>
          <w:numId w:val="11"/>
        </w:numPr>
        <w:spacing w:before="100" w:beforeAutospacing="1" w:after="100" w:afterAutospacing="1"/>
        <w:ind w:firstLineChars="0" w:firstLine="420"/>
        <w:jc w:val="left"/>
      </w:pPr>
      <w:r>
        <w:t>点击</w:t>
      </w:r>
      <w:r>
        <w:t>“</w:t>
      </w:r>
      <w:r>
        <w:t>取消</w:t>
      </w:r>
      <w:r>
        <w:t>”</w:t>
      </w:r>
      <w:r>
        <w:t>，关闭待办框</w:t>
      </w:r>
      <w:r>
        <w:t xml:space="preserve"> </w:t>
      </w:r>
    </w:p>
    <w:p w14:paraId="12E9E037" w14:textId="77777777" w:rsidR="000B2C8A" w:rsidRDefault="008530F4">
      <w:pPr>
        <w:widowControl/>
        <w:numPr>
          <w:ilvl w:val="1"/>
          <w:numId w:val="11"/>
        </w:numPr>
        <w:spacing w:before="100" w:beforeAutospacing="1" w:after="100" w:afterAutospacing="1"/>
        <w:ind w:firstLineChars="0" w:firstLine="420"/>
        <w:jc w:val="left"/>
      </w:pPr>
      <w:r>
        <w:t>关闭后不保存该待办</w:t>
      </w:r>
      <w:r>
        <w:t xml:space="preserve"> </w:t>
      </w:r>
    </w:p>
    <w:p w14:paraId="314B5474" w14:textId="77777777" w:rsidR="000B2C8A" w:rsidRDefault="008530F4">
      <w:pPr>
        <w:widowControl/>
        <w:numPr>
          <w:ilvl w:val="0"/>
          <w:numId w:val="11"/>
        </w:numPr>
        <w:spacing w:before="100" w:beforeAutospacing="1" w:after="100" w:afterAutospacing="1"/>
        <w:ind w:firstLineChars="0" w:firstLine="420"/>
        <w:jc w:val="left"/>
      </w:pPr>
      <w:r>
        <w:t>添加待办。</w:t>
      </w:r>
      <w:r>
        <w:t xml:space="preserve"> </w:t>
      </w:r>
    </w:p>
    <w:p w14:paraId="31F3C201" w14:textId="77777777" w:rsidR="000B2C8A" w:rsidRDefault="008530F4">
      <w:pPr>
        <w:widowControl/>
        <w:numPr>
          <w:ilvl w:val="1"/>
          <w:numId w:val="11"/>
        </w:numPr>
        <w:spacing w:before="100" w:beforeAutospacing="1" w:after="100" w:afterAutospacing="1"/>
        <w:ind w:firstLineChars="0" w:firstLine="420"/>
        <w:jc w:val="left"/>
      </w:pPr>
      <w:r>
        <w:t>待办名称和待办事件均选择完成以后，点击</w:t>
      </w:r>
      <w:r>
        <w:t>“</w:t>
      </w:r>
      <w:r>
        <w:t>确认</w:t>
      </w:r>
      <w:r>
        <w:t>”</w:t>
      </w:r>
      <w:r>
        <w:t>，完成待办事项添加。</w:t>
      </w:r>
    </w:p>
    <w:p w14:paraId="6F666E5C" w14:textId="77777777" w:rsidR="000B2C8A" w:rsidRDefault="008530F4">
      <w:pPr>
        <w:pStyle w:val="3"/>
        <w:numPr>
          <w:ilvl w:val="0"/>
          <w:numId w:val="0"/>
        </w:numPr>
        <w:rPr>
          <w:b/>
          <w:bCs w:val="0"/>
        </w:rPr>
      </w:pPr>
      <w:r>
        <w:rPr>
          <w:rFonts w:hint="eastAsia"/>
          <w:b/>
          <w:bCs w:val="0"/>
        </w:rPr>
        <w:lastRenderedPageBreak/>
        <w:t>3</w:t>
      </w:r>
      <w:r>
        <w:rPr>
          <w:b/>
          <w:bCs w:val="0"/>
        </w:rPr>
        <w:t>.1.6</w:t>
      </w:r>
      <w:r>
        <w:rPr>
          <w:b/>
          <w:bCs w:val="0"/>
        </w:rPr>
        <w:t>编辑待办事项</w:t>
      </w:r>
    </w:p>
    <w:p w14:paraId="47A4C2FF" w14:textId="77777777" w:rsidR="000B2C8A" w:rsidRDefault="008530F4">
      <w:pPr>
        <w:keepNext/>
        <w:jc w:val="center"/>
      </w:pPr>
      <w:r>
        <w:rPr>
          <w:noProof/>
        </w:rPr>
        <w:drawing>
          <wp:inline distT="0" distB="0" distL="0" distR="0" wp14:anchorId="74F8AA44" wp14:editId="02A8DA55">
            <wp:extent cx="2819400" cy="59518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24300" cy="5962413"/>
                    </a:xfrm>
                    <a:prstGeom prst="rect">
                      <a:avLst/>
                    </a:prstGeom>
                    <a:noFill/>
                    <a:ln>
                      <a:noFill/>
                    </a:ln>
                  </pic:spPr>
                </pic:pic>
              </a:graphicData>
            </a:graphic>
          </wp:inline>
        </w:drawing>
      </w:r>
    </w:p>
    <w:p w14:paraId="16D988FB" w14:textId="77777777" w:rsidR="000B2C8A" w:rsidRDefault="008530F4">
      <w:pPr>
        <w:pStyle w:val="a8"/>
        <w:ind w:firstLine="400"/>
        <w:jc w:val="center"/>
      </w:pPr>
      <w:r>
        <w:rPr>
          <w:rFonts w:hint="eastAsia"/>
        </w:rPr>
        <w:t>图</w:t>
      </w:r>
      <w:r>
        <w:rPr>
          <w:rFonts w:hint="eastAsia"/>
        </w:rPr>
        <w:t>3</w:t>
      </w:r>
      <w:r>
        <w:t xml:space="preserve">-6 </w:t>
      </w:r>
      <w:r>
        <w:rPr>
          <w:rFonts w:hint="eastAsia"/>
        </w:rPr>
        <w:t>编辑待办原型图</w:t>
      </w:r>
    </w:p>
    <w:p w14:paraId="3268BE94" w14:textId="77777777" w:rsidR="000B2C8A" w:rsidRDefault="008530F4">
      <w:pPr>
        <w:widowControl/>
        <w:numPr>
          <w:ilvl w:val="0"/>
          <w:numId w:val="12"/>
        </w:numPr>
        <w:spacing w:before="100" w:beforeAutospacing="1" w:after="100" w:afterAutospacing="1"/>
        <w:ind w:firstLineChars="0" w:firstLine="420"/>
        <w:jc w:val="left"/>
      </w:pPr>
      <w:r>
        <w:rPr>
          <w:rFonts w:hint="eastAsia"/>
        </w:rPr>
        <w:t>入口：待办首页—具体待办事项</w:t>
      </w:r>
    </w:p>
    <w:p w14:paraId="776412D9" w14:textId="77777777" w:rsidR="000B2C8A" w:rsidRDefault="008530F4">
      <w:pPr>
        <w:widowControl/>
        <w:numPr>
          <w:ilvl w:val="0"/>
          <w:numId w:val="12"/>
        </w:numPr>
        <w:spacing w:before="100" w:beforeAutospacing="1" w:after="100" w:afterAutospacing="1"/>
        <w:ind w:firstLineChars="0" w:firstLine="420"/>
        <w:jc w:val="left"/>
      </w:pPr>
      <w:r>
        <w:t>编辑待办事项</w:t>
      </w:r>
      <w:r>
        <w:t xml:space="preserve"> </w:t>
      </w:r>
    </w:p>
    <w:p w14:paraId="5533FBED" w14:textId="77777777" w:rsidR="000B2C8A" w:rsidRDefault="008530F4">
      <w:pPr>
        <w:widowControl/>
        <w:numPr>
          <w:ilvl w:val="1"/>
          <w:numId w:val="12"/>
        </w:numPr>
        <w:spacing w:before="100" w:beforeAutospacing="1" w:after="100" w:afterAutospacing="1"/>
        <w:ind w:firstLineChars="0" w:firstLine="420"/>
        <w:jc w:val="left"/>
      </w:pPr>
      <w:r>
        <w:t>在待办首页点击待办框以后，显示该页面</w:t>
      </w:r>
      <w:r>
        <w:t xml:space="preserve"> </w:t>
      </w:r>
    </w:p>
    <w:p w14:paraId="46549EEB" w14:textId="77777777" w:rsidR="000B2C8A" w:rsidRDefault="008530F4">
      <w:pPr>
        <w:widowControl/>
        <w:numPr>
          <w:ilvl w:val="1"/>
          <w:numId w:val="12"/>
        </w:numPr>
        <w:spacing w:before="100" w:beforeAutospacing="1" w:after="100" w:afterAutospacing="1"/>
        <w:ind w:firstLineChars="0" w:firstLine="420"/>
        <w:jc w:val="left"/>
      </w:pPr>
      <w:r>
        <w:t>显示待办名称，开始时间</w:t>
      </w:r>
      <w:r>
        <w:t xml:space="preserve"> </w:t>
      </w:r>
    </w:p>
    <w:p w14:paraId="376185D2" w14:textId="77777777" w:rsidR="000B2C8A" w:rsidRDefault="008530F4">
      <w:pPr>
        <w:widowControl/>
        <w:numPr>
          <w:ilvl w:val="1"/>
          <w:numId w:val="12"/>
        </w:numPr>
        <w:spacing w:before="100" w:beforeAutospacing="1" w:after="100" w:afterAutospacing="1"/>
        <w:ind w:firstLineChars="0" w:firstLine="420"/>
        <w:jc w:val="left"/>
      </w:pPr>
      <w:r>
        <w:t>可更改待办名称，开始时间</w:t>
      </w:r>
      <w:r>
        <w:t xml:space="preserve"> </w:t>
      </w:r>
    </w:p>
    <w:p w14:paraId="3357AB12" w14:textId="77777777" w:rsidR="000B2C8A" w:rsidRDefault="008530F4">
      <w:pPr>
        <w:widowControl/>
        <w:numPr>
          <w:ilvl w:val="0"/>
          <w:numId w:val="12"/>
        </w:numPr>
        <w:spacing w:before="100" w:beforeAutospacing="1" w:after="100" w:afterAutospacing="1"/>
        <w:ind w:firstLineChars="0" w:firstLine="420"/>
        <w:jc w:val="left"/>
      </w:pPr>
      <w:r>
        <w:t>确认修改</w:t>
      </w:r>
      <w:r>
        <w:t xml:space="preserve"> </w:t>
      </w:r>
    </w:p>
    <w:p w14:paraId="454AACF4" w14:textId="77777777" w:rsidR="000B2C8A" w:rsidRDefault="008530F4">
      <w:pPr>
        <w:widowControl/>
        <w:numPr>
          <w:ilvl w:val="1"/>
          <w:numId w:val="12"/>
        </w:numPr>
        <w:spacing w:before="100" w:beforeAutospacing="1" w:after="100" w:afterAutospacing="1"/>
        <w:ind w:firstLineChars="0" w:firstLine="420"/>
        <w:jc w:val="left"/>
      </w:pPr>
      <w:r>
        <w:t>编辑完成以后，点击</w:t>
      </w:r>
      <w:r>
        <w:t>“</w:t>
      </w:r>
      <w:r>
        <w:t>确认</w:t>
      </w:r>
      <w:r>
        <w:t>”</w:t>
      </w:r>
      <w:r>
        <w:t>，保存本次修改</w:t>
      </w:r>
      <w:r>
        <w:t xml:space="preserve"> </w:t>
      </w:r>
    </w:p>
    <w:p w14:paraId="5CD9D731" w14:textId="77777777" w:rsidR="000B2C8A" w:rsidRDefault="008530F4">
      <w:pPr>
        <w:widowControl/>
        <w:numPr>
          <w:ilvl w:val="0"/>
          <w:numId w:val="12"/>
        </w:numPr>
        <w:spacing w:before="100" w:beforeAutospacing="1" w:after="100" w:afterAutospacing="1"/>
        <w:ind w:firstLineChars="0" w:firstLine="420"/>
        <w:jc w:val="left"/>
      </w:pPr>
      <w:r>
        <w:t>取消修改</w:t>
      </w:r>
      <w:r>
        <w:t xml:space="preserve"> </w:t>
      </w:r>
    </w:p>
    <w:p w14:paraId="2C2168BD" w14:textId="77777777" w:rsidR="000B2C8A" w:rsidRDefault="008530F4">
      <w:pPr>
        <w:widowControl/>
        <w:numPr>
          <w:ilvl w:val="1"/>
          <w:numId w:val="12"/>
        </w:numPr>
        <w:spacing w:before="100" w:beforeAutospacing="1" w:after="100" w:afterAutospacing="1"/>
        <w:ind w:firstLineChars="0" w:firstLine="420"/>
        <w:jc w:val="left"/>
      </w:pPr>
      <w:r>
        <w:t>点击关闭按钮，不保存本次修改</w:t>
      </w:r>
      <w:r>
        <w:t xml:space="preserve"> </w:t>
      </w:r>
    </w:p>
    <w:p w14:paraId="18BBF0C1" w14:textId="77777777" w:rsidR="000B2C8A" w:rsidRDefault="008530F4">
      <w:pPr>
        <w:widowControl/>
        <w:numPr>
          <w:ilvl w:val="0"/>
          <w:numId w:val="12"/>
        </w:numPr>
        <w:spacing w:before="100" w:beforeAutospacing="1" w:after="100" w:afterAutospacing="1"/>
        <w:ind w:firstLineChars="0" w:firstLine="420"/>
        <w:jc w:val="left"/>
      </w:pPr>
      <w:r>
        <w:t>删除</w:t>
      </w:r>
      <w:r>
        <w:t xml:space="preserve"> </w:t>
      </w:r>
    </w:p>
    <w:p w14:paraId="7D0FEAA2" w14:textId="77777777" w:rsidR="000B2C8A" w:rsidRDefault="008530F4">
      <w:pPr>
        <w:widowControl/>
        <w:numPr>
          <w:ilvl w:val="1"/>
          <w:numId w:val="12"/>
        </w:numPr>
        <w:spacing w:before="100" w:beforeAutospacing="1" w:after="100" w:afterAutospacing="1"/>
        <w:ind w:firstLineChars="0" w:firstLine="420"/>
        <w:jc w:val="left"/>
      </w:pPr>
      <w:r>
        <w:lastRenderedPageBreak/>
        <w:t>点击</w:t>
      </w:r>
      <w:r>
        <w:t>“</w:t>
      </w:r>
      <w:r>
        <w:t>删除</w:t>
      </w:r>
      <w:r>
        <w:t>”</w:t>
      </w:r>
      <w:r>
        <w:t>，删除该待办</w:t>
      </w:r>
    </w:p>
    <w:p w14:paraId="66A956D7" w14:textId="77777777" w:rsidR="000B2C8A" w:rsidRDefault="000B2C8A">
      <w:pPr>
        <w:pStyle w:val="20"/>
      </w:pPr>
    </w:p>
    <w:p w14:paraId="0975580A" w14:textId="77777777" w:rsidR="000B2C8A" w:rsidRDefault="008530F4">
      <w:pPr>
        <w:pStyle w:val="3"/>
        <w:numPr>
          <w:ilvl w:val="0"/>
          <w:numId w:val="0"/>
        </w:numPr>
        <w:rPr>
          <w:b/>
          <w:bCs w:val="0"/>
        </w:rPr>
      </w:pPr>
      <w:r>
        <w:rPr>
          <w:rFonts w:hint="eastAsia"/>
          <w:b/>
          <w:bCs w:val="0"/>
        </w:rPr>
        <w:t>3</w:t>
      </w:r>
      <w:r>
        <w:rPr>
          <w:b/>
          <w:bCs w:val="0"/>
        </w:rPr>
        <w:t>.1.7</w:t>
      </w:r>
      <w:r>
        <w:rPr>
          <w:b/>
          <w:bCs w:val="0"/>
        </w:rPr>
        <w:t>完成度分析</w:t>
      </w:r>
    </w:p>
    <w:p w14:paraId="75BF3A9E" w14:textId="77777777" w:rsidR="000B2C8A" w:rsidRDefault="000B2C8A"/>
    <w:p w14:paraId="4438A813" w14:textId="77777777" w:rsidR="000B2C8A" w:rsidRDefault="008530F4">
      <w:pPr>
        <w:keepNext/>
        <w:jc w:val="center"/>
      </w:pPr>
      <w:r>
        <w:rPr>
          <w:noProof/>
        </w:rPr>
        <w:drawing>
          <wp:inline distT="0" distB="0" distL="0" distR="0" wp14:anchorId="22CCAA73" wp14:editId="20B3C0C5">
            <wp:extent cx="2613025" cy="55168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26082" cy="5543951"/>
                    </a:xfrm>
                    <a:prstGeom prst="rect">
                      <a:avLst/>
                    </a:prstGeom>
                    <a:noFill/>
                    <a:ln>
                      <a:noFill/>
                    </a:ln>
                  </pic:spPr>
                </pic:pic>
              </a:graphicData>
            </a:graphic>
          </wp:inline>
        </w:drawing>
      </w:r>
    </w:p>
    <w:p w14:paraId="4C94B14D" w14:textId="77777777" w:rsidR="000B2C8A" w:rsidRDefault="008530F4">
      <w:pPr>
        <w:pStyle w:val="a8"/>
        <w:ind w:firstLine="400"/>
        <w:jc w:val="center"/>
      </w:pPr>
      <w:r>
        <w:rPr>
          <w:rFonts w:hint="eastAsia"/>
        </w:rPr>
        <w:t>图</w:t>
      </w:r>
      <w:r>
        <w:rPr>
          <w:rFonts w:hint="eastAsia"/>
        </w:rPr>
        <w:t>3</w:t>
      </w:r>
      <w:r>
        <w:t xml:space="preserve">-7 </w:t>
      </w:r>
      <w:r>
        <w:rPr>
          <w:rFonts w:hint="eastAsia"/>
        </w:rPr>
        <w:t>完成度分析原型图</w:t>
      </w:r>
    </w:p>
    <w:p w14:paraId="7F62ACFD" w14:textId="77777777" w:rsidR="000B2C8A" w:rsidRDefault="000B2C8A"/>
    <w:p w14:paraId="079353D5" w14:textId="77777777" w:rsidR="000B2C8A" w:rsidRDefault="008530F4">
      <w:pPr>
        <w:widowControl/>
        <w:numPr>
          <w:ilvl w:val="0"/>
          <w:numId w:val="12"/>
        </w:numPr>
        <w:spacing w:before="100" w:beforeAutospacing="1" w:after="100" w:afterAutospacing="1"/>
        <w:ind w:firstLineChars="0" w:firstLine="420"/>
        <w:jc w:val="left"/>
      </w:pPr>
      <w:r>
        <w:rPr>
          <w:rFonts w:hint="eastAsia"/>
        </w:rPr>
        <w:t>入口：待办首页</w:t>
      </w:r>
      <w:r>
        <w:rPr>
          <w:rFonts w:hint="eastAsia"/>
        </w:rPr>
        <w:t>-</w:t>
      </w:r>
      <w:r>
        <w:rPr>
          <w:rFonts w:hint="eastAsia"/>
        </w:rPr>
        <w:t>完成度分析按钮</w:t>
      </w:r>
    </w:p>
    <w:p w14:paraId="3A03D7D7" w14:textId="77777777" w:rsidR="000B2C8A" w:rsidRDefault="008530F4">
      <w:pPr>
        <w:widowControl/>
        <w:numPr>
          <w:ilvl w:val="0"/>
          <w:numId w:val="13"/>
        </w:numPr>
        <w:spacing w:before="100" w:beforeAutospacing="1" w:after="100" w:afterAutospacing="1"/>
        <w:ind w:firstLineChars="0" w:firstLine="420"/>
        <w:jc w:val="left"/>
      </w:pPr>
      <w:r>
        <w:t>显示总待办数，完成待办数</w:t>
      </w:r>
      <w:r>
        <w:t xml:space="preserve"> </w:t>
      </w:r>
    </w:p>
    <w:p w14:paraId="407C1531" w14:textId="77777777" w:rsidR="000B2C8A" w:rsidRDefault="008530F4">
      <w:pPr>
        <w:widowControl/>
        <w:numPr>
          <w:ilvl w:val="1"/>
          <w:numId w:val="13"/>
        </w:numPr>
        <w:spacing w:before="100" w:beforeAutospacing="1" w:after="100" w:afterAutospacing="1"/>
        <w:ind w:firstLineChars="0" w:firstLine="420"/>
        <w:jc w:val="left"/>
      </w:pPr>
      <w:r>
        <w:t>总待办数为已添加的所有待办</w:t>
      </w:r>
      <w:r>
        <w:t xml:space="preserve"> </w:t>
      </w:r>
    </w:p>
    <w:p w14:paraId="7345DA94" w14:textId="77777777" w:rsidR="000B2C8A" w:rsidRDefault="008530F4">
      <w:pPr>
        <w:widowControl/>
        <w:numPr>
          <w:ilvl w:val="1"/>
          <w:numId w:val="13"/>
        </w:numPr>
        <w:spacing w:before="100" w:beforeAutospacing="1" w:after="100" w:afterAutospacing="1"/>
        <w:ind w:firstLineChars="0" w:firstLine="420"/>
        <w:jc w:val="left"/>
      </w:pPr>
      <w:r>
        <w:t>已删除待办不包含其中</w:t>
      </w:r>
      <w:r>
        <w:t xml:space="preserve"> </w:t>
      </w:r>
    </w:p>
    <w:p w14:paraId="59DF618A" w14:textId="77777777" w:rsidR="000B2C8A" w:rsidRDefault="008530F4">
      <w:pPr>
        <w:widowControl/>
        <w:numPr>
          <w:ilvl w:val="0"/>
          <w:numId w:val="13"/>
        </w:numPr>
        <w:spacing w:before="100" w:beforeAutospacing="1" w:after="100" w:afterAutospacing="1"/>
        <w:ind w:firstLineChars="0" w:firstLine="420"/>
        <w:jc w:val="left"/>
      </w:pPr>
      <w:r>
        <w:t>显示完成度统计图</w:t>
      </w:r>
      <w:r>
        <w:t xml:space="preserve"> </w:t>
      </w:r>
    </w:p>
    <w:p w14:paraId="69ADDC0C" w14:textId="77777777" w:rsidR="000B2C8A" w:rsidRDefault="008530F4">
      <w:pPr>
        <w:widowControl/>
        <w:numPr>
          <w:ilvl w:val="0"/>
          <w:numId w:val="13"/>
        </w:numPr>
        <w:spacing w:before="100" w:beforeAutospacing="1" w:after="100" w:afterAutospacing="1"/>
        <w:ind w:firstLineChars="0" w:firstLine="420"/>
        <w:jc w:val="left"/>
      </w:pPr>
      <w:r>
        <w:t>显示完成率</w:t>
      </w:r>
    </w:p>
    <w:p w14:paraId="4DDFAE4C" w14:textId="77777777" w:rsidR="000B2C8A" w:rsidRDefault="008530F4">
      <w:pPr>
        <w:pStyle w:val="4"/>
        <w:numPr>
          <w:ilvl w:val="0"/>
          <w:numId w:val="0"/>
        </w:numPr>
        <w:rPr>
          <w:rFonts w:ascii="宋体" w:eastAsia="宋体" w:hAnsi="宋体"/>
          <w:sz w:val="21"/>
          <w:szCs w:val="21"/>
        </w:rPr>
      </w:pPr>
      <w:r>
        <w:rPr>
          <w:rFonts w:ascii="宋体" w:eastAsia="宋体" w:hAnsi="宋体"/>
          <w:sz w:val="21"/>
          <w:szCs w:val="21"/>
        </w:rPr>
        <w:lastRenderedPageBreak/>
        <w:t>3.1.8账单首页</w:t>
      </w:r>
    </w:p>
    <w:p w14:paraId="192E6FB4" w14:textId="77777777" w:rsidR="000B2C8A" w:rsidRDefault="008530F4">
      <w:pPr>
        <w:keepNext/>
        <w:jc w:val="center"/>
      </w:pPr>
      <w:r>
        <w:rPr>
          <w:noProof/>
        </w:rPr>
        <w:drawing>
          <wp:inline distT="0" distB="0" distL="0" distR="0" wp14:anchorId="2AF6F885" wp14:editId="5FA8CD92">
            <wp:extent cx="2634615" cy="5562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46631" cy="5587332"/>
                    </a:xfrm>
                    <a:prstGeom prst="rect">
                      <a:avLst/>
                    </a:prstGeom>
                    <a:noFill/>
                    <a:ln>
                      <a:noFill/>
                    </a:ln>
                  </pic:spPr>
                </pic:pic>
              </a:graphicData>
            </a:graphic>
          </wp:inline>
        </w:drawing>
      </w:r>
    </w:p>
    <w:p w14:paraId="25801AEB" w14:textId="77777777" w:rsidR="000B2C8A" w:rsidRDefault="008530F4">
      <w:pPr>
        <w:pStyle w:val="a8"/>
        <w:ind w:firstLine="400"/>
        <w:jc w:val="center"/>
      </w:pPr>
      <w:r>
        <w:rPr>
          <w:rFonts w:hint="eastAsia"/>
        </w:rPr>
        <w:t>图</w:t>
      </w:r>
      <w:r>
        <w:rPr>
          <w:rFonts w:hint="eastAsia"/>
        </w:rPr>
        <w:t>3</w:t>
      </w:r>
      <w:r>
        <w:t xml:space="preserve">-8 </w:t>
      </w:r>
      <w:r>
        <w:rPr>
          <w:rFonts w:hint="eastAsia"/>
        </w:rPr>
        <w:t>账单首页原型图</w:t>
      </w:r>
    </w:p>
    <w:p w14:paraId="3E956AA2" w14:textId="77777777" w:rsidR="000B2C8A" w:rsidRDefault="008530F4">
      <w:pPr>
        <w:widowControl/>
        <w:numPr>
          <w:ilvl w:val="0"/>
          <w:numId w:val="12"/>
        </w:numPr>
        <w:spacing w:before="100" w:beforeAutospacing="1" w:after="100" w:afterAutospacing="1"/>
        <w:ind w:firstLineChars="0" w:firstLine="420"/>
        <w:jc w:val="left"/>
      </w:pPr>
      <w:r>
        <w:rPr>
          <w:rFonts w:hint="eastAsia"/>
        </w:rPr>
        <w:t>入口：账单</w:t>
      </w:r>
    </w:p>
    <w:p w14:paraId="0528AAB6" w14:textId="77777777" w:rsidR="000B2C8A" w:rsidRDefault="008530F4">
      <w:pPr>
        <w:widowControl/>
        <w:numPr>
          <w:ilvl w:val="0"/>
          <w:numId w:val="14"/>
        </w:numPr>
        <w:spacing w:before="100" w:beforeAutospacing="1" w:after="100" w:afterAutospacing="1"/>
        <w:ind w:firstLineChars="0" w:firstLine="420"/>
        <w:jc w:val="left"/>
      </w:pPr>
      <w:r>
        <w:t>显示本月支出，本月收入</w:t>
      </w:r>
      <w:r>
        <w:t xml:space="preserve"> </w:t>
      </w:r>
    </w:p>
    <w:p w14:paraId="0429C424" w14:textId="77777777" w:rsidR="000B2C8A" w:rsidRDefault="008530F4">
      <w:pPr>
        <w:widowControl/>
        <w:numPr>
          <w:ilvl w:val="1"/>
          <w:numId w:val="14"/>
        </w:numPr>
        <w:spacing w:before="100" w:beforeAutospacing="1" w:after="100" w:afterAutospacing="1"/>
        <w:ind w:firstLineChars="0" w:firstLine="420"/>
        <w:jc w:val="left"/>
      </w:pPr>
      <w:r>
        <w:t>本月支出，已添加本月的所有支出之和</w:t>
      </w:r>
      <w:r>
        <w:t xml:space="preserve"> </w:t>
      </w:r>
    </w:p>
    <w:p w14:paraId="51563926" w14:textId="77777777" w:rsidR="000B2C8A" w:rsidRDefault="008530F4">
      <w:pPr>
        <w:widowControl/>
        <w:numPr>
          <w:ilvl w:val="1"/>
          <w:numId w:val="14"/>
        </w:numPr>
        <w:spacing w:before="100" w:beforeAutospacing="1" w:after="100" w:afterAutospacing="1"/>
        <w:ind w:firstLineChars="0" w:firstLine="420"/>
        <w:jc w:val="left"/>
      </w:pPr>
      <w:r>
        <w:t>本月收入，已添加本月的所有收入之和</w:t>
      </w:r>
      <w:r>
        <w:t xml:space="preserve"> </w:t>
      </w:r>
    </w:p>
    <w:p w14:paraId="73DB36C0" w14:textId="77777777" w:rsidR="000B2C8A" w:rsidRDefault="008530F4">
      <w:pPr>
        <w:widowControl/>
        <w:numPr>
          <w:ilvl w:val="0"/>
          <w:numId w:val="14"/>
        </w:numPr>
        <w:spacing w:before="100" w:beforeAutospacing="1" w:after="100" w:afterAutospacing="1"/>
        <w:ind w:firstLineChars="0" w:firstLine="420"/>
        <w:jc w:val="left"/>
      </w:pPr>
      <w:r>
        <w:t>以每一天为分隔，显示记账清单</w:t>
      </w:r>
      <w:r>
        <w:t xml:space="preserve"> </w:t>
      </w:r>
    </w:p>
    <w:p w14:paraId="3BD05CAF" w14:textId="77777777" w:rsidR="000B2C8A" w:rsidRDefault="008530F4">
      <w:pPr>
        <w:widowControl/>
        <w:numPr>
          <w:ilvl w:val="1"/>
          <w:numId w:val="14"/>
        </w:numPr>
        <w:spacing w:before="100" w:beforeAutospacing="1" w:after="100" w:afterAutospacing="1"/>
        <w:ind w:firstLineChars="0" w:firstLine="420"/>
        <w:jc w:val="left"/>
      </w:pPr>
      <w:r>
        <w:t>每条记账包括记账名称，备注，金额</w:t>
      </w:r>
      <w:r>
        <w:t xml:space="preserve"> </w:t>
      </w:r>
    </w:p>
    <w:p w14:paraId="43808602" w14:textId="77777777" w:rsidR="000B2C8A" w:rsidRDefault="008530F4">
      <w:pPr>
        <w:widowControl/>
        <w:numPr>
          <w:ilvl w:val="1"/>
          <w:numId w:val="14"/>
        </w:numPr>
        <w:spacing w:before="100" w:beforeAutospacing="1" w:after="100" w:afterAutospacing="1"/>
        <w:ind w:firstLineChars="0" w:firstLine="420"/>
        <w:jc w:val="left"/>
      </w:pPr>
      <w:r>
        <w:t>支出金额显示负号，收入金额显示正号</w:t>
      </w:r>
      <w:r>
        <w:t xml:space="preserve"> </w:t>
      </w:r>
    </w:p>
    <w:p w14:paraId="34A1CBCD" w14:textId="77777777" w:rsidR="000B2C8A" w:rsidRDefault="008530F4">
      <w:pPr>
        <w:widowControl/>
        <w:numPr>
          <w:ilvl w:val="0"/>
          <w:numId w:val="14"/>
        </w:numPr>
        <w:spacing w:before="100" w:beforeAutospacing="1" w:after="100" w:afterAutospacing="1"/>
        <w:ind w:firstLineChars="0" w:firstLine="420"/>
        <w:jc w:val="left"/>
      </w:pPr>
      <w:r>
        <w:t>添加记账</w:t>
      </w:r>
      <w:r>
        <w:t xml:space="preserve"> </w:t>
      </w:r>
    </w:p>
    <w:p w14:paraId="3E143F7B" w14:textId="77777777" w:rsidR="000B2C8A" w:rsidRDefault="008530F4">
      <w:pPr>
        <w:widowControl/>
        <w:numPr>
          <w:ilvl w:val="1"/>
          <w:numId w:val="14"/>
        </w:numPr>
        <w:spacing w:before="100" w:beforeAutospacing="1" w:after="100" w:afterAutospacing="1"/>
        <w:ind w:firstLineChars="0" w:firstLine="420"/>
        <w:jc w:val="left"/>
      </w:pPr>
      <w:r>
        <w:t>点击右下角</w:t>
      </w:r>
      <w:r>
        <w:t xml:space="preserve"> + </w:t>
      </w:r>
      <w:r>
        <w:t>，添加记账</w:t>
      </w:r>
    </w:p>
    <w:p w14:paraId="29D41A84" w14:textId="77777777" w:rsidR="000B2C8A" w:rsidRDefault="000B2C8A">
      <w:pPr>
        <w:pStyle w:val="20"/>
        <w:ind w:leftChars="0" w:left="0" w:firstLineChars="0" w:firstLine="0"/>
      </w:pPr>
    </w:p>
    <w:p w14:paraId="490A02B5" w14:textId="77777777" w:rsidR="000B2C8A" w:rsidRDefault="008530F4">
      <w:pPr>
        <w:pStyle w:val="4"/>
        <w:ind w:firstLine="560"/>
        <w:rPr>
          <w:rFonts w:ascii="宋体" w:eastAsia="宋体" w:hAnsi="宋体"/>
          <w:sz w:val="21"/>
          <w:szCs w:val="21"/>
        </w:rPr>
      </w:pPr>
      <w:r>
        <w:rPr>
          <w:rFonts w:ascii="宋体" w:eastAsia="宋体" w:hAnsi="宋体" w:hint="eastAsia"/>
          <w:sz w:val="21"/>
          <w:szCs w:val="21"/>
        </w:rPr>
        <w:t>3</w:t>
      </w:r>
      <w:r>
        <w:rPr>
          <w:rFonts w:ascii="宋体" w:eastAsia="宋体" w:hAnsi="宋体"/>
          <w:sz w:val="21"/>
          <w:szCs w:val="21"/>
        </w:rPr>
        <w:t>.1.9添加</w:t>
      </w:r>
    </w:p>
    <w:p w14:paraId="2016C1E8" w14:textId="77777777" w:rsidR="000B2C8A" w:rsidRDefault="008530F4">
      <w:pPr>
        <w:keepNext/>
        <w:jc w:val="center"/>
      </w:pPr>
      <w:r>
        <w:rPr>
          <w:noProof/>
        </w:rPr>
        <w:drawing>
          <wp:inline distT="0" distB="0" distL="0" distR="0" wp14:anchorId="69E35046" wp14:editId="508B7F65">
            <wp:extent cx="2465070" cy="52044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68490" cy="5211256"/>
                    </a:xfrm>
                    <a:prstGeom prst="rect">
                      <a:avLst/>
                    </a:prstGeom>
                    <a:noFill/>
                    <a:ln>
                      <a:noFill/>
                    </a:ln>
                  </pic:spPr>
                </pic:pic>
              </a:graphicData>
            </a:graphic>
          </wp:inline>
        </w:drawing>
      </w:r>
    </w:p>
    <w:p w14:paraId="2419A731" w14:textId="77777777" w:rsidR="000B2C8A" w:rsidRDefault="008530F4">
      <w:pPr>
        <w:pStyle w:val="a8"/>
        <w:ind w:firstLine="400"/>
        <w:jc w:val="center"/>
      </w:pPr>
      <w:r>
        <w:rPr>
          <w:rFonts w:hint="eastAsia"/>
        </w:rPr>
        <w:t>图</w:t>
      </w:r>
      <w:r>
        <w:rPr>
          <w:rFonts w:hint="eastAsia"/>
        </w:rPr>
        <w:t>3</w:t>
      </w:r>
      <w:r>
        <w:t xml:space="preserve">-9 </w:t>
      </w:r>
      <w:r>
        <w:rPr>
          <w:rFonts w:hint="eastAsia"/>
        </w:rPr>
        <w:t>账单添加原型图</w:t>
      </w:r>
    </w:p>
    <w:p w14:paraId="072FC857" w14:textId="77777777" w:rsidR="000B2C8A" w:rsidRDefault="008530F4">
      <w:pPr>
        <w:widowControl/>
        <w:numPr>
          <w:ilvl w:val="0"/>
          <w:numId w:val="12"/>
        </w:numPr>
        <w:spacing w:before="100" w:beforeAutospacing="1" w:after="100" w:afterAutospacing="1"/>
        <w:ind w:firstLineChars="0" w:firstLine="420"/>
        <w:jc w:val="left"/>
      </w:pPr>
      <w:r>
        <w:rPr>
          <w:rFonts w:hint="eastAsia"/>
        </w:rPr>
        <w:t>入口：账单首页</w:t>
      </w:r>
      <w:r>
        <w:rPr>
          <w:rFonts w:hint="eastAsia"/>
        </w:rPr>
        <w:t>-</w:t>
      </w:r>
      <w:r>
        <w:rPr>
          <w:rFonts w:hint="eastAsia"/>
        </w:rPr>
        <w:t>添加</w:t>
      </w:r>
    </w:p>
    <w:p w14:paraId="4F25544C" w14:textId="77777777" w:rsidR="000B2C8A" w:rsidRDefault="008530F4">
      <w:pPr>
        <w:widowControl/>
        <w:numPr>
          <w:ilvl w:val="0"/>
          <w:numId w:val="15"/>
        </w:numPr>
        <w:spacing w:before="100" w:beforeAutospacing="1" w:after="100" w:afterAutospacing="1"/>
        <w:ind w:firstLineChars="0" w:firstLine="420"/>
        <w:jc w:val="left"/>
      </w:pPr>
      <w:r>
        <w:t>选择</w:t>
      </w:r>
      <w:r>
        <w:t>“</w:t>
      </w:r>
      <w:r>
        <w:t>支出</w:t>
      </w:r>
      <w:r>
        <w:t>“</w:t>
      </w:r>
      <w:r>
        <w:t>，添加支出</w:t>
      </w:r>
      <w:r>
        <w:t xml:space="preserve"> </w:t>
      </w:r>
    </w:p>
    <w:p w14:paraId="661FC545" w14:textId="77777777" w:rsidR="000B2C8A" w:rsidRDefault="008530F4">
      <w:pPr>
        <w:widowControl/>
        <w:numPr>
          <w:ilvl w:val="0"/>
          <w:numId w:val="15"/>
        </w:numPr>
        <w:spacing w:before="100" w:beforeAutospacing="1" w:after="100" w:afterAutospacing="1"/>
        <w:ind w:firstLineChars="0" w:firstLine="420"/>
        <w:jc w:val="left"/>
      </w:pPr>
      <w:r>
        <w:t>输入支出金额</w:t>
      </w:r>
      <w:r>
        <w:t xml:space="preserve"> </w:t>
      </w:r>
    </w:p>
    <w:p w14:paraId="6BDFC3DA" w14:textId="77777777" w:rsidR="000B2C8A" w:rsidRDefault="008530F4">
      <w:pPr>
        <w:widowControl/>
        <w:numPr>
          <w:ilvl w:val="0"/>
          <w:numId w:val="15"/>
        </w:numPr>
        <w:spacing w:before="100" w:beforeAutospacing="1" w:after="100" w:afterAutospacing="1"/>
        <w:ind w:firstLineChars="0" w:firstLine="420"/>
        <w:jc w:val="left"/>
      </w:pPr>
      <w:r>
        <w:t>选择支出分类</w:t>
      </w:r>
      <w:r>
        <w:t xml:space="preserve"> </w:t>
      </w:r>
    </w:p>
    <w:p w14:paraId="02696F98" w14:textId="77777777" w:rsidR="000B2C8A" w:rsidRDefault="008530F4">
      <w:pPr>
        <w:widowControl/>
        <w:numPr>
          <w:ilvl w:val="1"/>
          <w:numId w:val="15"/>
        </w:numPr>
        <w:spacing w:before="100" w:beforeAutospacing="1" w:after="100" w:afterAutospacing="1"/>
        <w:ind w:firstLineChars="0" w:firstLine="420"/>
        <w:jc w:val="left"/>
      </w:pPr>
      <w:r>
        <w:t>饮食：食堂三餐，聚餐，水果零食，外卖，外出吃饭</w:t>
      </w:r>
      <w:r>
        <w:t xml:space="preserve"> </w:t>
      </w:r>
    </w:p>
    <w:p w14:paraId="21EAD531" w14:textId="77777777" w:rsidR="000B2C8A" w:rsidRDefault="008530F4">
      <w:pPr>
        <w:widowControl/>
        <w:numPr>
          <w:ilvl w:val="1"/>
          <w:numId w:val="15"/>
        </w:numPr>
        <w:spacing w:before="100" w:beforeAutospacing="1" w:after="100" w:afterAutospacing="1"/>
        <w:ind w:firstLineChars="0" w:firstLine="420"/>
        <w:jc w:val="left"/>
      </w:pPr>
      <w:r>
        <w:t>衣服饰品：衣服裤子，化妆饰品，鞋帽包包</w:t>
      </w:r>
      <w:r>
        <w:t xml:space="preserve"> </w:t>
      </w:r>
    </w:p>
    <w:p w14:paraId="49016A68" w14:textId="77777777" w:rsidR="000B2C8A" w:rsidRDefault="008530F4">
      <w:pPr>
        <w:widowControl/>
        <w:numPr>
          <w:ilvl w:val="1"/>
          <w:numId w:val="15"/>
        </w:numPr>
        <w:spacing w:before="100" w:beforeAutospacing="1" w:after="100" w:afterAutospacing="1"/>
        <w:ind w:firstLineChars="0" w:firstLine="420"/>
        <w:jc w:val="left"/>
      </w:pPr>
      <w:r>
        <w:t>通讯交通：话费，网费，邮费，公共交通，打车租车，自行车</w:t>
      </w:r>
      <w:r>
        <w:t xml:space="preserve"> </w:t>
      </w:r>
    </w:p>
    <w:p w14:paraId="565BEBB3" w14:textId="77777777" w:rsidR="000B2C8A" w:rsidRDefault="008530F4">
      <w:pPr>
        <w:widowControl/>
        <w:numPr>
          <w:ilvl w:val="1"/>
          <w:numId w:val="15"/>
        </w:numPr>
        <w:spacing w:before="100" w:beforeAutospacing="1" w:after="100" w:afterAutospacing="1"/>
        <w:ind w:firstLineChars="0" w:firstLine="420"/>
        <w:jc w:val="left"/>
      </w:pPr>
      <w:r>
        <w:t>学习进修：书籍软件，学杂费，文印费，学习工具</w:t>
      </w:r>
      <w:r>
        <w:t xml:space="preserve"> </w:t>
      </w:r>
    </w:p>
    <w:p w14:paraId="1F6E1CA7" w14:textId="77777777" w:rsidR="000B2C8A" w:rsidRDefault="008530F4">
      <w:pPr>
        <w:widowControl/>
        <w:numPr>
          <w:ilvl w:val="1"/>
          <w:numId w:val="15"/>
        </w:numPr>
        <w:spacing w:before="100" w:beforeAutospacing="1" w:after="100" w:afterAutospacing="1"/>
        <w:ind w:firstLineChars="0" w:firstLine="420"/>
        <w:jc w:val="left"/>
      </w:pPr>
      <w:r>
        <w:t>休闲娱乐：电影，旅游，健身，其他</w:t>
      </w:r>
      <w:r>
        <w:t xml:space="preserve"> </w:t>
      </w:r>
    </w:p>
    <w:p w14:paraId="5E4DF85A" w14:textId="77777777" w:rsidR="000B2C8A" w:rsidRDefault="008530F4">
      <w:pPr>
        <w:widowControl/>
        <w:numPr>
          <w:ilvl w:val="1"/>
          <w:numId w:val="15"/>
        </w:numPr>
        <w:spacing w:before="100" w:beforeAutospacing="1" w:after="100" w:afterAutospacing="1"/>
        <w:ind w:firstLineChars="0" w:firstLine="420"/>
        <w:jc w:val="left"/>
      </w:pPr>
      <w:r>
        <w:t>其他杂项</w:t>
      </w:r>
      <w:r>
        <w:t xml:space="preserve"> </w:t>
      </w:r>
    </w:p>
    <w:p w14:paraId="703D6BAF" w14:textId="77777777" w:rsidR="000B2C8A" w:rsidRDefault="008530F4">
      <w:pPr>
        <w:widowControl/>
        <w:numPr>
          <w:ilvl w:val="0"/>
          <w:numId w:val="15"/>
        </w:numPr>
        <w:spacing w:before="100" w:beforeAutospacing="1" w:after="100" w:afterAutospacing="1"/>
        <w:ind w:firstLineChars="0" w:firstLine="420"/>
        <w:jc w:val="left"/>
      </w:pPr>
      <w:r>
        <w:lastRenderedPageBreak/>
        <w:t>添加备注（限制备注字数）</w:t>
      </w:r>
      <w:r>
        <w:t xml:space="preserve"> </w:t>
      </w:r>
    </w:p>
    <w:p w14:paraId="7F59145A" w14:textId="77777777" w:rsidR="000B2C8A" w:rsidRDefault="008530F4">
      <w:pPr>
        <w:widowControl/>
        <w:numPr>
          <w:ilvl w:val="1"/>
          <w:numId w:val="15"/>
        </w:numPr>
        <w:spacing w:before="100" w:beforeAutospacing="1" w:after="100" w:afterAutospacing="1"/>
        <w:ind w:firstLineChars="0" w:firstLine="420"/>
        <w:jc w:val="left"/>
      </w:pPr>
      <w:r>
        <w:t>文字添加</w:t>
      </w:r>
      <w:r>
        <w:t xml:space="preserve"> </w:t>
      </w:r>
    </w:p>
    <w:p w14:paraId="176EC399" w14:textId="77777777" w:rsidR="000B2C8A" w:rsidRDefault="008530F4">
      <w:pPr>
        <w:widowControl/>
        <w:numPr>
          <w:ilvl w:val="1"/>
          <w:numId w:val="15"/>
        </w:numPr>
        <w:spacing w:before="100" w:beforeAutospacing="1" w:after="100" w:afterAutospacing="1"/>
        <w:ind w:firstLineChars="0" w:firstLine="420"/>
        <w:jc w:val="left"/>
      </w:pPr>
      <w:r>
        <w:t>语音添加</w:t>
      </w:r>
      <w:r>
        <w:t xml:space="preserve"> </w:t>
      </w:r>
    </w:p>
    <w:p w14:paraId="0F5284A6" w14:textId="77777777" w:rsidR="000B2C8A" w:rsidRDefault="008530F4">
      <w:pPr>
        <w:widowControl/>
        <w:numPr>
          <w:ilvl w:val="0"/>
          <w:numId w:val="15"/>
        </w:numPr>
        <w:spacing w:before="100" w:beforeAutospacing="1" w:after="100" w:afterAutospacing="1"/>
        <w:ind w:firstLineChars="0" w:firstLine="420"/>
        <w:jc w:val="left"/>
      </w:pPr>
      <w:r>
        <w:t>添加图片（限制图片数量最多三张）</w:t>
      </w:r>
    </w:p>
    <w:p w14:paraId="6BB79364" w14:textId="77777777" w:rsidR="000B2C8A" w:rsidRDefault="000B2C8A">
      <w:pPr>
        <w:pStyle w:val="20"/>
        <w:ind w:leftChars="0" w:left="0" w:firstLineChars="0" w:firstLine="0"/>
      </w:pPr>
    </w:p>
    <w:p w14:paraId="7C9E6147" w14:textId="77777777" w:rsidR="000B2C8A" w:rsidRDefault="008530F4">
      <w:pPr>
        <w:pStyle w:val="3"/>
        <w:numPr>
          <w:ilvl w:val="0"/>
          <w:numId w:val="0"/>
        </w:numPr>
        <w:rPr>
          <w:b/>
          <w:bCs w:val="0"/>
        </w:rPr>
      </w:pPr>
      <w:r>
        <w:rPr>
          <w:b/>
          <w:bCs w:val="0"/>
        </w:rPr>
        <w:t>3.1.10</w:t>
      </w:r>
      <w:r>
        <w:rPr>
          <w:b/>
          <w:bCs w:val="0"/>
        </w:rPr>
        <w:t>预算</w:t>
      </w:r>
    </w:p>
    <w:p w14:paraId="6306EE08" w14:textId="77777777" w:rsidR="000B2C8A" w:rsidRDefault="008530F4">
      <w:pPr>
        <w:keepNext/>
        <w:jc w:val="center"/>
      </w:pPr>
      <w:r>
        <w:rPr>
          <w:noProof/>
        </w:rPr>
        <w:drawing>
          <wp:inline distT="0" distB="0" distL="0" distR="0" wp14:anchorId="12A32A19" wp14:editId="1892C3D9">
            <wp:extent cx="2338705" cy="4937760"/>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45108" cy="4950783"/>
                    </a:xfrm>
                    <a:prstGeom prst="rect">
                      <a:avLst/>
                    </a:prstGeom>
                    <a:noFill/>
                    <a:ln>
                      <a:noFill/>
                    </a:ln>
                  </pic:spPr>
                </pic:pic>
              </a:graphicData>
            </a:graphic>
          </wp:inline>
        </w:drawing>
      </w:r>
    </w:p>
    <w:p w14:paraId="1BE691E2" w14:textId="77777777" w:rsidR="000B2C8A" w:rsidRDefault="008530F4">
      <w:pPr>
        <w:pStyle w:val="a8"/>
        <w:ind w:firstLine="400"/>
        <w:jc w:val="center"/>
      </w:pPr>
      <w:r>
        <w:rPr>
          <w:rFonts w:hint="eastAsia"/>
        </w:rPr>
        <w:t>图</w:t>
      </w:r>
      <w:r>
        <w:rPr>
          <w:rFonts w:hint="eastAsia"/>
        </w:rPr>
        <w:t>3</w:t>
      </w:r>
      <w:r>
        <w:t xml:space="preserve">-10 </w:t>
      </w:r>
      <w:r>
        <w:rPr>
          <w:rFonts w:hint="eastAsia"/>
        </w:rPr>
        <w:t>预算首页原型图</w:t>
      </w:r>
    </w:p>
    <w:p w14:paraId="777750EF" w14:textId="77777777" w:rsidR="000B2C8A" w:rsidRDefault="008530F4">
      <w:pPr>
        <w:keepNext/>
        <w:jc w:val="center"/>
      </w:pPr>
      <w:r>
        <w:lastRenderedPageBreak/>
        <w:t xml:space="preserve"> </w:t>
      </w:r>
      <w:r>
        <w:rPr>
          <w:noProof/>
        </w:rPr>
        <w:drawing>
          <wp:inline distT="0" distB="0" distL="0" distR="0" wp14:anchorId="5170093D" wp14:editId="521F45D8">
            <wp:extent cx="2117725" cy="49288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126687" cy="4948711"/>
                    </a:xfrm>
                    <a:prstGeom prst="rect">
                      <a:avLst/>
                    </a:prstGeom>
                    <a:noFill/>
                    <a:ln>
                      <a:noFill/>
                    </a:ln>
                  </pic:spPr>
                </pic:pic>
              </a:graphicData>
            </a:graphic>
          </wp:inline>
        </w:drawing>
      </w:r>
    </w:p>
    <w:p w14:paraId="3768C5C1" w14:textId="77777777" w:rsidR="000B2C8A" w:rsidRDefault="008530F4">
      <w:pPr>
        <w:pStyle w:val="a8"/>
        <w:ind w:firstLine="400"/>
        <w:jc w:val="center"/>
      </w:pPr>
      <w:r>
        <w:rPr>
          <w:rFonts w:hint="eastAsia"/>
        </w:rPr>
        <w:t>图</w:t>
      </w:r>
      <w:r>
        <w:rPr>
          <w:rFonts w:hint="eastAsia"/>
        </w:rPr>
        <w:t>3</w:t>
      </w:r>
      <w:r>
        <w:t xml:space="preserve">-11 </w:t>
      </w:r>
      <w:r>
        <w:rPr>
          <w:rFonts w:hint="eastAsia"/>
        </w:rPr>
        <w:t>编辑预算原型图</w:t>
      </w:r>
    </w:p>
    <w:p w14:paraId="49774A5D" w14:textId="77777777" w:rsidR="000B2C8A" w:rsidRDefault="008530F4">
      <w:pPr>
        <w:widowControl/>
        <w:numPr>
          <w:ilvl w:val="0"/>
          <w:numId w:val="12"/>
        </w:numPr>
        <w:spacing w:before="100" w:beforeAutospacing="1" w:after="100" w:afterAutospacing="1"/>
        <w:ind w:firstLineChars="0" w:firstLine="420"/>
        <w:jc w:val="left"/>
      </w:pPr>
      <w:r>
        <w:rPr>
          <w:rFonts w:hint="eastAsia"/>
        </w:rPr>
        <w:t>入口：账单首页</w:t>
      </w:r>
      <w:r>
        <w:rPr>
          <w:rFonts w:hint="eastAsia"/>
        </w:rPr>
        <w:t>-</w:t>
      </w:r>
      <w:r>
        <w:rPr>
          <w:rFonts w:hint="eastAsia"/>
        </w:rPr>
        <w:t>预算</w:t>
      </w:r>
    </w:p>
    <w:p w14:paraId="006CB60B" w14:textId="77777777" w:rsidR="000B2C8A" w:rsidRDefault="008530F4">
      <w:pPr>
        <w:widowControl/>
        <w:numPr>
          <w:ilvl w:val="0"/>
          <w:numId w:val="16"/>
        </w:numPr>
        <w:spacing w:before="100" w:beforeAutospacing="1" w:after="100" w:afterAutospacing="1"/>
        <w:ind w:firstLineChars="0" w:firstLine="420"/>
        <w:jc w:val="left"/>
      </w:pPr>
      <w:r>
        <w:t>点击上方切换到</w:t>
      </w:r>
      <w:r>
        <w:t>”</w:t>
      </w:r>
      <w:r>
        <w:t>预算界面</w:t>
      </w:r>
      <w:r>
        <w:t xml:space="preserve">“ </w:t>
      </w:r>
    </w:p>
    <w:p w14:paraId="659078D2" w14:textId="77777777" w:rsidR="000B2C8A" w:rsidRDefault="008530F4">
      <w:pPr>
        <w:widowControl/>
        <w:numPr>
          <w:ilvl w:val="0"/>
          <w:numId w:val="16"/>
        </w:numPr>
        <w:spacing w:before="100" w:beforeAutospacing="1" w:after="100" w:afterAutospacing="1"/>
        <w:ind w:firstLineChars="0" w:firstLine="420"/>
        <w:jc w:val="left"/>
      </w:pPr>
      <w:r>
        <w:t>显示本月预算总支出</w:t>
      </w:r>
      <w:r>
        <w:t xml:space="preserve"> </w:t>
      </w:r>
    </w:p>
    <w:p w14:paraId="7277EC4D" w14:textId="77777777" w:rsidR="000B2C8A" w:rsidRDefault="008530F4">
      <w:pPr>
        <w:widowControl/>
        <w:numPr>
          <w:ilvl w:val="1"/>
          <w:numId w:val="16"/>
        </w:numPr>
        <w:spacing w:before="100" w:beforeAutospacing="1" w:after="100" w:afterAutospacing="1"/>
        <w:ind w:firstLineChars="0" w:firstLine="420"/>
        <w:jc w:val="left"/>
      </w:pPr>
      <w:r>
        <w:t>总支出为所有预算支出之和</w:t>
      </w:r>
      <w:r>
        <w:t xml:space="preserve"> </w:t>
      </w:r>
    </w:p>
    <w:p w14:paraId="7DB12D5F" w14:textId="77777777" w:rsidR="000B2C8A" w:rsidRDefault="008530F4">
      <w:pPr>
        <w:widowControl/>
        <w:numPr>
          <w:ilvl w:val="0"/>
          <w:numId w:val="16"/>
        </w:numPr>
        <w:spacing w:before="100" w:beforeAutospacing="1" w:after="100" w:afterAutospacing="1"/>
        <w:ind w:firstLineChars="0" w:firstLine="420"/>
        <w:jc w:val="left"/>
      </w:pPr>
      <w:r>
        <w:t>显示各类预算金额</w:t>
      </w:r>
      <w:r>
        <w:t xml:space="preserve"> </w:t>
      </w:r>
    </w:p>
    <w:p w14:paraId="112688D4" w14:textId="77777777" w:rsidR="000B2C8A" w:rsidRDefault="008530F4">
      <w:pPr>
        <w:widowControl/>
        <w:numPr>
          <w:ilvl w:val="1"/>
          <w:numId w:val="16"/>
        </w:numPr>
        <w:spacing w:before="100" w:beforeAutospacing="1" w:after="100" w:afterAutospacing="1"/>
        <w:ind w:firstLineChars="0" w:firstLine="420"/>
        <w:jc w:val="left"/>
      </w:pPr>
      <w:r>
        <w:t>预算分类名称</w:t>
      </w:r>
      <w:r>
        <w:t xml:space="preserve"> </w:t>
      </w:r>
    </w:p>
    <w:p w14:paraId="0E5BF57A" w14:textId="77777777" w:rsidR="000B2C8A" w:rsidRDefault="008530F4">
      <w:pPr>
        <w:widowControl/>
        <w:numPr>
          <w:ilvl w:val="1"/>
          <w:numId w:val="16"/>
        </w:numPr>
        <w:spacing w:before="100" w:beforeAutospacing="1" w:after="100" w:afterAutospacing="1"/>
        <w:ind w:firstLineChars="0" w:firstLine="420"/>
        <w:jc w:val="left"/>
      </w:pPr>
      <w:r>
        <w:t>预算金额</w:t>
      </w:r>
      <w:r>
        <w:t xml:space="preserve"> </w:t>
      </w:r>
    </w:p>
    <w:p w14:paraId="78E4EF3B" w14:textId="77777777" w:rsidR="000B2C8A" w:rsidRDefault="008530F4">
      <w:pPr>
        <w:widowControl/>
        <w:numPr>
          <w:ilvl w:val="1"/>
          <w:numId w:val="16"/>
        </w:numPr>
        <w:spacing w:before="100" w:beforeAutospacing="1" w:after="100" w:afterAutospacing="1"/>
        <w:ind w:firstLineChars="0" w:firstLine="420"/>
        <w:jc w:val="left"/>
      </w:pPr>
      <w:r>
        <w:t>余额。余额为预算金额</w:t>
      </w:r>
      <w:r>
        <w:t xml:space="preserve"> - </w:t>
      </w:r>
      <w:r>
        <w:t>该分类已支出金额</w:t>
      </w:r>
      <w:r>
        <w:t xml:space="preserve"> </w:t>
      </w:r>
    </w:p>
    <w:p w14:paraId="01BAA731" w14:textId="77777777" w:rsidR="000B2C8A" w:rsidRDefault="008530F4">
      <w:pPr>
        <w:widowControl/>
        <w:numPr>
          <w:ilvl w:val="1"/>
          <w:numId w:val="16"/>
        </w:numPr>
        <w:spacing w:before="100" w:beforeAutospacing="1" w:after="100" w:afterAutospacing="1"/>
        <w:ind w:firstLineChars="0" w:firstLine="420"/>
        <w:jc w:val="left"/>
      </w:pPr>
      <w:r>
        <w:t>显示所有分类。</w:t>
      </w:r>
      <w:r>
        <w:t xml:space="preserve"> </w:t>
      </w:r>
    </w:p>
    <w:p w14:paraId="70ACC6E8" w14:textId="77777777" w:rsidR="000B2C8A" w:rsidRDefault="008530F4">
      <w:pPr>
        <w:widowControl/>
        <w:numPr>
          <w:ilvl w:val="2"/>
          <w:numId w:val="16"/>
        </w:numPr>
        <w:spacing w:before="100" w:beforeAutospacing="1" w:after="100" w:afterAutospacing="1"/>
        <w:ind w:firstLineChars="0" w:firstLine="420"/>
        <w:jc w:val="left"/>
      </w:pPr>
      <w:r>
        <w:t>饮食</w:t>
      </w:r>
      <w:r>
        <w:t xml:space="preserve"> </w:t>
      </w:r>
    </w:p>
    <w:p w14:paraId="2F57B6C2" w14:textId="77777777" w:rsidR="000B2C8A" w:rsidRDefault="008530F4">
      <w:pPr>
        <w:widowControl/>
        <w:numPr>
          <w:ilvl w:val="2"/>
          <w:numId w:val="16"/>
        </w:numPr>
        <w:spacing w:before="100" w:beforeAutospacing="1" w:after="100" w:afterAutospacing="1"/>
        <w:ind w:firstLineChars="0" w:firstLine="420"/>
        <w:jc w:val="left"/>
      </w:pPr>
      <w:r>
        <w:t>衣服饰品</w:t>
      </w:r>
      <w:r>
        <w:t xml:space="preserve"> </w:t>
      </w:r>
    </w:p>
    <w:p w14:paraId="530B006D" w14:textId="77777777" w:rsidR="000B2C8A" w:rsidRDefault="008530F4">
      <w:pPr>
        <w:widowControl/>
        <w:numPr>
          <w:ilvl w:val="2"/>
          <w:numId w:val="16"/>
        </w:numPr>
        <w:spacing w:before="100" w:beforeAutospacing="1" w:after="100" w:afterAutospacing="1"/>
        <w:ind w:firstLineChars="0" w:firstLine="420"/>
        <w:jc w:val="left"/>
      </w:pPr>
      <w:r>
        <w:t>通讯交通</w:t>
      </w:r>
      <w:r>
        <w:t xml:space="preserve"> </w:t>
      </w:r>
    </w:p>
    <w:p w14:paraId="681C282B" w14:textId="77777777" w:rsidR="000B2C8A" w:rsidRDefault="008530F4">
      <w:pPr>
        <w:widowControl/>
        <w:numPr>
          <w:ilvl w:val="2"/>
          <w:numId w:val="16"/>
        </w:numPr>
        <w:spacing w:before="100" w:beforeAutospacing="1" w:after="100" w:afterAutospacing="1"/>
        <w:ind w:firstLineChars="0" w:firstLine="420"/>
        <w:jc w:val="left"/>
      </w:pPr>
      <w:r>
        <w:t>学习进修</w:t>
      </w:r>
      <w:r>
        <w:t xml:space="preserve"> </w:t>
      </w:r>
    </w:p>
    <w:p w14:paraId="1B3DD9E8" w14:textId="77777777" w:rsidR="000B2C8A" w:rsidRDefault="008530F4">
      <w:pPr>
        <w:widowControl/>
        <w:numPr>
          <w:ilvl w:val="2"/>
          <w:numId w:val="16"/>
        </w:numPr>
        <w:spacing w:before="100" w:beforeAutospacing="1" w:after="100" w:afterAutospacing="1"/>
        <w:ind w:firstLineChars="0" w:firstLine="420"/>
        <w:jc w:val="left"/>
      </w:pPr>
      <w:r>
        <w:t>休闲娱乐</w:t>
      </w:r>
      <w:r>
        <w:t xml:space="preserve"> </w:t>
      </w:r>
    </w:p>
    <w:p w14:paraId="2EDD5C6B" w14:textId="77777777" w:rsidR="000B2C8A" w:rsidRDefault="008530F4">
      <w:pPr>
        <w:widowControl/>
        <w:numPr>
          <w:ilvl w:val="2"/>
          <w:numId w:val="16"/>
        </w:numPr>
        <w:spacing w:before="100" w:beforeAutospacing="1" w:after="100" w:afterAutospacing="1"/>
        <w:ind w:firstLineChars="0" w:firstLine="420"/>
        <w:jc w:val="left"/>
      </w:pPr>
      <w:r>
        <w:t>其他杂项</w:t>
      </w:r>
      <w:r>
        <w:t xml:space="preserve"> </w:t>
      </w:r>
    </w:p>
    <w:p w14:paraId="7D2F451E" w14:textId="77777777" w:rsidR="000B2C8A" w:rsidRDefault="008530F4">
      <w:pPr>
        <w:widowControl/>
        <w:numPr>
          <w:ilvl w:val="0"/>
          <w:numId w:val="16"/>
        </w:numPr>
        <w:spacing w:before="100" w:beforeAutospacing="1" w:after="100" w:afterAutospacing="1"/>
        <w:ind w:firstLineChars="0" w:firstLine="420"/>
        <w:jc w:val="left"/>
      </w:pPr>
      <w:r>
        <w:t>编辑预算：</w:t>
      </w:r>
      <w:r>
        <w:t xml:space="preserve"> </w:t>
      </w:r>
    </w:p>
    <w:p w14:paraId="197B7E58" w14:textId="77777777" w:rsidR="000B2C8A" w:rsidRDefault="008530F4">
      <w:pPr>
        <w:widowControl/>
        <w:numPr>
          <w:ilvl w:val="1"/>
          <w:numId w:val="16"/>
        </w:numPr>
        <w:spacing w:before="100" w:beforeAutospacing="1" w:after="100" w:afterAutospacing="1"/>
        <w:ind w:firstLineChars="0" w:firstLine="420"/>
        <w:jc w:val="left"/>
      </w:pPr>
      <w:r>
        <w:t>点击某条预算后，即可对该分类的支出分类进行编辑</w:t>
      </w:r>
      <w:r>
        <w:t xml:space="preserve"> </w:t>
      </w:r>
    </w:p>
    <w:p w14:paraId="31AAC5EB" w14:textId="77777777" w:rsidR="000B2C8A" w:rsidRDefault="008530F4">
      <w:pPr>
        <w:widowControl/>
        <w:numPr>
          <w:ilvl w:val="1"/>
          <w:numId w:val="16"/>
        </w:numPr>
        <w:spacing w:before="100" w:beforeAutospacing="1" w:after="100" w:afterAutospacing="1"/>
        <w:ind w:firstLineChars="0" w:firstLine="420"/>
        <w:jc w:val="left"/>
      </w:pPr>
      <w:r>
        <w:lastRenderedPageBreak/>
        <w:t>未编辑支出金额的分类，显示</w:t>
      </w:r>
      <w:r>
        <w:t xml:space="preserve">0.00 </w:t>
      </w:r>
    </w:p>
    <w:p w14:paraId="7F779AF0" w14:textId="77777777" w:rsidR="000B2C8A" w:rsidRDefault="008530F4">
      <w:pPr>
        <w:widowControl/>
        <w:numPr>
          <w:ilvl w:val="0"/>
          <w:numId w:val="16"/>
        </w:numPr>
        <w:spacing w:before="100" w:beforeAutospacing="1" w:after="100" w:afterAutospacing="1"/>
        <w:ind w:firstLineChars="0" w:firstLine="420"/>
        <w:jc w:val="left"/>
      </w:pPr>
      <w:r>
        <w:t>超值提醒</w:t>
      </w:r>
      <w:r>
        <w:t xml:space="preserve"> </w:t>
      </w:r>
    </w:p>
    <w:p w14:paraId="2A7FEFD6" w14:textId="77777777" w:rsidR="000B2C8A" w:rsidRDefault="008530F4">
      <w:pPr>
        <w:widowControl/>
        <w:numPr>
          <w:ilvl w:val="1"/>
          <w:numId w:val="16"/>
        </w:numPr>
        <w:spacing w:before="100" w:beforeAutospacing="1" w:after="100" w:afterAutospacing="1"/>
        <w:ind w:firstLineChars="0" w:firstLine="420"/>
        <w:jc w:val="left"/>
      </w:pPr>
      <w:r>
        <w:t>当某一类预算第一次超支时，进行系统通知</w:t>
      </w:r>
      <w:r>
        <w:t>”xx</w:t>
      </w:r>
      <w:r>
        <w:t>类预算已超支</w:t>
      </w:r>
      <w:r>
        <w:t>“</w:t>
      </w:r>
      <w:r>
        <w:t>。该分类后续超支不再提醒</w:t>
      </w:r>
      <w:r>
        <w:t xml:space="preserve"> </w:t>
      </w:r>
    </w:p>
    <w:p w14:paraId="0920A7F5" w14:textId="77777777" w:rsidR="000B2C8A" w:rsidRDefault="008530F4">
      <w:pPr>
        <w:widowControl/>
        <w:numPr>
          <w:ilvl w:val="1"/>
          <w:numId w:val="16"/>
        </w:numPr>
        <w:spacing w:before="100" w:beforeAutospacing="1" w:after="100" w:afterAutospacing="1"/>
        <w:ind w:firstLineChars="0" w:firstLine="420"/>
        <w:jc w:val="left"/>
      </w:pPr>
      <w:r>
        <w:t>总预算超支时，进行系统通知：</w:t>
      </w:r>
      <w:r>
        <w:t>”</w:t>
      </w:r>
      <w:r>
        <w:t>本月总预算已超支</w:t>
      </w:r>
      <w:r>
        <w:t>“</w:t>
      </w:r>
      <w:r>
        <w:t>。</w:t>
      </w:r>
    </w:p>
    <w:p w14:paraId="44D812DB" w14:textId="77777777" w:rsidR="000B2C8A" w:rsidRDefault="008530F4">
      <w:pPr>
        <w:pStyle w:val="2"/>
        <w:numPr>
          <w:ilvl w:val="0"/>
          <w:numId w:val="0"/>
        </w:numPr>
        <w:rPr>
          <w:rFonts w:ascii="宋体" w:eastAsia="宋体" w:hAnsi="宋体"/>
          <w:sz w:val="21"/>
          <w:szCs w:val="21"/>
        </w:rPr>
      </w:pPr>
      <w:r>
        <w:rPr>
          <w:rFonts w:ascii="宋体" w:eastAsia="宋体" w:hAnsi="宋体" w:hint="eastAsia"/>
          <w:sz w:val="21"/>
          <w:szCs w:val="21"/>
        </w:rPr>
        <w:t>3</w:t>
      </w:r>
      <w:r>
        <w:rPr>
          <w:rFonts w:ascii="宋体" w:eastAsia="宋体" w:hAnsi="宋体"/>
          <w:sz w:val="21"/>
          <w:szCs w:val="21"/>
        </w:rPr>
        <w:t>.1.11我的</w:t>
      </w:r>
    </w:p>
    <w:p w14:paraId="305845E2" w14:textId="77777777" w:rsidR="000B2C8A" w:rsidRDefault="008530F4">
      <w:pPr>
        <w:keepNext/>
        <w:jc w:val="center"/>
      </w:pPr>
      <w:r>
        <w:rPr>
          <w:noProof/>
        </w:rPr>
        <w:drawing>
          <wp:inline distT="0" distB="0" distL="0" distR="0" wp14:anchorId="14C763C3" wp14:editId="404ADFB8">
            <wp:extent cx="2487295" cy="42252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87544" cy="4225637"/>
                    </a:xfrm>
                    <a:prstGeom prst="rect">
                      <a:avLst/>
                    </a:prstGeom>
                    <a:noFill/>
                    <a:ln>
                      <a:noFill/>
                    </a:ln>
                  </pic:spPr>
                </pic:pic>
              </a:graphicData>
            </a:graphic>
          </wp:inline>
        </w:drawing>
      </w:r>
    </w:p>
    <w:p w14:paraId="457DBF46" w14:textId="77777777" w:rsidR="000B2C8A" w:rsidRDefault="008530F4">
      <w:pPr>
        <w:pStyle w:val="a8"/>
        <w:ind w:firstLine="400"/>
        <w:jc w:val="center"/>
      </w:pPr>
      <w:r>
        <w:rPr>
          <w:rFonts w:hint="eastAsia"/>
        </w:rPr>
        <w:t>图</w:t>
      </w:r>
      <w:r>
        <w:rPr>
          <w:rFonts w:hint="eastAsia"/>
        </w:rPr>
        <w:t>3</w:t>
      </w:r>
      <w:r>
        <w:t xml:space="preserve">-12 </w:t>
      </w:r>
      <w:r>
        <w:rPr>
          <w:rFonts w:hint="eastAsia"/>
        </w:rPr>
        <w:t>“我的”原型图</w:t>
      </w:r>
    </w:p>
    <w:p w14:paraId="041FC7E9" w14:textId="77777777" w:rsidR="000B2C8A" w:rsidRDefault="008530F4">
      <w:pPr>
        <w:widowControl/>
        <w:numPr>
          <w:ilvl w:val="0"/>
          <w:numId w:val="17"/>
        </w:numPr>
        <w:spacing w:before="100" w:beforeAutospacing="1" w:after="100" w:afterAutospacing="1"/>
        <w:ind w:firstLineChars="0" w:firstLine="420"/>
        <w:jc w:val="left"/>
      </w:pPr>
      <w:r>
        <w:t>入口：我的</w:t>
      </w:r>
      <w:r>
        <w:t xml:space="preserve"> </w:t>
      </w:r>
    </w:p>
    <w:p w14:paraId="5244E333" w14:textId="77777777" w:rsidR="000B2C8A" w:rsidRDefault="008530F4">
      <w:pPr>
        <w:widowControl/>
        <w:numPr>
          <w:ilvl w:val="0"/>
          <w:numId w:val="18"/>
        </w:numPr>
        <w:spacing w:before="100" w:beforeAutospacing="1" w:after="100" w:afterAutospacing="1"/>
        <w:ind w:firstLineChars="0" w:firstLine="420"/>
        <w:jc w:val="left"/>
      </w:pPr>
      <w:r>
        <w:t>更改头像</w:t>
      </w:r>
      <w:r>
        <w:t xml:space="preserve"> </w:t>
      </w:r>
    </w:p>
    <w:p w14:paraId="37CD0627" w14:textId="77777777" w:rsidR="000B2C8A" w:rsidRDefault="008530F4">
      <w:pPr>
        <w:widowControl/>
        <w:numPr>
          <w:ilvl w:val="1"/>
          <w:numId w:val="18"/>
        </w:numPr>
        <w:spacing w:before="100" w:beforeAutospacing="1" w:after="100" w:afterAutospacing="1"/>
        <w:ind w:firstLineChars="0" w:firstLine="420"/>
        <w:jc w:val="left"/>
      </w:pPr>
      <w:r>
        <w:t>流程及使用能力同</w:t>
      </w:r>
      <w:r>
        <w:t>“</w:t>
      </w:r>
      <w:r>
        <w:t>日记</w:t>
      </w:r>
      <w:r>
        <w:t>-</w:t>
      </w:r>
      <w:r>
        <w:t>上传照片</w:t>
      </w:r>
      <w:r>
        <w:t>”</w:t>
      </w:r>
    </w:p>
    <w:p w14:paraId="4F71CBDA" w14:textId="77777777" w:rsidR="000B2C8A" w:rsidRDefault="000B2C8A">
      <w:pPr>
        <w:pStyle w:val="20"/>
        <w:ind w:leftChars="0" w:left="0" w:firstLineChars="0" w:firstLine="0"/>
      </w:pPr>
    </w:p>
    <w:p w14:paraId="5BA64130" w14:textId="77777777" w:rsidR="000B2C8A" w:rsidRDefault="000B2C8A"/>
    <w:p w14:paraId="141FA3DC" w14:textId="77777777" w:rsidR="000B2C8A" w:rsidRDefault="008530F4">
      <w:pPr>
        <w:pStyle w:val="2"/>
        <w:ind w:left="180"/>
        <w:rPr>
          <w:szCs w:val="24"/>
        </w:rPr>
      </w:pPr>
      <w:bookmarkStart w:id="39" w:name="_Toc120307673"/>
      <w:bookmarkStart w:id="40" w:name="_Toc121128969"/>
      <w:bookmarkStart w:id="41" w:name="_Toc127799078"/>
      <w:r>
        <w:rPr>
          <w:rFonts w:hint="eastAsia"/>
          <w:szCs w:val="24"/>
        </w:rPr>
        <w:t>硬件接口</w:t>
      </w:r>
      <w:bookmarkEnd w:id="39"/>
      <w:bookmarkEnd w:id="40"/>
      <w:bookmarkEnd w:id="41"/>
    </w:p>
    <w:p w14:paraId="1CDDE519" w14:textId="77777777" w:rsidR="000B2C8A" w:rsidRDefault="008530F4">
      <w:pPr>
        <w:ind w:left="420"/>
      </w:pPr>
      <w:r>
        <w:rPr>
          <w:rFonts w:hint="eastAsia"/>
        </w:rPr>
        <w:t>以下为成电微记中使用到的硬件相关服务：</w:t>
      </w:r>
    </w:p>
    <w:p w14:paraId="07AAB013"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lastRenderedPageBreak/>
        <w:t>调用摄像头</w:t>
      </w:r>
    </w:p>
    <w:p w14:paraId="3A318106"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t>读取</w:t>
      </w:r>
      <w:proofErr w:type="spellStart"/>
      <w:r>
        <w:rPr>
          <w:rFonts w:ascii="宋体" w:hAnsi="宋体" w:cs="宋体"/>
          <w:kern w:val="0"/>
          <w:sz w:val="24"/>
        </w:rPr>
        <w:t>sd</w:t>
      </w:r>
      <w:proofErr w:type="spellEnd"/>
      <w:r>
        <w:rPr>
          <w:rFonts w:ascii="宋体" w:hAnsi="宋体" w:cs="宋体"/>
          <w:kern w:val="0"/>
          <w:sz w:val="24"/>
        </w:rPr>
        <w:t>卡</w:t>
      </w:r>
    </w:p>
    <w:p w14:paraId="182F9EE5"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t>话筒录音</w:t>
      </w:r>
    </w:p>
    <w:p w14:paraId="75EF7741"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t>读取手机状态</w:t>
      </w:r>
    </w:p>
    <w:p w14:paraId="7EBEDE10"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t>网络访问</w:t>
      </w:r>
    </w:p>
    <w:p w14:paraId="7B5A09EA" w14:textId="77777777" w:rsidR="000B2C8A" w:rsidRDefault="000B2C8A"/>
    <w:p w14:paraId="483B4AD2" w14:textId="77777777" w:rsidR="000B2C8A" w:rsidRDefault="008530F4">
      <w:pPr>
        <w:pStyle w:val="2"/>
        <w:ind w:left="180"/>
        <w:rPr>
          <w:szCs w:val="24"/>
        </w:rPr>
      </w:pPr>
      <w:bookmarkStart w:id="42" w:name="_Toc120307674"/>
      <w:bookmarkStart w:id="43" w:name="_Toc121128970"/>
      <w:bookmarkStart w:id="44" w:name="_Toc127799079"/>
      <w:r>
        <w:rPr>
          <w:rFonts w:hint="eastAsia"/>
          <w:szCs w:val="24"/>
        </w:rPr>
        <w:t>软件接口</w:t>
      </w:r>
      <w:bookmarkEnd w:id="42"/>
      <w:bookmarkEnd w:id="43"/>
      <w:bookmarkEnd w:id="44"/>
    </w:p>
    <w:p w14:paraId="25B23B06" w14:textId="77777777" w:rsidR="000B2C8A" w:rsidRDefault="008530F4">
      <w:pPr>
        <w:numPr>
          <w:ilvl w:val="0"/>
          <w:numId w:val="19"/>
        </w:numPr>
        <w:ind w:firstLineChars="0"/>
      </w:pPr>
      <w:r>
        <w:rPr>
          <w:rFonts w:hint="eastAsia"/>
        </w:rPr>
        <w:t>数据库：</w:t>
      </w:r>
      <w:r>
        <w:rPr>
          <w:rFonts w:hint="eastAsia"/>
        </w:rPr>
        <w:t>Room</w:t>
      </w:r>
      <w:r>
        <w:rPr>
          <w:rFonts w:hint="eastAsia"/>
        </w:rPr>
        <w:t>（</w:t>
      </w:r>
      <w:r>
        <w:rPr>
          <w:rFonts w:hint="eastAsia"/>
        </w:rPr>
        <w:t>2</w:t>
      </w:r>
      <w:r>
        <w:t>.3.0</w:t>
      </w:r>
      <w:r>
        <w:rPr>
          <w:rFonts w:hint="eastAsia"/>
        </w:rPr>
        <w:t>）</w:t>
      </w:r>
    </w:p>
    <w:p w14:paraId="418F1BC3" w14:textId="77777777" w:rsidR="000B2C8A" w:rsidRDefault="008530F4">
      <w:pPr>
        <w:pStyle w:val="1"/>
      </w:pPr>
      <w:bookmarkStart w:id="45" w:name="_系统用例设计"/>
      <w:bookmarkStart w:id="46" w:name="_Ref75381714"/>
      <w:bookmarkEnd w:id="45"/>
      <w:r>
        <w:rPr>
          <w:rFonts w:hint="eastAsia"/>
        </w:rPr>
        <w:t>系统用例设计</w:t>
      </w:r>
      <w:bookmarkEnd w:id="46"/>
    </w:p>
    <w:p w14:paraId="2A28E5BA" w14:textId="77777777" w:rsidR="000B2C8A" w:rsidRDefault="008530F4">
      <w:pPr>
        <w:ind w:firstLineChars="0"/>
      </w:pPr>
      <w:r>
        <w:rPr>
          <w:rFonts w:hint="eastAsia"/>
        </w:rPr>
        <w:t>这些用例是系统功能的体现，在系统功能需求描述中将详细的描述这些用例。</w:t>
      </w:r>
    </w:p>
    <w:p w14:paraId="7E01DAE5" w14:textId="77777777" w:rsidR="000B2C8A" w:rsidRDefault="000B2C8A">
      <w:pPr>
        <w:pStyle w:val="20"/>
        <w:ind w:leftChars="0" w:left="0" w:firstLineChars="0" w:firstLine="0"/>
      </w:pPr>
    </w:p>
    <w:p w14:paraId="28378A97" w14:textId="77777777" w:rsidR="000B2C8A" w:rsidRDefault="008530F4">
      <w:pPr>
        <w:pStyle w:val="20"/>
        <w:numPr>
          <w:ilvl w:val="1"/>
          <w:numId w:val="20"/>
        </w:numPr>
        <w:ind w:leftChars="0" w:firstLineChars="0"/>
        <w:rPr>
          <w:rFonts w:ascii="黑体" w:eastAsia="黑体" w:hAnsi="黑体"/>
          <w:b/>
          <w:bCs/>
          <w:sz w:val="24"/>
        </w:rPr>
      </w:pPr>
      <w:r>
        <w:rPr>
          <w:rFonts w:ascii="黑体" w:eastAsia="黑体" w:hAnsi="黑体" w:hint="eastAsia"/>
          <w:b/>
          <w:bCs/>
          <w:sz w:val="24"/>
        </w:rPr>
        <w:t>日记</w:t>
      </w:r>
    </w:p>
    <w:p w14:paraId="75CC7F05" w14:textId="77777777" w:rsidR="000B2C8A" w:rsidRDefault="008530F4">
      <w:pPr>
        <w:pStyle w:val="20"/>
        <w:keepNext/>
        <w:ind w:leftChars="0" w:firstLineChars="0"/>
        <w:jc w:val="center"/>
      </w:pPr>
      <w:r>
        <w:rPr>
          <w:noProof/>
        </w:rPr>
        <w:drawing>
          <wp:inline distT="0" distB="0" distL="0" distR="0" wp14:anchorId="1375724F" wp14:editId="1BAEF9B9">
            <wp:extent cx="5274310" cy="3162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274310" cy="3162935"/>
                    </a:xfrm>
                    <a:prstGeom prst="rect">
                      <a:avLst/>
                    </a:prstGeom>
                  </pic:spPr>
                </pic:pic>
              </a:graphicData>
            </a:graphic>
          </wp:inline>
        </w:drawing>
      </w:r>
    </w:p>
    <w:p w14:paraId="4131DD8D" w14:textId="77777777" w:rsidR="000B2C8A" w:rsidRDefault="008530F4">
      <w:pPr>
        <w:pStyle w:val="a8"/>
        <w:ind w:firstLine="400"/>
        <w:jc w:val="center"/>
      </w:pPr>
      <w:r>
        <w:rPr>
          <w:rFonts w:hint="eastAsia"/>
        </w:rPr>
        <w:t>图</w:t>
      </w:r>
      <w:r>
        <w:t xml:space="preserve">4-1 </w:t>
      </w:r>
      <w:r>
        <w:rPr>
          <w:rFonts w:hint="eastAsia"/>
        </w:rPr>
        <w:t>日记模块用例图</w:t>
      </w:r>
    </w:p>
    <w:p w14:paraId="310D3215" w14:textId="77777777" w:rsidR="000B2C8A" w:rsidRDefault="000B2C8A"/>
    <w:p w14:paraId="62470A85" w14:textId="77777777" w:rsidR="000B2C8A" w:rsidRDefault="008530F4">
      <w:pPr>
        <w:pStyle w:val="20"/>
        <w:ind w:leftChars="0" w:firstLineChars="0"/>
      </w:pPr>
      <w:r>
        <w:rPr>
          <w:rFonts w:hint="eastAsia"/>
        </w:rPr>
        <w:t>用户使用日记功能，可以浏览发布的日记、发布新的日记。发布的新日记可以为多种格式：文字、音频、图像和视频。在发布媒体文件时可以选择本地媒体或即时录入。</w:t>
      </w:r>
    </w:p>
    <w:p w14:paraId="5A6B87AD" w14:textId="77777777" w:rsidR="000B2C8A" w:rsidRDefault="000B2C8A">
      <w:pPr>
        <w:pStyle w:val="20"/>
        <w:ind w:leftChars="0" w:firstLineChars="0"/>
      </w:pPr>
    </w:p>
    <w:p w14:paraId="6A40DF3F" w14:textId="77777777" w:rsidR="000B2C8A" w:rsidRDefault="008530F4">
      <w:pPr>
        <w:pStyle w:val="20"/>
        <w:numPr>
          <w:ilvl w:val="0"/>
          <w:numId w:val="20"/>
        </w:numPr>
        <w:ind w:leftChars="0" w:firstLineChars="0"/>
        <w:rPr>
          <w:rFonts w:ascii="黑体" w:eastAsia="黑体" w:hAnsi="黑体"/>
          <w:b/>
          <w:bCs/>
          <w:sz w:val="24"/>
        </w:rPr>
      </w:pPr>
      <w:r>
        <w:rPr>
          <w:rFonts w:ascii="黑体" w:eastAsia="黑体" w:hAnsi="黑体" w:hint="eastAsia"/>
          <w:b/>
          <w:bCs/>
          <w:sz w:val="24"/>
        </w:rPr>
        <w:t>T</w:t>
      </w:r>
      <w:r>
        <w:rPr>
          <w:rFonts w:ascii="黑体" w:eastAsia="黑体" w:hAnsi="黑体"/>
          <w:b/>
          <w:bCs/>
          <w:sz w:val="24"/>
        </w:rPr>
        <w:t>ODO</w:t>
      </w:r>
    </w:p>
    <w:p w14:paraId="55C16733" w14:textId="77777777" w:rsidR="000B2C8A" w:rsidRDefault="008530F4">
      <w:pPr>
        <w:pStyle w:val="20"/>
        <w:keepNext/>
        <w:ind w:leftChars="0" w:firstLineChars="0"/>
        <w:jc w:val="center"/>
      </w:pPr>
      <w:r>
        <w:rPr>
          <w:noProof/>
        </w:rPr>
        <w:lastRenderedPageBreak/>
        <w:drawing>
          <wp:inline distT="0" distB="0" distL="0" distR="0" wp14:anchorId="22AEEA74" wp14:editId="2B65191E">
            <wp:extent cx="5274310" cy="2268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5274310" cy="2268220"/>
                    </a:xfrm>
                    <a:prstGeom prst="rect">
                      <a:avLst/>
                    </a:prstGeom>
                  </pic:spPr>
                </pic:pic>
              </a:graphicData>
            </a:graphic>
          </wp:inline>
        </w:drawing>
      </w:r>
    </w:p>
    <w:p w14:paraId="77A0FE45" w14:textId="77777777" w:rsidR="000B2C8A" w:rsidRDefault="008530F4">
      <w:pPr>
        <w:pStyle w:val="a8"/>
        <w:ind w:firstLine="400"/>
        <w:jc w:val="center"/>
      </w:pPr>
      <w:r>
        <w:rPr>
          <w:rFonts w:hint="eastAsia"/>
        </w:rPr>
        <w:t>图</w:t>
      </w:r>
      <w:r>
        <w:rPr>
          <w:rFonts w:hint="eastAsia"/>
        </w:rPr>
        <w:t>4</w:t>
      </w:r>
      <w:r>
        <w:t xml:space="preserve">-2 </w:t>
      </w:r>
      <w:r>
        <w:rPr>
          <w:rFonts w:hint="eastAsia"/>
        </w:rPr>
        <w:t>TODO</w:t>
      </w:r>
      <w:r>
        <w:rPr>
          <w:rFonts w:hint="eastAsia"/>
        </w:rPr>
        <w:t>模块用例图</w:t>
      </w:r>
    </w:p>
    <w:p w14:paraId="764788BC" w14:textId="77777777" w:rsidR="000B2C8A" w:rsidRDefault="000B2C8A"/>
    <w:p w14:paraId="31559540" w14:textId="77777777" w:rsidR="000B2C8A" w:rsidRDefault="008530F4">
      <w:pPr>
        <w:pStyle w:val="20"/>
        <w:ind w:leftChars="0" w:firstLineChars="0"/>
        <w:rPr>
          <w:rFonts w:ascii="宋体" w:hAnsi="宋体"/>
          <w:szCs w:val="21"/>
        </w:rPr>
      </w:pPr>
      <w:r>
        <w:rPr>
          <w:rFonts w:ascii="宋体" w:hAnsi="宋体" w:hint="eastAsia"/>
          <w:szCs w:val="21"/>
        </w:rPr>
        <w:t>用户使用待办功能可以浏览已发布待办事项、编辑已有待办事项、添加新的待办事项、对完成待办进行归档操作、查看数据分析等操作。</w:t>
      </w:r>
    </w:p>
    <w:p w14:paraId="3B4B82F4" w14:textId="77777777" w:rsidR="000B2C8A" w:rsidRDefault="008530F4">
      <w:pPr>
        <w:pStyle w:val="20"/>
        <w:numPr>
          <w:ilvl w:val="0"/>
          <w:numId w:val="20"/>
        </w:numPr>
        <w:ind w:leftChars="0" w:firstLineChars="0"/>
        <w:rPr>
          <w:rFonts w:ascii="黑体" w:eastAsia="黑体" w:hAnsi="黑体"/>
          <w:b/>
          <w:bCs/>
          <w:sz w:val="24"/>
        </w:rPr>
      </w:pPr>
      <w:r>
        <w:rPr>
          <w:rFonts w:ascii="黑体" w:eastAsia="黑体" w:hAnsi="黑体" w:hint="eastAsia"/>
          <w:b/>
          <w:bCs/>
          <w:sz w:val="24"/>
        </w:rPr>
        <w:t>记账</w:t>
      </w:r>
    </w:p>
    <w:p w14:paraId="5AEBA826" w14:textId="77777777" w:rsidR="000B2C8A" w:rsidRDefault="008530F4">
      <w:pPr>
        <w:pStyle w:val="20"/>
        <w:keepNext/>
        <w:ind w:leftChars="0" w:firstLineChars="0"/>
        <w:jc w:val="center"/>
      </w:pPr>
      <w:r>
        <w:rPr>
          <w:noProof/>
        </w:rPr>
        <w:drawing>
          <wp:inline distT="0" distB="0" distL="0" distR="0" wp14:anchorId="6081577B" wp14:editId="5D0603BE">
            <wp:extent cx="5274310" cy="32283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228340"/>
                    </a:xfrm>
                    <a:prstGeom prst="rect">
                      <a:avLst/>
                    </a:prstGeom>
                    <a:noFill/>
                    <a:ln>
                      <a:noFill/>
                    </a:ln>
                  </pic:spPr>
                </pic:pic>
              </a:graphicData>
            </a:graphic>
          </wp:inline>
        </w:drawing>
      </w:r>
    </w:p>
    <w:p w14:paraId="1D9EAE05" w14:textId="77777777" w:rsidR="000B2C8A" w:rsidRDefault="008530F4">
      <w:pPr>
        <w:pStyle w:val="a8"/>
        <w:ind w:firstLine="400"/>
        <w:jc w:val="center"/>
      </w:pPr>
      <w:r>
        <w:rPr>
          <w:rFonts w:hint="eastAsia"/>
        </w:rPr>
        <w:t>图</w:t>
      </w:r>
      <w:r>
        <w:rPr>
          <w:rFonts w:hint="eastAsia"/>
        </w:rPr>
        <w:t>4</w:t>
      </w:r>
      <w:r>
        <w:t xml:space="preserve">-3 </w:t>
      </w:r>
      <w:r>
        <w:rPr>
          <w:rFonts w:hint="eastAsia"/>
        </w:rPr>
        <w:t>记账模块用例图</w:t>
      </w:r>
    </w:p>
    <w:p w14:paraId="6B86C517" w14:textId="77777777" w:rsidR="000B2C8A" w:rsidRDefault="000B2C8A"/>
    <w:p w14:paraId="2C43E3F1" w14:textId="77777777" w:rsidR="000B2C8A" w:rsidRDefault="008530F4">
      <w:pPr>
        <w:pStyle w:val="20"/>
        <w:ind w:leftChars="0" w:firstLineChars="0"/>
        <w:rPr>
          <w:rFonts w:ascii="宋体" w:hAnsi="宋体"/>
          <w:szCs w:val="21"/>
        </w:rPr>
      </w:pPr>
      <w:r>
        <w:rPr>
          <w:rFonts w:ascii="宋体" w:hAnsi="宋体" w:hint="eastAsia"/>
          <w:szCs w:val="21"/>
        </w:rPr>
        <w:t>用户在记账模块可以查看实时的收入与支出，并对收入和支出进行添加。另外用户也可以使用预算功能对接下来的生活支出进行预算规划，在支出超出计划预算时系统将进行超值提醒。</w:t>
      </w:r>
    </w:p>
    <w:p w14:paraId="438C4D46" w14:textId="77777777" w:rsidR="000B2C8A" w:rsidRDefault="000B2C8A">
      <w:pPr>
        <w:pStyle w:val="20"/>
        <w:ind w:leftChars="0" w:firstLineChars="0"/>
        <w:rPr>
          <w:rFonts w:ascii="宋体" w:hAnsi="宋体"/>
          <w:szCs w:val="21"/>
        </w:rPr>
      </w:pPr>
    </w:p>
    <w:p w14:paraId="787D3D29" w14:textId="77777777" w:rsidR="000B2C8A" w:rsidRDefault="000B2C8A">
      <w:pPr>
        <w:pStyle w:val="20"/>
        <w:ind w:leftChars="0" w:firstLineChars="0"/>
        <w:rPr>
          <w:rFonts w:ascii="宋体" w:hAnsi="宋体"/>
          <w:szCs w:val="21"/>
        </w:rPr>
      </w:pPr>
    </w:p>
    <w:p w14:paraId="77A039B7" w14:textId="77777777" w:rsidR="000B2C8A" w:rsidRDefault="000B2C8A">
      <w:pPr>
        <w:pStyle w:val="20"/>
        <w:ind w:leftChars="0" w:firstLineChars="0"/>
        <w:rPr>
          <w:rFonts w:ascii="宋体" w:hAnsi="宋体"/>
          <w:szCs w:val="21"/>
        </w:rPr>
      </w:pPr>
    </w:p>
    <w:p w14:paraId="58D30A01" w14:textId="77777777" w:rsidR="000B2C8A" w:rsidRDefault="008530F4">
      <w:pPr>
        <w:pStyle w:val="20"/>
        <w:numPr>
          <w:ilvl w:val="0"/>
          <w:numId w:val="20"/>
        </w:numPr>
        <w:ind w:leftChars="0" w:firstLineChars="0"/>
        <w:rPr>
          <w:rFonts w:ascii="黑体" w:eastAsia="黑体" w:hAnsi="黑体"/>
          <w:b/>
          <w:bCs/>
          <w:sz w:val="24"/>
        </w:rPr>
      </w:pPr>
      <w:r>
        <w:rPr>
          <w:rFonts w:ascii="黑体" w:eastAsia="黑体" w:hAnsi="黑体" w:hint="eastAsia"/>
          <w:b/>
          <w:bCs/>
          <w:sz w:val="24"/>
        </w:rPr>
        <w:lastRenderedPageBreak/>
        <w:t>我的</w:t>
      </w:r>
    </w:p>
    <w:p w14:paraId="3333B130" w14:textId="77777777" w:rsidR="000B2C8A" w:rsidRDefault="008530F4">
      <w:pPr>
        <w:pStyle w:val="20"/>
        <w:keepNext/>
        <w:ind w:leftChars="0" w:firstLineChars="0"/>
        <w:jc w:val="center"/>
      </w:pPr>
      <w:r>
        <w:rPr>
          <w:noProof/>
        </w:rPr>
        <w:drawing>
          <wp:inline distT="0" distB="0" distL="0" distR="0" wp14:anchorId="4ACA65BE" wp14:editId="51ADFC12">
            <wp:extent cx="509016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090601" cy="2400508"/>
                    </a:xfrm>
                    <a:prstGeom prst="rect">
                      <a:avLst/>
                    </a:prstGeom>
                  </pic:spPr>
                </pic:pic>
              </a:graphicData>
            </a:graphic>
          </wp:inline>
        </w:drawing>
      </w:r>
    </w:p>
    <w:p w14:paraId="61215CB2" w14:textId="77777777" w:rsidR="000B2C8A" w:rsidRDefault="008530F4">
      <w:pPr>
        <w:pStyle w:val="a8"/>
        <w:ind w:firstLine="400"/>
        <w:jc w:val="center"/>
      </w:pPr>
      <w:r>
        <w:rPr>
          <w:rFonts w:hint="eastAsia"/>
        </w:rPr>
        <w:t>图</w:t>
      </w:r>
      <w:r>
        <w:rPr>
          <w:rFonts w:hint="eastAsia"/>
        </w:rPr>
        <w:t>4</w:t>
      </w:r>
      <w:r>
        <w:t xml:space="preserve">-4 </w:t>
      </w:r>
      <w:r>
        <w:rPr>
          <w:rFonts w:hint="eastAsia"/>
        </w:rPr>
        <w:t>我的模块用例图</w:t>
      </w:r>
    </w:p>
    <w:p w14:paraId="57EE05D5" w14:textId="77777777" w:rsidR="000B2C8A" w:rsidRDefault="000B2C8A"/>
    <w:p w14:paraId="6162AF2B" w14:textId="77777777" w:rsidR="000B2C8A" w:rsidRDefault="008530F4">
      <w:pPr>
        <w:pStyle w:val="20"/>
        <w:ind w:leftChars="0" w:firstLineChars="0"/>
        <w:rPr>
          <w:rFonts w:ascii="宋体" w:hAnsi="宋体"/>
          <w:szCs w:val="21"/>
        </w:rPr>
      </w:pPr>
      <w:r>
        <w:rPr>
          <w:rFonts w:ascii="宋体" w:hAnsi="宋体" w:hint="eastAsia"/>
          <w:szCs w:val="21"/>
        </w:rPr>
        <w:t>在“我的”界面，用户可以浏览用户信息以及更改头像。</w:t>
      </w:r>
    </w:p>
    <w:p w14:paraId="21E6E8F4" w14:textId="77777777" w:rsidR="000B2C8A" w:rsidRDefault="008530F4">
      <w:pPr>
        <w:pStyle w:val="20"/>
        <w:ind w:leftChars="0" w:firstLineChars="0" w:firstLine="0"/>
        <w:rPr>
          <w:rFonts w:ascii="黑体" w:eastAsia="黑体" w:hAnsi="黑体"/>
          <w:b/>
          <w:bCs/>
          <w:sz w:val="24"/>
        </w:rPr>
      </w:pPr>
      <w:r>
        <w:rPr>
          <w:rFonts w:ascii="黑体" w:eastAsia="黑体" w:hAnsi="黑体" w:hint="eastAsia"/>
          <w:b/>
          <w:bCs/>
          <w:sz w:val="24"/>
        </w:rPr>
        <w:t>4</w:t>
      </w:r>
      <w:r>
        <w:rPr>
          <w:rFonts w:ascii="黑体" w:eastAsia="黑体" w:hAnsi="黑体"/>
          <w:b/>
          <w:bCs/>
          <w:sz w:val="24"/>
        </w:rPr>
        <w:t>.5</w:t>
      </w:r>
      <w:r>
        <w:rPr>
          <w:rFonts w:ascii="黑体" w:eastAsia="黑体" w:hAnsi="黑体" w:hint="eastAsia"/>
          <w:b/>
          <w:bCs/>
          <w:sz w:val="24"/>
        </w:rPr>
        <w:t>系统</w:t>
      </w:r>
    </w:p>
    <w:p w14:paraId="3283946F" w14:textId="77777777" w:rsidR="000B2C8A" w:rsidRDefault="008530F4">
      <w:pPr>
        <w:pStyle w:val="20"/>
        <w:keepNext/>
        <w:ind w:leftChars="0" w:left="0" w:firstLineChars="0" w:firstLine="0"/>
      </w:pPr>
      <w:r>
        <w:rPr>
          <w:noProof/>
        </w:rPr>
        <w:drawing>
          <wp:inline distT="0" distB="0" distL="0" distR="0" wp14:anchorId="1AAC1469" wp14:editId="5697B9C3">
            <wp:extent cx="610362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6116533" cy="2470620"/>
                    </a:xfrm>
                    <a:prstGeom prst="rect">
                      <a:avLst/>
                    </a:prstGeom>
                    <a:noFill/>
                    <a:ln>
                      <a:noFill/>
                    </a:ln>
                  </pic:spPr>
                </pic:pic>
              </a:graphicData>
            </a:graphic>
          </wp:inline>
        </w:drawing>
      </w:r>
    </w:p>
    <w:p w14:paraId="7CE23E36" w14:textId="77777777" w:rsidR="000B2C8A" w:rsidRDefault="008530F4">
      <w:pPr>
        <w:pStyle w:val="a8"/>
        <w:ind w:firstLine="400"/>
        <w:jc w:val="center"/>
        <w:rPr>
          <w:rFonts w:ascii="宋体" w:hAnsi="宋体"/>
          <w:szCs w:val="21"/>
        </w:rPr>
      </w:pPr>
      <w:r>
        <w:rPr>
          <w:rFonts w:hint="eastAsia"/>
        </w:rPr>
        <w:t>图</w:t>
      </w:r>
      <w:r>
        <w:rPr>
          <w:rFonts w:hint="eastAsia"/>
        </w:rPr>
        <w:t>4</w:t>
      </w:r>
      <w:r>
        <w:t xml:space="preserve">-5 </w:t>
      </w:r>
      <w:r>
        <w:rPr>
          <w:rFonts w:hint="eastAsia"/>
        </w:rPr>
        <w:t>系统用例图</w:t>
      </w:r>
    </w:p>
    <w:p w14:paraId="0E79A04C" w14:textId="77777777" w:rsidR="000B2C8A" w:rsidRDefault="000B2C8A">
      <w:pPr>
        <w:pStyle w:val="20"/>
        <w:ind w:leftChars="0" w:firstLineChars="0"/>
        <w:rPr>
          <w:rFonts w:ascii="宋体" w:hAnsi="宋体"/>
          <w:szCs w:val="21"/>
        </w:rPr>
      </w:pPr>
    </w:p>
    <w:p w14:paraId="6B072EB1" w14:textId="77777777" w:rsidR="000B2C8A" w:rsidRDefault="008530F4">
      <w:pPr>
        <w:pStyle w:val="1"/>
      </w:pPr>
      <w:bookmarkStart w:id="47" w:name="_Toc120307676"/>
      <w:bookmarkStart w:id="48" w:name="_Toc127799081"/>
      <w:bookmarkStart w:id="49" w:name="_Toc121128972"/>
      <w:r>
        <w:rPr>
          <w:rFonts w:hint="eastAsia"/>
        </w:rPr>
        <w:t>系统功能需求</w:t>
      </w:r>
      <w:bookmarkEnd w:id="47"/>
      <w:bookmarkEnd w:id="48"/>
      <w:bookmarkEnd w:id="49"/>
    </w:p>
    <w:p w14:paraId="0D972727" w14:textId="77777777" w:rsidR="000B2C8A" w:rsidRDefault="008530F4">
      <w:pPr>
        <w:pStyle w:val="2"/>
        <w:ind w:left="180"/>
        <w:rPr>
          <w:szCs w:val="24"/>
        </w:rPr>
      </w:pPr>
      <w:r>
        <w:rPr>
          <w:rFonts w:hint="eastAsia"/>
          <w:szCs w:val="24"/>
        </w:rPr>
        <w:t>用例描述</w:t>
      </w:r>
    </w:p>
    <w:p w14:paraId="7AC5B78A" w14:textId="77777777" w:rsidR="000B2C8A" w:rsidRDefault="008530F4">
      <w:r>
        <w:rPr>
          <w:rFonts w:hint="eastAsia"/>
        </w:rPr>
        <w:t>此节对各个子系统用例进行详细的用例描述。</w:t>
      </w:r>
    </w:p>
    <w:p w14:paraId="0E1F2811" w14:textId="77777777" w:rsidR="000B2C8A" w:rsidRDefault="008530F4">
      <w:pPr>
        <w:pStyle w:val="a8"/>
        <w:ind w:firstLine="400"/>
        <w:jc w:val="center"/>
      </w:pPr>
      <w:r>
        <w:rPr>
          <w:rFonts w:hint="eastAsia"/>
        </w:rPr>
        <w:t>表</w:t>
      </w:r>
      <w:r>
        <w:rPr>
          <w:rFonts w:hint="eastAsia"/>
        </w:rPr>
        <w:t>5</w:t>
      </w:r>
      <w:r>
        <w:t>-1</w:t>
      </w:r>
      <w:r>
        <w:rPr>
          <w:rFonts w:hint="eastAsia"/>
        </w:rPr>
        <w:t>日记用例描述表</w:t>
      </w:r>
    </w:p>
    <w:tbl>
      <w:tblPr>
        <w:tblStyle w:val="af4"/>
        <w:tblW w:w="0" w:type="auto"/>
        <w:tblInd w:w="420" w:type="dxa"/>
        <w:tblLook w:val="04A0" w:firstRow="1" w:lastRow="0" w:firstColumn="1" w:lastColumn="0" w:noHBand="0" w:noVBand="1"/>
      </w:tblPr>
      <w:tblGrid>
        <w:gridCol w:w="1702"/>
        <w:gridCol w:w="6174"/>
      </w:tblGrid>
      <w:tr w:rsidR="000B2C8A" w14:paraId="3371BA9D" w14:textId="77777777">
        <w:tc>
          <w:tcPr>
            <w:tcW w:w="1702" w:type="dxa"/>
          </w:tcPr>
          <w:p w14:paraId="5C50BC43" w14:textId="77777777" w:rsidR="000B2C8A" w:rsidRDefault="008530F4">
            <w:pPr>
              <w:pStyle w:val="20"/>
              <w:ind w:leftChars="0" w:left="0" w:firstLineChars="0" w:firstLine="0"/>
              <w:jc w:val="center"/>
            </w:pPr>
            <w:r>
              <w:rPr>
                <w:rFonts w:hint="eastAsia"/>
              </w:rPr>
              <w:lastRenderedPageBreak/>
              <w:t>用例名称</w:t>
            </w:r>
          </w:p>
        </w:tc>
        <w:tc>
          <w:tcPr>
            <w:tcW w:w="6174" w:type="dxa"/>
          </w:tcPr>
          <w:p w14:paraId="20533700" w14:textId="77777777" w:rsidR="000B2C8A" w:rsidRDefault="008530F4">
            <w:pPr>
              <w:pStyle w:val="20"/>
              <w:ind w:leftChars="0" w:left="0" w:firstLineChars="0" w:firstLine="0"/>
            </w:pPr>
            <w:r>
              <w:rPr>
                <w:rFonts w:hint="eastAsia"/>
              </w:rPr>
              <w:t>日记</w:t>
            </w:r>
          </w:p>
        </w:tc>
      </w:tr>
      <w:tr w:rsidR="000B2C8A" w14:paraId="448DB4D5" w14:textId="77777777">
        <w:tc>
          <w:tcPr>
            <w:tcW w:w="1702" w:type="dxa"/>
          </w:tcPr>
          <w:p w14:paraId="2D10FB0B" w14:textId="77777777" w:rsidR="000B2C8A" w:rsidRDefault="008530F4">
            <w:pPr>
              <w:pStyle w:val="20"/>
              <w:ind w:leftChars="0" w:left="0" w:firstLineChars="0" w:firstLine="0"/>
              <w:jc w:val="center"/>
            </w:pPr>
            <w:r>
              <w:rPr>
                <w:rFonts w:hint="eastAsia"/>
              </w:rPr>
              <w:t>简要说明</w:t>
            </w:r>
          </w:p>
        </w:tc>
        <w:tc>
          <w:tcPr>
            <w:tcW w:w="6174" w:type="dxa"/>
          </w:tcPr>
          <w:p w14:paraId="7F7B9EF2" w14:textId="77777777" w:rsidR="000B2C8A" w:rsidRDefault="008530F4">
            <w:pPr>
              <w:pStyle w:val="20"/>
              <w:ind w:leftChars="0" w:left="0" w:firstLineChars="0" w:firstLine="0"/>
            </w:pPr>
            <w:r>
              <w:rPr>
                <w:rFonts w:hint="eastAsia"/>
              </w:rPr>
              <w:t>用户在日记模块可以上传日记，同时也可以上传媒体文件，包括图片、视频和音频，上传的日记可以在“日记”一栏进行浏览，在“相册”一栏可以浏览上传过的图片及视频。</w:t>
            </w:r>
          </w:p>
        </w:tc>
      </w:tr>
      <w:tr w:rsidR="000B2C8A" w14:paraId="2CC09EF7" w14:textId="77777777">
        <w:tc>
          <w:tcPr>
            <w:tcW w:w="1702" w:type="dxa"/>
          </w:tcPr>
          <w:p w14:paraId="0B5F203B" w14:textId="77777777" w:rsidR="000B2C8A" w:rsidRDefault="008530F4">
            <w:pPr>
              <w:pStyle w:val="20"/>
              <w:ind w:leftChars="0" w:left="0" w:firstLineChars="0" w:firstLine="0"/>
              <w:jc w:val="center"/>
            </w:pPr>
            <w:r>
              <w:rPr>
                <w:rFonts w:hint="eastAsia"/>
              </w:rPr>
              <w:t>前置条件</w:t>
            </w:r>
          </w:p>
        </w:tc>
        <w:tc>
          <w:tcPr>
            <w:tcW w:w="6174" w:type="dxa"/>
          </w:tcPr>
          <w:p w14:paraId="5B642A89" w14:textId="77777777" w:rsidR="000B2C8A" w:rsidRDefault="008530F4">
            <w:pPr>
              <w:pStyle w:val="20"/>
              <w:ind w:leftChars="0" w:left="0" w:firstLineChars="0" w:firstLine="0"/>
            </w:pPr>
            <w:r>
              <w:rPr>
                <w:rFonts w:hint="eastAsia"/>
              </w:rPr>
              <w:t>已获取读取本地文件和调用录音和录像设备的权限。</w:t>
            </w:r>
          </w:p>
        </w:tc>
      </w:tr>
      <w:tr w:rsidR="000B2C8A" w14:paraId="32A92EBD" w14:textId="77777777">
        <w:tc>
          <w:tcPr>
            <w:tcW w:w="1702" w:type="dxa"/>
          </w:tcPr>
          <w:p w14:paraId="749F315C" w14:textId="77777777" w:rsidR="000B2C8A" w:rsidRDefault="008530F4">
            <w:pPr>
              <w:pStyle w:val="20"/>
              <w:ind w:leftChars="0" w:left="0" w:firstLineChars="0" w:firstLine="0"/>
              <w:jc w:val="center"/>
            </w:pPr>
            <w:r>
              <w:rPr>
                <w:rFonts w:hint="eastAsia"/>
              </w:rPr>
              <w:t>基本事件流</w:t>
            </w:r>
          </w:p>
        </w:tc>
        <w:tc>
          <w:tcPr>
            <w:tcW w:w="6174" w:type="dxa"/>
          </w:tcPr>
          <w:p w14:paraId="1A358924" w14:textId="77777777" w:rsidR="000B2C8A" w:rsidRDefault="008530F4">
            <w:pPr>
              <w:pStyle w:val="20"/>
              <w:ind w:leftChars="0" w:left="0" w:firstLineChars="0" w:firstLine="0"/>
            </w:pPr>
            <w:r>
              <w:rPr>
                <w:rFonts w:hint="eastAsia"/>
              </w:rPr>
              <w:t>1.</w:t>
            </w:r>
            <w:r>
              <w:rPr>
                <w:rFonts w:hint="eastAsia"/>
              </w:rPr>
              <w:t>点击加号按钮出现写日记界面</w:t>
            </w:r>
          </w:p>
          <w:p w14:paraId="12DAE127" w14:textId="77777777" w:rsidR="000B2C8A" w:rsidRDefault="008530F4">
            <w:pPr>
              <w:pStyle w:val="20"/>
              <w:ind w:leftChars="0" w:left="0" w:firstLineChars="0" w:firstLine="0"/>
            </w:pPr>
            <w:r>
              <w:rPr>
                <w:rFonts w:hint="eastAsia"/>
              </w:rPr>
              <w:t>2</w:t>
            </w:r>
            <w:r>
              <w:t>.</w:t>
            </w:r>
            <w:r>
              <w:rPr>
                <w:rFonts w:hint="eastAsia"/>
              </w:rPr>
              <w:t>在输入栏中输入自己想写的文字</w:t>
            </w:r>
          </w:p>
          <w:p w14:paraId="71FC5C0C" w14:textId="77777777" w:rsidR="000B2C8A" w:rsidRDefault="008530F4">
            <w:pPr>
              <w:pStyle w:val="20"/>
              <w:ind w:leftChars="0" w:left="0" w:firstLineChars="0" w:firstLine="0"/>
            </w:pPr>
            <w:r>
              <w:rPr>
                <w:rFonts w:hint="eastAsia"/>
              </w:rPr>
              <w:t>3</w:t>
            </w:r>
            <w:r>
              <w:t>.</w:t>
            </w:r>
            <w:r>
              <w:rPr>
                <w:rFonts w:hint="eastAsia"/>
              </w:rPr>
              <w:t>点击下方的添加媒体文件按钮</w:t>
            </w:r>
          </w:p>
          <w:p w14:paraId="7964321D" w14:textId="77777777" w:rsidR="000B2C8A" w:rsidRDefault="008530F4">
            <w:pPr>
              <w:pStyle w:val="20"/>
              <w:ind w:leftChars="0" w:left="0" w:firstLineChars="0" w:firstLine="0"/>
            </w:pPr>
            <w:r>
              <w:rPr>
                <w:rFonts w:hint="eastAsia"/>
              </w:rPr>
              <w:t>4</w:t>
            </w:r>
            <w:r>
              <w:t>.</w:t>
            </w:r>
            <w:r>
              <w:rPr>
                <w:rFonts w:hint="eastAsia"/>
              </w:rPr>
              <w:t>选择要上传的媒体文件类型</w:t>
            </w:r>
          </w:p>
          <w:p w14:paraId="13E3892F" w14:textId="77777777" w:rsidR="000B2C8A" w:rsidRDefault="008530F4">
            <w:pPr>
              <w:pStyle w:val="20"/>
              <w:ind w:leftChars="0" w:left="0" w:firstLineChars="0" w:firstLine="0"/>
            </w:pPr>
            <w:r>
              <w:rPr>
                <w:rFonts w:hint="eastAsia"/>
              </w:rPr>
              <w:t>5</w:t>
            </w:r>
            <w:r>
              <w:t>.</w:t>
            </w:r>
            <w:r>
              <w:rPr>
                <w:rFonts w:hint="eastAsia"/>
              </w:rPr>
              <w:t>选择要上传的内容，进行确认</w:t>
            </w:r>
          </w:p>
          <w:p w14:paraId="1B12934A" w14:textId="77777777" w:rsidR="000B2C8A" w:rsidRDefault="008530F4">
            <w:pPr>
              <w:pStyle w:val="20"/>
              <w:ind w:leftChars="0" w:left="0" w:firstLineChars="0" w:firstLine="0"/>
            </w:pPr>
            <w:r>
              <w:rPr>
                <w:rFonts w:hint="eastAsia"/>
              </w:rPr>
              <w:t>6</w:t>
            </w:r>
            <w:r>
              <w:t>.</w:t>
            </w:r>
            <w:r>
              <w:rPr>
                <w:rFonts w:hint="eastAsia"/>
              </w:rPr>
              <w:t>点击右上方按钮进行日记发布</w:t>
            </w:r>
          </w:p>
        </w:tc>
      </w:tr>
      <w:tr w:rsidR="000B2C8A" w14:paraId="20D42CE5" w14:textId="77777777">
        <w:tc>
          <w:tcPr>
            <w:tcW w:w="1702" w:type="dxa"/>
          </w:tcPr>
          <w:p w14:paraId="1F72CC9F" w14:textId="77777777" w:rsidR="000B2C8A" w:rsidRDefault="008530F4">
            <w:pPr>
              <w:pStyle w:val="20"/>
              <w:ind w:leftChars="0" w:left="0" w:firstLineChars="0" w:firstLine="0"/>
              <w:jc w:val="center"/>
            </w:pPr>
            <w:r>
              <w:rPr>
                <w:rFonts w:hint="eastAsia"/>
              </w:rPr>
              <w:t>其他事件流</w:t>
            </w:r>
          </w:p>
        </w:tc>
        <w:tc>
          <w:tcPr>
            <w:tcW w:w="6174" w:type="dxa"/>
          </w:tcPr>
          <w:p w14:paraId="1220BFF0" w14:textId="77777777" w:rsidR="000B2C8A" w:rsidRDefault="008530F4">
            <w:pPr>
              <w:pStyle w:val="20"/>
              <w:ind w:leftChars="0" w:left="0" w:firstLineChars="0" w:firstLine="0"/>
            </w:pPr>
            <w:r>
              <w:rPr>
                <w:rFonts w:hint="eastAsia"/>
              </w:rPr>
              <w:t>1.</w:t>
            </w:r>
            <w:r>
              <w:rPr>
                <w:rFonts w:hint="eastAsia"/>
              </w:rPr>
              <w:t>点击已发布日记进入详情页</w:t>
            </w:r>
          </w:p>
          <w:p w14:paraId="0D701B4E" w14:textId="77777777" w:rsidR="000B2C8A" w:rsidRDefault="008530F4">
            <w:pPr>
              <w:pStyle w:val="20"/>
              <w:ind w:leftChars="0" w:left="0" w:firstLineChars="0" w:firstLine="0"/>
            </w:pPr>
            <w:r>
              <w:t>2.</w:t>
            </w:r>
            <w:r>
              <w:rPr>
                <w:rFonts w:hint="eastAsia"/>
              </w:rPr>
              <w:t>点击右上方按钮删除该日记</w:t>
            </w:r>
          </w:p>
        </w:tc>
      </w:tr>
      <w:tr w:rsidR="000B2C8A" w14:paraId="5EE7F9A4" w14:textId="77777777">
        <w:tc>
          <w:tcPr>
            <w:tcW w:w="1702" w:type="dxa"/>
          </w:tcPr>
          <w:p w14:paraId="06CB1174" w14:textId="77777777" w:rsidR="000B2C8A" w:rsidRDefault="008530F4">
            <w:pPr>
              <w:pStyle w:val="20"/>
              <w:ind w:leftChars="0" w:left="0" w:firstLineChars="0" w:firstLine="0"/>
              <w:jc w:val="center"/>
            </w:pPr>
            <w:r>
              <w:rPr>
                <w:rFonts w:hint="eastAsia"/>
              </w:rPr>
              <w:t>后置条件</w:t>
            </w:r>
          </w:p>
        </w:tc>
        <w:tc>
          <w:tcPr>
            <w:tcW w:w="6174" w:type="dxa"/>
          </w:tcPr>
          <w:p w14:paraId="376954D3" w14:textId="77777777" w:rsidR="000B2C8A" w:rsidRDefault="008530F4">
            <w:pPr>
              <w:pStyle w:val="20"/>
              <w:keepNext/>
              <w:ind w:leftChars="0" w:left="0" w:firstLineChars="0" w:firstLine="0"/>
            </w:pPr>
            <w:r>
              <w:rPr>
                <w:rFonts w:hint="eastAsia"/>
              </w:rPr>
              <w:t>日记一栏显示已发布的日记，相册显示已发布的图片和视频</w:t>
            </w:r>
          </w:p>
        </w:tc>
      </w:tr>
    </w:tbl>
    <w:p w14:paraId="0461045D" w14:textId="77777777" w:rsidR="000B2C8A" w:rsidRDefault="000B2C8A">
      <w:pPr>
        <w:pStyle w:val="20"/>
        <w:ind w:leftChars="0" w:left="0" w:firstLineChars="0" w:firstLine="0"/>
      </w:pPr>
    </w:p>
    <w:p w14:paraId="18F119F6" w14:textId="77777777" w:rsidR="000B2C8A" w:rsidRDefault="008530F4">
      <w:pPr>
        <w:pStyle w:val="a8"/>
        <w:ind w:firstLine="400"/>
        <w:jc w:val="center"/>
      </w:pPr>
      <w:r>
        <w:rPr>
          <w:rFonts w:hint="eastAsia"/>
        </w:rPr>
        <w:t>表</w:t>
      </w:r>
      <w:r>
        <w:rPr>
          <w:rFonts w:hint="eastAsia"/>
        </w:rPr>
        <w:t>5</w:t>
      </w:r>
      <w:r>
        <w:t xml:space="preserve">-2 </w:t>
      </w:r>
      <w:r>
        <w:rPr>
          <w:rFonts w:hint="eastAsia"/>
        </w:rPr>
        <w:t>记账用例描述表</w:t>
      </w:r>
    </w:p>
    <w:tbl>
      <w:tblPr>
        <w:tblStyle w:val="af4"/>
        <w:tblW w:w="0" w:type="auto"/>
        <w:tblInd w:w="420" w:type="dxa"/>
        <w:tblLook w:val="04A0" w:firstRow="1" w:lastRow="0" w:firstColumn="1" w:lastColumn="0" w:noHBand="0" w:noVBand="1"/>
      </w:tblPr>
      <w:tblGrid>
        <w:gridCol w:w="1702"/>
        <w:gridCol w:w="6174"/>
      </w:tblGrid>
      <w:tr w:rsidR="000B2C8A" w14:paraId="74034F48" w14:textId="77777777">
        <w:tc>
          <w:tcPr>
            <w:tcW w:w="1702" w:type="dxa"/>
          </w:tcPr>
          <w:p w14:paraId="747DB25A" w14:textId="77777777" w:rsidR="000B2C8A" w:rsidRDefault="008530F4">
            <w:pPr>
              <w:pStyle w:val="20"/>
              <w:ind w:leftChars="0" w:left="0" w:firstLineChars="0" w:firstLine="0"/>
              <w:jc w:val="center"/>
            </w:pPr>
            <w:r>
              <w:rPr>
                <w:rFonts w:hint="eastAsia"/>
              </w:rPr>
              <w:t>用例名称</w:t>
            </w:r>
          </w:p>
        </w:tc>
        <w:tc>
          <w:tcPr>
            <w:tcW w:w="6174" w:type="dxa"/>
          </w:tcPr>
          <w:p w14:paraId="15302B8C" w14:textId="77777777" w:rsidR="000B2C8A" w:rsidRDefault="008530F4">
            <w:pPr>
              <w:pStyle w:val="20"/>
              <w:ind w:leftChars="0" w:left="0" w:firstLineChars="0" w:firstLine="0"/>
            </w:pPr>
            <w:r>
              <w:rPr>
                <w:rFonts w:hint="eastAsia"/>
              </w:rPr>
              <w:t>记账</w:t>
            </w:r>
          </w:p>
        </w:tc>
      </w:tr>
      <w:tr w:rsidR="000B2C8A" w14:paraId="4A4B138D" w14:textId="77777777">
        <w:tc>
          <w:tcPr>
            <w:tcW w:w="1702" w:type="dxa"/>
          </w:tcPr>
          <w:p w14:paraId="3E056A8D" w14:textId="77777777" w:rsidR="000B2C8A" w:rsidRDefault="008530F4">
            <w:pPr>
              <w:pStyle w:val="20"/>
              <w:ind w:leftChars="0" w:left="0" w:firstLineChars="0" w:firstLine="0"/>
              <w:jc w:val="center"/>
            </w:pPr>
            <w:r>
              <w:rPr>
                <w:rFonts w:hint="eastAsia"/>
              </w:rPr>
              <w:t>简要说明</w:t>
            </w:r>
          </w:p>
        </w:tc>
        <w:tc>
          <w:tcPr>
            <w:tcW w:w="6174" w:type="dxa"/>
          </w:tcPr>
          <w:p w14:paraId="70D5848D" w14:textId="77777777" w:rsidR="000B2C8A" w:rsidRDefault="008530F4">
            <w:pPr>
              <w:pStyle w:val="20"/>
              <w:ind w:leftChars="0" w:left="0" w:firstLineChars="0" w:firstLine="0"/>
            </w:pPr>
            <w:r>
              <w:rPr>
                <w:rFonts w:hint="eastAsia"/>
              </w:rPr>
              <w:t>用户在记账模块可以记录自己的日常收入和支出，达到计划开销的目的，也可使用预算功能对未来支出进行规划。</w:t>
            </w:r>
          </w:p>
        </w:tc>
      </w:tr>
      <w:tr w:rsidR="000B2C8A" w14:paraId="62EA01B5" w14:textId="77777777">
        <w:tc>
          <w:tcPr>
            <w:tcW w:w="1702" w:type="dxa"/>
          </w:tcPr>
          <w:p w14:paraId="3D39EBA7" w14:textId="77777777" w:rsidR="000B2C8A" w:rsidRDefault="008530F4">
            <w:pPr>
              <w:pStyle w:val="20"/>
              <w:ind w:leftChars="0" w:left="0" w:firstLineChars="0" w:firstLine="0"/>
              <w:jc w:val="center"/>
            </w:pPr>
            <w:r>
              <w:rPr>
                <w:rFonts w:hint="eastAsia"/>
              </w:rPr>
              <w:t>基本事件流</w:t>
            </w:r>
          </w:p>
        </w:tc>
        <w:tc>
          <w:tcPr>
            <w:tcW w:w="6174" w:type="dxa"/>
          </w:tcPr>
          <w:p w14:paraId="721240EE" w14:textId="77777777" w:rsidR="000B2C8A" w:rsidRDefault="008530F4">
            <w:pPr>
              <w:pStyle w:val="20"/>
              <w:ind w:leftChars="0" w:left="0" w:firstLineChars="0" w:firstLine="0"/>
            </w:pPr>
            <w:r>
              <w:rPr>
                <w:rFonts w:hint="eastAsia"/>
              </w:rPr>
              <w:t>1.</w:t>
            </w:r>
            <w:r>
              <w:rPr>
                <w:rFonts w:hint="eastAsia"/>
              </w:rPr>
              <w:t>在记账界面点击右上方按钮进入添加界面</w:t>
            </w:r>
          </w:p>
          <w:p w14:paraId="4151CD71" w14:textId="77777777" w:rsidR="000B2C8A" w:rsidRDefault="008530F4">
            <w:pPr>
              <w:pStyle w:val="20"/>
              <w:ind w:leftChars="0" w:left="0" w:firstLineChars="0" w:firstLine="0"/>
            </w:pPr>
            <w:r>
              <w:rPr>
                <w:rFonts w:hint="eastAsia"/>
              </w:rPr>
              <w:t>2</w:t>
            </w:r>
            <w:r>
              <w:t>.</w:t>
            </w:r>
            <w:r>
              <w:rPr>
                <w:rFonts w:hint="eastAsia"/>
              </w:rPr>
              <w:t>选择添加类型（支出</w:t>
            </w:r>
            <w:r>
              <w:rPr>
                <w:rFonts w:hint="eastAsia"/>
              </w:rPr>
              <w:t>or</w:t>
            </w:r>
            <w:r>
              <w:rPr>
                <w:rFonts w:hint="eastAsia"/>
              </w:rPr>
              <w:t>收入）</w:t>
            </w:r>
          </w:p>
          <w:p w14:paraId="7A433FF0" w14:textId="77777777" w:rsidR="000B2C8A" w:rsidRDefault="008530F4">
            <w:pPr>
              <w:pStyle w:val="20"/>
              <w:ind w:leftChars="0" w:left="0" w:firstLineChars="0" w:firstLine="0"/>
            </w:pPr>
            <w:r>
              <w:rPr>
                <w:rFonts w:hint="eastAsia"/>
              </w:rPr>
              <w:t>3</w:t>
            </w:r>
            <w:r>
              <w:t>.</w:t>
            </w:r>
            <w:r>
              <w:rPr>
                <w:rFonts w:hint="eastAsia"/>
              </w:rPr>
              <w:t>选择分类</w:t>
            </w:r>
          </w:p>
          <w:p w14:paraId="00F8DCDE" w14:textId="77777777" w:rsidR="000B2C8A" w:rsidRDefault="008530F4">
            <w:pPr>
              <w:pStyle w:val="20"/>
              <w:ind w:leftChars="0" w:left="0" w:firstLineChars="0" w:firstLine="0"/>
            </w:pPr>
            <w:r>
              <w:rPr>
                <w:rFonts w:hint="eastAsia"/>
              </w:rPr>
              <w:t>4</w:t>
            </w:r>
            <w:r>
              <w:t>.</w:t>
            </w:r>
            <w:r>
              <w:rPr>
                <w:rFonts w:hint="eastAsia"/>
              </w:rPr>
              <w:t>填写金额</w:t>
            </w:r>
          </w:p>
          <w:p w14:paraId="663DDBBB" w14:textId="77777777" w:rsidR="000B2C8A" w:rsidRDefault="008530F4">
            <w:pPr>
              <w:pStyle w:val="20"/>
              <w:ind w:leftChars="0" w:left="0" w:firstLineChars="0" w:firstLine="0"/>
            </w:pPr>
            <w:r>
              <w:rPr>
                <w:rFonts w:hint="eastAsia"/>
              </w:rPr>
              <w:t>5</w:t>
            </w:r>
            <w:r>
              <w:t>.</w:t>
            </w:r>
            <w:r>
              <w:rPr>
                <w:rFonts w:hint="eastAsia"/>
              </w:rPr>
              <w:t>添加备注（可选），可以手动输入也可以实时语音识别</w:t>
            </w:r>
          </w:p>
          <w:p w14:paraId="6E237FC8" w14:textId="77777777" w:rsidR="000B2C8A" w:rsidRDefault="008530F4">
            <w:pPr>
              <w:pStyle w:val="20"/>
              <w:ind w:leftChars="0" w:left="0" w:firstLineChars="0" w:firstLine="0"/>
            </w:pPr>
            <w:r>
              <w:rPr>
                <w:rFonts w:hint="eastAsia"/>
              </w:rPr>
              <w:t>6</w:t>
            </w:r>
            <w:r>
              <w:t>.</w:t>
            </w:r>
            <w:r>
              <w:rPr>
                <w:rFonts w:hint="eastAsia"/>
              </w:rPr>
              <w:t>点击保存发布信息</w:t>
            </w:r>
          </w:p>
        </w:tc>
      </w:tr>
      <w:tr w:rsidR="000B2C8A" w14:paraId="1A2110A4" w14:textId="77777777">
        <w:tc>
          <w:tcPr>
            <w:tcW w:w="1702" w:type="dxa"/>
          </w:tcPr>
          <w:p w14:paraId="465065E1" w14:textId="77777777" w:rsidR="000B2C8A" w:rsidRDefault="008530F4">
            <w:pPr>
              <w:pStyle w:val="20"/>
              <w:ind w:leftChars="0" w:left="0" w:firstLineChars="0" w:firstLine="0"/>
              <w:jc w:val="center"/>
            </w:pPr>
            <w:r>
              <w:rPr>
                <w:rFonts w:hint="eastAsia"/>
              </w:rPr>
              <w:t>其他事件流</w:t>
            </w:r>
            <w:r>
              <w:rPr>
                <w:rFonts w:hint="eastAsia"/>
              </w:rPr>
              <w:t>1</w:t>
            </w:r>
          </w:p>
        </w:tc>
        <w:tc>
          <w:tcPr>
            <w:tcW w:w="6174" w:type="dxa"/>
          </w:tcPr>
          <w:p w14:paraId="15613C83" w14:textId="77777777" w:rsidR="000B2C8A" w:rsidRDefault="008530F4">
            <w:pPr>
              <w:pStyle w:val="20"/>
              <w:ind w:leftChars="0" w:left="0" w:firstLineChars="0" w:firstLine="0"/>
            </w:pPr>
            <w:r>
              <w:rPr>
                <w:rFonts w:hint="eastAsia"/>
              </w:rPr>
              <w:t>1.</w:t>
            </w:r>
            <w:r>
              <w:rPr>
                <w:rFonts w:hint="eastAsia"/>
              </w:rPr>
              <w:t>进入预算界面</w:t>
            </w:r>
          </w:p>
          <w:p w14:paraId="4E5B23EA" w14:textId="77777777" w:rsidR="000B2C8A" w:rsidRDefault="008530F4">
            <w:pPr>
              <w:pStyle w:val="20"/>
              <w:ind w:leftChars="0" w:left="0" w:firstLineChars="0" w:firstLine="0"/>
            </w:pPr>
            <w:r>
              <w:t>2.</w:t>
            </w:r>
            <w:r>
              <w:rPr>
                <w:rFonts w:hint="eastAsia"/>
              </w:rPr>
              <w:t>选择预算分类</w:t>
            </w:r>
          </w:p>
          <w:p w14:paraId="197D95F0" w14:textId="77777777" w:rsidR="000B2C8A" w:rsidRDefault="008530F4">
            <w:pPr>
              <w:pStyle w:val="20"/>
              <w:ind w:leftChars="0" w:left="0" w:firstLineChars="0" w:firstLine="0"/>
            </w:pPr>
            <w:r>
              <w:rPr>
                <w:rFonts w:hint="eastAsia"/>
              </w:rPr>
              <w:t>3</w:t>
            </w:r>
            <w:r>
              <w:t>.</w:t>
            </w:r>
            <w:r>
              <w:rPr>
                <w:rFonts w:hint="eastAsia"/>
              </w:rPr>
              <w:t>找到希望计划的预算分类</w:t>
            </w:r>
          </w:p>
          <w:p w14:paraId="01EDC812" w14:textId="77777777" w:rsidR="000B2C8A" w:rsidRDefault="008530F4">
            <w:pPr>
              <w:pStyle w:val="20"/>
              <w:ind w:leftChars="0" w:left="0" w:firstLineChars="0" w:firstLine="0"/>
            </w:pPr>
            <w:r>
              <w:rPr>
                <w:rFonts w:hint="eastAsia"/>
              </w:rPr>
              <w:t>4</w:t>
            </w:r>
            <w:r>
              <w:t>.</w:t>
            </w:r>
            <w:r>
              <w:rPr>
                <w:rFonts w:hint="eastAsia"/>
              </w:rPr>
              <w:t>在开支预算一栏直接修改预算金额</w:t>
            </w:r>
          </w:p>
        </w:tc>
      </w:tr>
      <w:tr w:rsidR="000B2C8A" w14:paraId="3B527B99" w14:textId="77777777">
        <w:tc>
          <w:tcPr>
            <w:tcW w:w="1702" w:type="dxa"/>
          </w:tcPr>
          <w:p w14:paraId="01881C9B" w14:textId="77777777" w:rsidR="000B2C8A" w:rsidRDefault="008530F4">
            <w:pPr>
              <w:pStyle w:val="20"/>
              <w:ind w:leftChars="0" w:left="0" w:firstLineChars="0" w:firstLine="0"/>
              <w:jc w:val="center"/>
            </w:pPr>
            <w:r>
              <w:rPr>
                <w:rFonts w:hint="eastAsia"/>
              </w:rPr>
              <w:t>其他事件流</w:t>
            </w:r>
            <w:r>
              <w:rPr>
                <w:rFonts w:hint="eastAsia"/>
              </w:rPr>
              <w:t>2</w:t>
            </w:r>
          </w:p>
        </w:tc>
        <w:tc>
          <w:tcPr>
            <w:tcW w:w="6174" w:type="dxa"/>
          </w:tcPr>
          <w:p w14:paraId="5DBE1330" w14:textId="77777777" w:rsidR="000B2C8A" w:rsidRDefault="008530F4">
            <w:pPr>
              <w:pStyle w:val="20"/>
              <w:ind w:leftChars="0" w:left="0" w:firstLineChars="0" w:firstLine="0"/>
            </w:pPr>
            <w:r>
              <w:rPr>
                <w:rFonts w:hint="eastAsia"/>
              </w:rPr>
              <w:t>1.</w:t>
            </w:r>
            <w:r>
              <w:rPr>
                <w:rFonts w:hint="eastAsia"/>
              </w:rPr>
              <w:t>进入记账界面</w:t>
            </w:r>
          </w:p>
          <w:p w14:paraId="5FF31112" w14:textId="77777777" w:rsidR="000B2C8A" w:rsidRDefault="008530F4">
            <w:pPr>
              <w:pStyle w:val="20"/>
              <w:ind w:leftChars="0" w:left="0" w:firstLineChars="0" w:firstLine="0"/>
            </w:pPr>
            <w:r>
              <w:rPr>
                <w:rFonts w:hint="eastAsia"/>
              </w:rPr>
              <w:t>2</w:t>
            </w:r>
            <w:r>
              <w:t>.</w:t>
            </w:r>
            <w:r>
              <w:rPr>
                <w:rFonts w:hint="eastAsia"/>
              </w:rPr>
              <w:t>点击已发布收入和支出信息</w:t>
            </w:r>
          </w:p>
          <w:p w14:paraId="0AE2D5C8" w14:textId="77777777" w:rsidR="000B2C8A" w:rsidRDefault="008530F4">
            <w:pPr>
              <w:pStyle w:val="20"/>
              <w:ind w:leftChars="0" w:left="0" w:firstLineChars="0" w:firstLine="0"/>
            </w:pPr>
            <w:r>
              <w:rPr>
                <w:rFonts w:hint="eastAsia"/>
              </w:rPr>
              <w:t>3</w:t>
            </w:r>
            <w:r>
              <w:t>.</w:t>
            </w:r>
            <w:r>
              <w:rPr>
                <w:rFonts w:hint="eastAsia"/>
              </w:rPr>
              <w:t>根据个人需要进行修改</w:t>
            </w:r>
          </w:p>
          <w:p w14:paraId="3B2FFEE5" w14:textId="77777777" w:rsidR="000B2C8A" w:rsidRDefault="008530F4">
            <w:pPr>
              <w:pStyle w:val="20"/>
              <w:ind w:leftChars="0" w:left="0" w:firstLineChars="0" w:firstLine="0"/>
            </w:pPr>
            <w:r>
              <w:rPr>
                <w:rFonts w:hint="eastAsia"/>
              </w:rPr>
              <w:t>4</w:t>
            </w:r>
            <w:r>
              <w:t>.</w:t>
            </w:r>
            <w:r>
              <w:rPr>
                <w:rFonts w:hint="eastAsia"/>
              </w:rPr>
              <w:t>点击保存即可修改完成</w:t>
            </w:r>
          </w:p>
        </w:tc>
      </w:tr>
      <w:tr w:rsidR="000B2C8A" w14:paraId="41B7DD59" w14:textId="77777777">
        <w:tc>
          <w:tcPr>
            <w:tcW w:w="1702" w:type="dxa"/>
          </w:tcPr>
          <w:p w14:paraId="665C5F57" w14:textId="77777777" w:rsidR="000B2C8A" w:rsidRDefault="008530F4">
            <w:pPr>
              <w:pStyle w:val="20"/>
              <w:ind w:leftChars="0" w:left="0" w:firstLineChars="0" w:firstLine="0"/>
              <w:jc w:val="center"/>
            </w:pPr>
            <w:r>
              <w:rPr>
                <w:rFonts w:hint="eastAsia"/>
              </w:rPr>
              <w:lastRenderedPageBreak/>
              <w:t>后置条件</w:t>
            </w:r>
          </w:p>
        </w:tc>
        <w:tc>
          <w:tcPr>
            <w:tcW w:w="6174" w:type="dxa"/>
          </w:tcPr>
          <w:p w14:paraId="00C286BE" w14:textId="77777777" w:rsidR="000B2C8A" w:rsidRDefault="008530F4">
            <w:pPr>
              <w:pStyle w:val="20"/>
              <w:keepNext/>
              <w:ind w:leftChars="0" w:left="0" w:firstLineChars="0" w:firstLine="0"/>
            </w:pPr>
            <w:r>
              <w:rPr>
                <w:rFonts w:hint="eastAsia"/>
              </w:rPr>
              <w:t>记账一栏显示已发布的收入和支出，并显示当月支出和收入，预算界面也显示各个分类的预算以及当月的总预算。</w:t>
            </w:r>
          </w:p>
        </w:tc>
      </w:tr>
    </w:tbl>
    <w:p w14:paraId="45B36D42" w14:textId="77777777" w:rsidR="000B2C8A" w:rsidRDefault="000B2C8A"/>
    <w:p w14:paraId="0F735EB0" w14:textId="77777777" w:rsidR="000B2C8A" w:rsidRDefault="000B2C8A">
      <w:pPr>
        <w:pStyle w:val="20"/>
      </w:pPr>
    </w:p>
    <w:p w14:paraId="58043404" w14:textId="77777777" w:rsidR="000B2C8A" w:rsidRDefault="008530F4">
      <w:pPr>
        <w:pStyle w:val="a8"/>
        <w:ind w:firstLine="400"/>
        <w:jc w:val="center"/>
      </w:pPr>
      <w:r>
        <w:rPr>
          <w:rFonts w:hint="eastAsia"/>
        </w:rPr>
        <w:t>表</w:t>
      </w:r>
      <w:r>
        <w:rPr>
          <w:rFonts w:hint="eastAsia"/>
        </w:rPr>
        <w:t>5</w:t>
      </w:r>
      <w:r>
        <w:t xml:space="preserve">-3 </w:t>
      </w:r>
      <w:r>
        <w:rPr>
          <w:rFonts w:hint="eastAsia"/>
        </w:rPr>
        <w:t>我的用例描述表</w:t>
      </w:r>
    </w:p>
    <w:tbl>
      <w:tblPr>
        <w:tblStyle w:val="af4"/>
        <w:tblW w:w="0" w:type="auto"/>
        <w:tblInd w:w="420" w:type="dxa"/>
        <w:tblLook w:val="04A0" w:firstRow="1" w:lastRow="0" w:firstColumn="1" w:lastColumn="0" w:noHBand="0" w:noVBand="1"/>
      </w:tblPr>
      <w:tblGrid>
        <w:gridCol w:w="1702"/>
        <w:gridCol w:w="6174"/>
      </w:tblGrid>
      <w:tr w:rsidR="000B2C8A" w14:paraId="38049C12" w14:textId="77777777">
        <w:tc>
          <w:tcPr>
            <w:tcW w:w="1702" w:type="dxa"/>
          </w:tcPr>
          <w:p w14:paraId="344C727E" w14:textId="77777777" w:rsidR="000B2C8A" w:rsidRDefault="008530F4">
            <w:pPr>
              <w:pStyle w:val="20"/>
              <w:ind w:leftChars="0" w:left="0" w:firstLineChars="0" w:firstLine="0"/>
              <w:jc w:val="center"/>
            </w:pPr>
            <w:r>
              <w:rPr>
                <w:rFonts w:hint="eastAsia"/>
              </w:rPr>
              <w:t>用例名称</w:t>
            </w:r>
          </w:p>
        </w:tc>
        <w:tc>
          <w:tcPr>
            <w:tcW w:w="6174" w:type="dxa"/>
          </w:tcPr>
          <w:p w14:paraId="73D11AF8" w14:textId="77777777" w:rsidR="000B2C8A" w:rsidRDefault="008530F4">
            <w:pPr>
              <w:pStyle w:val="20"/>
              <w:ind w:leftChars="0" w:left="0" w:firstLineChars="0" w:firstLine="0"/>
            </w:pPr>
            <w:r>
              <w:rPr>
                <w:rFonts w:hint="eastAsia"/>
              </w:rPr>
              <w:t>我的</w:t>
            </w:r>
          </w:p>
        </w:tc>
      </w:tr>
      <w:tr w:rsidR="000B2C8A" w14:paraId="611EB879" w14:textId="77777777">
        <w:tc>
          <w:tcPr>
            <w:tcW w:w="1702" w:type="dxa"/>
          </w:tcPr>
          <w:p w14:paraId="23E441AC" w14:textId="77777777" w:rsidR="000B2C8A" w:rsidRDefault="008530F4">
            <w:pPr>
              <w:pStyle w:val="20"/>
              <w:ind w:leftChars="0" w:left="0" w:firstLineChars="0" w:firstLine="0"/>
              <w:jc w:val="center"/>
            </w:pPr>
            <w:r>
              <w:rPr>
                <w:rFonts w:hint="eastAsia"/>
              </w:rPr>
              <w:t>简要说明</w:t>
            </w:r>
          </w:p>
        </w:tc>
        <w:tc>
          <w:tcPr>
            <w:tcW w:w="6174" w:type="dxa"/>
          </w:tcPr>
          <w:p w14:paraId="06B822E1" w14:textId="77777777" w:rsidR="000B2C8A" w:rsidRDefault="008530F4">
            <w:pPr>
              <w:pStyle w:val="20"/>
              <w:ind w:leftChars="0" w:left="0" w:firstLineChars="0" w:firstLine="0"/>
            </w:pPr>
            <w:r>
              <w:rPr>
                <w:rFonts w:hint="eastAsia"/>
              </w:rPr>
              <w:t>用户在“我的”模块可以修改自己的昵称以及头像</w:t>
            </w:r>
          </w:p>
        </w:tc>
      </w:tr>
      <w:tr w:rsidR="000B2C8A" w14:paraId="3C6CE8B8" w14:textId="77777777">
        <w:tc>
          <w:tcPr>
            <w:tcW w:w="1702" w:type="dxa"/>
          </w:tcPr>
          <w:p w14:paraId="7297F6A3" w14:textId="77777777" w:rsidR="000B2C8A" w:rsidRDefault="008530F4">
            <w:pPr>
              <w:pStyle w:val="20"/>
              <w:ind w:leftChars="0" w:left="0" w:firstLineChars="0" w:firstLine="0"/>
              <w:jc w:val="center"/>
            </w:pPr>
            <w:r>
              <w:rPr>
                <w:rFonts w:hint="eastAsia"/>
              </w:rPr>
              <w:t>基本事件流</w:t>
            </w:r>
          </w:p>
        </w:tc>
        <w:tc>
          <w:tcPr>
            <w:tcW w:w="6174" w:type="dxa"/>
          </w:tcPr>
          <w:p w14:paraId="4ADDAEA5" w14:textId="77777777" w:rsidR="000B2C8A" w:rsidRDefault="008530F4">
            <w:pPr>
              <w:pStyle w:val="20"/>
              <w:ind w:leftChars="0" w:left="0" w:firstLineChars="0" w:firstLine="0"/>
            </w:pPr>
            <w:r>
              <w:rPr>
                <w:rFonts w:hint="eastAsia"/>
              </w:rPr>
              <w:t>1.</w:t>
            </w:r>
            <w:r>
              <w:rPr>
                <w:rFonts w:hint="eastAsia"/>
              </w:rPr>
              <w:t>进入“我的”界面</w:t>
            </w:r>
          </w:p>
          <w:p w14:paraId="3581CB48" w14:textId="77777777" w:rsidR="000B2C8A" w:rsidRDefault="008530F4">
            <w:pPr>
              <w:pStyle w:val="20"/>
              <w:ind w:leftChars="0" w:left="0" w:firstLineChars="0" w:firstLine="0"/>
            </w:pPr>
            <w:r>
              <w:rPr>
                <w:rFonts w:hint="eastAsia"/>
              </w:rPr>
              <w:t>2</w:t>
            </w:r>
            <w:r>
              <w:t>.</w:t>
            </w:r>
            <w:r>
              <w:rPr>
                <w:rFonts w:hint="eastAsia"/>
              </w:rPr>
              <w:t>点击“修改头像”</w:t>
            </w:r>
          </w:p>
          <w:p w14:paraId="4F604CBE" w14:textId="77777777" w:rsidR="000B2C8A" w:rsidRDefault="008530F4">
            <w:pPr>
              <w:pStyle w:val="20"/>
              <w:ind w:leftChars="0" w:left="0" w:firstLineChars="0" w:firstLine="0"/>
            </w:pPr>
            <w:r>
              <w:rPr>
                <w:rFonts w:hint="eastAsia"/>
              </w:rPr>
              <w:t>3</w:t>
            </w:r>
            <w:r>
              <w:t>.</w:t>
            </w:r>
            <w:r>
              <w:rPr>
                <w:rFonts w:hint="eastAsia"/>
              </w:rPr>
              <w:t>选择心仪的图片即可修改成果</w:t>
            </w:r>
            <w:r>
              <w:t xml:space="preserve"> </w:t>
            </w:r>
          </w:p>
        </w:tc>
      </w:tr>
      <w:tr w:rsidR="000B2C8A" w14:paraId="1413F547" w14:textId="77777777">
        <w:tc>
          <w:tcPr>
            <w:tcW w:w="1702" w:type="dxa"/>
          </w:tcPr>
          <w:p w14:paraId="3928B090" w14:textId="77777777" w:rsidR="000B2C8A" w:rsidRDefault="008530F4">
            <w:pPr>
              <w:pStyle w:val="20"/>
              <w:ind w:leftChars="0" w:left="0" w:firstLineChars="0" w:firstLine="0"/>
              <w:jc w:val="center"/>
            </w:pPr>
            <w:r>
              <w:rPr>
                <w:rFonts w:hint="eastAsia"/>
              </w:rPr>
              <w:t>其他事件流</w:t>
            </w:r>
            <w:r>
              <w:rPr>
                <w:rFonts w:hint="eastAsia"/>
              </w:rPr>
              <w:t>1</w:t>
            </w:r>
          </w:p>
        </w:tc>
        <w:tc>
          <w:tcPr>
            <w:tcW w:w="6174" w:type="dxa"/>
          </w:tcPr>
          <w:p w14:paraId="690A565B" w14:textId="77777777" w:rsidR="000B2C8A" w:rsidRDefault="008530F4">
            <w:pPr>
              <w:pStyle w:val="20"/>
              <w:ind w:leftChars="0" w:left="0" w:firstLineChars="0" w:firstLine="0"/>
            </w:pPr>
            <w:r>
              <w:rPr>
                <w:rFonts w:hint="eastAsia"/>
              </w:rPr>
              <w:t>1.</w:t>
            </w:r>
            <w:r>
              <w:rPr>
                <w:rFonts w:hint="eastAsia"/>
              </w:rPr>
              <w:t>进入“我的”界面</w:t>
            </w:r>
          </w:p>
          <w:p w14:paraId="4C9FDD4A" w14:textId="77777777" w:rsidR="000B2C8A" w:rsidRDefault="008530F4">
            <w:pPr>
              <w:pStyle w:val="20"/>
              <w:ind w:leftChars="0" w:left="0" w:firstLineChars="0" w:firstLine="0"/>
            </w:pPr>
            <w:r>
              <w:t>2.</w:t>
            </w:r>
            <w:r>
              <w:rPr>
                <w:rFonts w:hint="eastAsia"/>
              </w:rPr>
              <w:t>点击个人信息中的用户名</w:t>
            </w:r>
          </w:p>
          <w:p w14:paraId="2BF93FDE" w14:textId="77777777" w:rsidR="000B2C8A" w:rsidRDefault="008530F4">
            <w:pPr>
              <w:pStyle w:val="20"/>
              <w:ind w:leftChars="0" w:left="0" w:firstLineChars="0" w:firstLine="0"/>
            </w:pPr>
            <w:r>
              <w:rPr>
                <w:rFonts w:hint="eastAsia"/>
              </w:rPr>
              <w:t>3</w:t>
            </w:r>
            <w:r>
              <w:t>.</w:t>
            </w:r>
            <w:r>
              <w:rPr>
                <w:rFonts w:hint="eastAsia"/>
              </w:rPr>
              <w:t>进行用户名的修改</w:t>
            </w:r>
          </w:p>
        </w:tc>
      </w:tr>
      <w:tr w:rsidR="000B2C8A" w14:paraId="582AD9FD" w14:textId="77777777">
        <w:tc>
          <w:tcPr>
            <w:tcW w:w="1702" w:type="dxa"/>
          </w:tcPr>
          <w:p w14:paraId="5CB55F29" w14:textId="77777777" w:rsidR="000B2C8A" w:rsidRDefault="008530F4">
            <w:pPr>
              <w:pStyle w:val="20"/>
              <w:ind w:leftChars="0" w:left="0" w:firstLineChars="0" w:firstLine="0"/>
              <w:jc w:val="center"/>
            </w:pPr>
            <w:r>
              <w:rPr>
                <w:rFonts w:hint="eastAsia"/>
              </w:rPr>
              <w:t>后置条件</w:t>
            </w:r>
          </w:p>
        </w:tc>
        <w:tc>
          <w:tcPr>
            <w:tcW w:w="6174" w:type="dxa"/>
          </w:tcPr>
          <w:p w14:paraId="351094D7" w14:textId="77777777" w:rsidR="000B2C8A" w:rsidRDefault="008530F4">
            <w:pPr>
              <w:pStyle w:val="20"/>
              <w:keepNext/>
              <w:ind w:leftChars="0" w:left="0" w:firstLineChars="0" w:firstLine="0"/>
            </w:pPr>
            <w:r>
              <w:rPr>
                <w:rFonts w:hint="eastAsia"/>
              </w:rPr>
              <w:t>显示修改后的用户名和头像</w:t>
            </w:r>
          </w:p>
        </w:tc>
      </w:tr>
    </w:tbl>
    <w:p w14:paraId="7EF9AF99" w14:textId="77777777" w:rsidR="000B2C8A" w:rsidRDefault="000B2C8A">
      <w:pPr>
        <w:pStyle w:val="20"/>
        <w:ind w:leftChars="0" w:left="0" w:firstLineChars="0" w:firstLine="0"/>
      </w:pPr>
    </w:p>
    <w:p w14:paraId="4BD287FA" w14:textId="77777777" w:rsidR="000B2C8A" w:rsidRDefault="008530F4">
      <w:pPr>
        <w:pStyle w:val="a8"/>
        <w:ind w:firstLine="400"/>
        <w:jc w:val="center"/>
      </w:pPr>
      <w:r>
        <w:rPr>
          <w:rFonts w:hint="eastAsia"/>
        </w:rPr>
        <w:t>表</w:t>
      </w:r>
      <w:r>
        <w:rPr>
          <w:rFonts w:hint="eastAsia"/>
        </w:rPr>
        <w:t>5</w:t>
      </w:r>
      <w:r>
        <w:t xml:space="preserve">-4 </w:t>
      </w:r>
      <w:r>
        <w:rPr>
          <w:rFonts w:hint="eastAsia"/>
        </w:rPr>
        <w:t>待办用例描述表</w:t>
      </w:r>
    </w:p>
    <w:tbl>
      <w:tblPr>
        <w:tblStyle w:val="af4"/>
        <w:tblW w:w="0" w:type="auto"/>
        <w:tblInd w:w="420" w:type="dxa"/>
        <w:tblLook w:val="04A0" w:firstRow="1" w:lastRow="0" w:firstColumn="1" w:lastColumn="0" w:noHBand="0" w:noVBand="1"/>
      </w:tblPr>
      <w:tblGrid>
        <w:gridCol w:w="1702"/>
        <w:gridCol w:w="6174"/>
      </w:tblGrid>
      <w:tr w:rsidR="000B2C8A" w14:paraId="027644E3" w14:textId="77777777">
        <w:tc>
          <w:tcPr>
            <w:tcW w:w="1702" w:type="dxa"/>
          </w:tcPr>
          <w:p w14:paraId="66B76459" w14:textId="77777777" w:rsidR="000B2C8A" w:rsidRDefault="008530F4">
            <w:pPr>
              <w:pStyle w:val="20"/>
              <w:ind w:leftChars="0" w:left="0" w:firstLineChars="0" w:firstLine="0"/>
              <w:jc w:val="center"/>
            </w:pPr>
            <w:r>
              <w:rPr>
                <w:rFonts w:hint="eastAsia"/>
              </w:rPr>
              <w:t>用例名称</w:t>
            </w:r>
          </w:p>
        </w:tc>
        <w:tc>
          <w:tcPr>
            <w:tcW w:w="6174" w:type="dxa"/>
          </w:tcPr>
          <w:p w14:paraId="2491A511" w14:textId="77777777" w:rsidR="000B2C8A" w:rsidRDefault="008530F4">
            <w:pPr>
              <w:pStyle w:val="20"/>
              <w:ind w:leftChars="0" w:left="0" w:firstLineChars="0" w:firstLine="0"/>
            </w:pPr>
            <w:r>
              <w:rPr>
                <w:rFonts w:hint="eastAsia"/>
              </w:rPr>
              <w:t>待办</w:t>
            </w:r>
          </w:p>
        </w:tc>
      </w:tr>
      <w:tr w:rsidR="000B2C8A" w14:paraId="20A0549D" w14:textId="77777777">
        <w:tc>
          <w:tcPr>
            <w:tcW w:w="1702" w:type="dxa"/>
          </w:tcPr>
          <w:p w14:paraId="0E3D656D" w14:textId="77777777" w:rsidR="000B2C8A" w:rsidRDefault="008530F4">
            <w:pPr>
              <w:pStyle w:val="20"/>
              <w:ind w:leftChars="0" w:left="0" w:firstLineChars="0" w:firstLine="0"/>
              <w:jc w:val="center"/>
            </w:pPr>
            <w:r>
              <w:rPr>
                <w:rFonts w:hint="eastAsia"/>
              </w:rPr>
              <w:t>简要说明</w:t>
            </w:r>
          </w:p>
        </w:tc>
        <w:tc>
          <w:tcPr>
            <w:tcW w:w="6174" w:type="dxa"/>
          </w:tcPr>
          <w:p w14:paraId="6468B979" w14:textId="77777777" w:rsidR="000B2C8A" w:rsidRDefault="008530F4">
            <w:pPr>
              <w:pStyle w:val="20"/>
              <w:ind w:leftChars="0" w:left="0" w:firstLineChars="0" w:firstLine="0"/>
            </w:pPr>
            <w:r>
              <w:rPr>
                <w:rFonts w:hint="eastAsia"/>
              </w:rPr>
              <w:t>用户在待办模块可以对自己接下来的任务进行合理规划，并且可以查看过往的计划完成情况</w:t>
            </w:r>
          </w:p>
        </w:tc>
      </w:tr>
      <w:tr w:rsidR="000B2C8A" w14:paraId="414ACE4C" w14:textId="77777777">
        <w:tc>
          <w:tcPr>
            <w:tcW w:w="1702" w:type="dxa"/>
          </w:tcPr>
          <w:p w14:paraId="41DAD5F7" w14:textId="77777777" w:rsidR="000B2C8A" w:rsidRDefault="008530F4">
            <w:pPr>
              <w:pStyle w:val="20"/>
              <w:ind w:leftChars="0" w:left="0" w:firstLineChars="0" w:firstLine="0"/>
              <w:jc w:val="center"/>
            </w:pPr>
            <w:r>
              <w:rPr>
                <w:rFonts w:hint="eastAsia"/>
              </w:rPr>
              <w:t>基本事件流</w:t>
            </w:r>
          </w:p>
        </w:tc>
        <w:tc>
          <w:tcPr>
            <w:tcW w:w="6174" w:type="dxa"/>
          </w:tcPr>
          <w:p w14:paraId="034F30C9" w14:textId="77777777" w:rsidR="000B2C8A" w:rsidRDefault="008530F4">
            <w:pPr>
              <w:pStyle w:val="20"/>
              <w:ind w:leftChars="0" w:left="0" w:firstLineChars="0" w:firstLine="0"/>
            </w:pPr>
            <w:r>
              <w:rPr>
                <w:rFonts w:hint="eastAsia"/>
              </w:rPr>
              <w:t>1.</w:t>
            </w:r>
            <w:r>
              <w:rPr>
                <w:rFonts w:hint="eastAsia"/>
              </w:rPr>
              <w:t>进入待办界面</w:t>
            </w:r>
          </w:p>
          <w:p w14:paraId="100F5083" w14:textId="77777777" w:rsidR="000B2C8A" w:rsidRDefault="008530F4">
            <w:pPr>
              <w:pStyle w:val="20"/>
              <w:ind w:leftChars="0" w:left="0" w:firstLineChars="0" w:firstLine="0"/>
            </w:pPr>
            <w:r>
              <w:rPr>
                <w:rFonts w:hint="eastAsia"/>
              </w:rPr>
              <w:t>2</w:t>
            </w:r>
            <w:r>
              <w:t>.</w:t>
            </w:r>
            <w:r>
              <w:rPr>
                <w:rFonts w:hint="eastAsia"/>
              </w:rPr>
              <w:t>点击上方按钮进行任务添加</w:t>
            </w:r>
          </w:p>
          <w:p w14:paraId="36905BA1" w14:textId="77777777" w:rsidR="000B2C8A" w:rsidRDefault="008530F4">
            <w:pPr>
              <w:pStyle w:val="20"/>
              <w:ind w:leftChars="0" w:left="0" w:firstLineChars="0" w:firstLine="0"/>
            </w:pPr>
            <w:r>
              <w:rPr>
                <w:rFonts w:hint="eastAsia"/>
              </w:rPr>
              <w:t>3</w:t>
            </w:r>
            <w:r>
              <w:t>.</w:t>
            </w:r>
            <w:r>
              <w:rPr>
                <w:rFonts w:hint="eastAsia"/>
              </w:rPr>
              <w:t>输入任务名称及时间</w:t>
            </w:r>
          </w:p>
          <w:p w14:paraId="5B17F625" w14:textId="77777777" w:rsidR="000B2C8A" w:rsidRDefault="008530F4">
            <w:pPr>
              <w:pStyle w:val="20"/>
              <w:ind w:leftChars="0" w:left="0" w:firstLineChars="0" w:firstLine="0"/>
            </w:pPr>
            <w:r>
              <w:rPr>
                <w:rFonts w:hint="eastAsia"/>
              </w:rPr>
              <w:t>4</w:t>
            </w:r>
            <w:r>
              <w:t>.</w:t>
            </w:r>
            <w:r>
              <w:rPr>
                <w:rFonts w:hint="eastAsia"/>
              </w:rPr>
              <w:t>点击确定完成待办的添加</w:t>
            </w:r>
          </w:p>
        </w:tc>
      </w:tr>
      <w:tr w:rsidR="000B2C8A" w14:paraId="4C1CF0FB" w14:textId="77777777">
        <w:tc>
          <w:tcPr>
            <w:tcW w:w="1702" w:type="dxa"/>
          </w:tcPr>
          <w:p w14:paraId="6DD8FFD1" w14:textId="77777777" w:rsidR="000B2C8A" w:rsidRDefault="008530F4">
            <w:pPr>
              <w:pStyle w:val="20"/>
              <w:ind w:leftChars="0" w:left="0" w:firstLineChars="0" w:firstLine="0"/>
              <w:jc w:val="center"/>
            </w:pPr>
            <w:r>
              <w:rPr>
                <w:rFonts w:hint="eastAsia"/>
              </w:rPr>
              <w:t>其他事件流</w:t>
            </w:r>
            <w:r>
              <w:rPr>
                <w:rFonts w:hint="eastAsia"/>
              </w:rPr>
              <w:t>1</w:t>
            </w:r>
          </w:p>
        </w:tc>
        <w:tc>
          <w:tcPr>
            <w:tcW w:w="6174" w:type="dxa"/>
          </w:tcPr>
          <w:p w14:paraId="38DAD655" w14:textId="77777777" w:rsidR="000B2C8A" w:rsidRDefault="008530F4">
            <w:pPr>
              <w:pStyle w:val="20"/>
              <w:ind w:leftChars="0" w:left="0" w:firstLineChars="0" w:firstLine="0"/>
            </w:pPr>
            <w:r>
              <w:rPr>
                <w:rFonts w:hint="eastAsia"/>
              </w:rPr>
              <w:t>1.</w:t>
            </w:r>
            <w:r>
              <w:rPr>
                <w:rFonts w:hint="eastAsia"/>
              </w:rPr>
              <w:t>进入待办界面</w:t>
            </w:r>
          </w:p>
          <w:p w14:paraId="3E5D59D0" w14:textId="77777777" w:rsidR="000B2C8A" w:rsidRDefault="008530F4">
            <w:pPr>
              <w:pStyle w:val="20"/>
              <w:ind w:leftChars="0" w:left="0" w:firstLineChars="0" w:firstLine="0"/>
            </w:pPr>
            <w:r>
              <w:t>2.</w:t>
            </w:r>
            <w:r>
              <w:rPr>
                <w:rFonts w:hint="eastAsia"/>
              </w:rPr>
              <w:t>点击要修改的待办任务</w:t>
            </w:r>
          </w:p>
          <w:p w14:paraId="1E4B5FB9" w14:textId="77777777" w:rsidR="000B2C8A" w:rsidRDefault="008530F4">
            <w:pPr>
              <w:pStyle w:val="20"/>
              <w:ind w:leftChars="0" w:left="0" w:firstLineChars="0" w:firstLine="0"/>
            </w:pPr>
            <w:r>
              <w:rPr>
                <w:rFonts w:hint="eastAsia"/>
              </w:rPr>
              <w:t>3</w:t>
            </w:r>
            <w:r>
              <w:t>.</w:t>
            </w:r>
            <w:r>
              <w:rPr>
                <w:rFonts w:hint="eastAsia"/>
              </w:rPr>
              <w:t>根据需要修改名称或时间</w:t>
            </w:r>
          </w:p>
          <w:p w14:paraId="4CA409E8" w14:textId="77777777" w:rsidR="000B2C8A" w:rsidRDefault="008530F4">
            <w:pPr>
              <w:pStyle w:val="20"/>
              <w:ind w:leftChars="0" w:left="0" w:firstLineChars="0" w:firstLine="0"/>
            </w:pPr>
            <w:r>
              <w:rPr>
                <w:rFonts w:hint="eastAsia"/>
              </w:rPr>
              <w:t>4</w:t>
            </w:r>
            <w:r>
              <w:t>.</w:t>
            </w:r>
            <w:r>
              <w:rPr>
                <w:rFonts w:hint="eastAsia"/>
              </w:rPr>
              <w:t>点击确定进行保存</w:t>
            </w:r>
          </w:p>
        </w:tc>
      </w:tr>
      <w:tr w:rsidR="000B2C8A" w14:paraId="1ADD5666" w14:textId="77777777">
        <w:tc>
          <w:tcPr>
            <w:tcW w:w="1702" w:type="dxa"/>
          </w:tcPr>
          <w:p w14:paraId="0D55B603" w14:textId="77777777" w:rsidR="000B2C8A" w:rsidRDefault="008530F4">
            <w:pPr>
              <w:pStyle w:val="20"/>
              <w:ind w:leftChars="0" w:left="0" w:firstLineChars="0" w:firstLine="0"/>
              <w:jc w:val="center"/>
            </w:pPr>
            <w:r>
              <w:rPr>
                <w:rFonts w:hint="eastAsia"/>
              </w:rPr>
              <w:t>其他事件流</w:t>
            </w:r>
            <w:r>
              <w:rPr>
                <w:rFonts w:hint="eastAsia"/>
              </w:rPr>
              <w:t>2</w:t>
            </w:r>
          </w:p>
        </w:tc>
        <w:tc>
          <w:tcPr>
            <w:tcW w:w="6174" w:type="dxa"/>
          </w:tcPr>
          <w:p w14:paraId="2C3448FD" w14:textId="77777777" w:rsidR="000B2C8A" w:rsidRDefault="008530F4">
            <w:pPr>
              <w:pStyle w:val="20"/>
              <w:ind w:leftChars="0" w:left="0" w:firstLineChars="0" w:firstLine="0"/>
            </w:pPr>
            <w:r>
              <w:rPr>
                <w:rFonts w:hint="eastAsia"/>
              </w:rPr>
              <w:t>1.</w:t>
            </w:r>
            <w:r>
              <w:rPr>
                <w:rFonts w:hint="eastAsia"/>
              </w:rPr>
              <w:t>进入待办界面</w:t>
            </w:r>
          </w:p>
          <w:p w14:paraId="6CE0D8B7" w14:textId="77777777" w:rsidR="000B2C8A" w:rsidRDefault="008530F4">
            <w:pPr>
              <w:pStyle w:val="20"/>
              <w:ind w:leftChars="0" w:left="0" w:firstLineChars="0" w:firstLine="0"/>
            </w:pPr>
            <w:r>
              <w:rPr>
                <w:rFonts w:hint="eastAsia"/>
              </w:rPr>
              <w:t>2</w:t>
            </w:r>
            <w:r>
              <w:t>.</w:t>
            </w:r>
            <w:r>
              <w:rPr>
                <w:rFonts w:hint="eastAsia"/>
              </w:rPr>
              <w:t>点击数据分析按钮</w:t>
            </w:r>
          </w:p>
          <w:p w14:paraId="08E6D746" w14:textId="77777777" w:rsidR="000B2C8A" w:rsidRDefault="008530F4">
            <w:pPr>
              <w:pStyle w:val="20"/>
              <w:ind w:leftChars="0" w:left="0" w:firstLineChars="0" w:firstLine="0"/>
            </w:pPr>
            <w:r>
              <w:rPr>
                <w:rFonts w:hint="eastAsia"/>
              </w:rPr>
              <w:t>3</w:t>
            </w:r>
            <w:r>
              <w:t xml:space="preserve">. </w:t>
            </w:r>
            <w:r>
              <w:rPr>
                <w:rFonts w:hint="eastAsia"/>
              </w:rPr>
              <w:t>浏览待办完成情况</w:t>
            </w:r>
          </w:p>
        </w:tc>
      </w:tr>
      <w:tr w:rsidR="000B2C8A" w14:paraId="7DC0D384" w14:textId="77777777">
        <w:tc>
          <w:tcPr>
            <w:tcW w:w="1702" w:type="dxa"/>
          </w:tcPr>
          <w:p w14:paraId="384842D9" w14:textId="77777777" w:rsidR="000B2C8A" w:rsidRDefault="008530F4">
            <w:pPr>
              <w:pStyle w:val="20"/>
              <w:ind w:leftChars="0" w:left="0" w:firstLineChars="0" w:firstLine="0"/>
              <w:jc w:val="center"/>
            </w:pPr>
            <w:r>
              <w:rPr>
                <w:rFonts w:hint="eastAsia"/>
              </w:rPr>
              <w:t>后置条件</w:t>
            </w:r>
          </w:p>
        </w:tc>
        <w:tc>
          <w:tcPr>
            <w:tcW w:w="6174" w:type="dxa"/>
          </w:tcPr>
          <w:p w14:paraId="473956B9" w14:textId="77777777" w:rsidR="000B2C8A" w:rsidRDefault="008530F4">
            <w:pPr>
              <w:pStyle w:val="20"/>
              <w:keepNext/>
              <w:ind w:leftChars="0" w:left="0" w:firstLineChars="0" w:firstLine="0"/>
            </w:pPr>
            <w:r>
              <w:rPr>
                <w:rFonts w:hint="eastAsia"/>
              </w:rPr>
              <w:t>显示已发布的待办，并且数据分析页面统计完成情况</w:t>
            </w:r>
          </w:p>
        </w:tc>
      </w:tr>
    </w:tbl>
    <w:p w14:paraId="697F66C3" w14:textId="77777777" w:rsidR="000B2C8A" w:rsidRDefault="008530F4">
      <w:pPr>
        <w:pStyle w:val="2"/>
        <w:ind w:left="180"/>
        <w:rPr>
          <w:szCs w:val="24"/>
        </w:rPr>
      </w:pPr>
      <w:r>
        <w:rPr>
          <w:rFonts w:hint="eastAsia"/>
          <w:szCs w:val="24"/>
        </w:rPr>
        <w:lastRenderedPageBreak/>
        <w:t>用例业务流程描述</w:t>
      </w:r>
    </w:p>
    <w:p w14:paraId="579631C3" w14:textId="77777777" w:rsidR="000B2C8A" w:rsidRDefault="008530F4">
      <w:r>
        <w:rPr>
          <w:noProof/>
        </w:rPr>
        <mc:AlternateContent>
          <mc:Choice Requires="wps">
            <w:drawing>
              <wp:anchor distT="0" distB="0" distL="114300" distR="114300" simplePos="0" relativeHeight="251660288" behindDoc="0" locked="0" layoutInCell="1" allowOverlap="1" wp14:anchorId="15BE61D5" wp14:editId="43BBE2C0">
                <wp:simplePos x="0" y="0"/>
                <wp:positionH relativeFrom="column">
                  <wp:posOffset>117475</wp:posOffset>
                </wp:positionH>
                <wp:positionV relativeFrom="paragraph">
                  <wp:posOffset>2763520</wp:posOffset>
                </wp:positionV>
                <wp:extent cx="5532120" cy="635"/>
                <wp:effectExtent l="0" t="0" r="0" b="0"/>
                <wp:wrapSquare wrapText="bothSides"/>
                <wp:docPr id="3" name="文本框 3"/>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wps:spPr>
                      <wps:txbx>
                        <w:txbxContent>
                          <w:p w14:paraId="45EE595D" w14:textId="77777777" w:rsidR="000B2C8A" w:rsidRDefault="008530F4">
                            <w:pPr>
                              <w:pStyle w:val="a8"/>
                              <w:ind w:firstLine="400"/>
                              <w:jc w:val="center"/>
                              <w:rPr>
                                <w:rFonts w:ascii="Times New Roman" w:eastAsia="宋体" w:hAnsi="Times New Roman" w:cs="Times New Roman"/>
                                <w:szCs w:val="24"/>
                              </w:rPr>
                            </w:pPr>
                            <w:r>
                              <w:t>图</w:t>
                            </w:r>
                            <w:r>
                              <w:rPr>
                                <w:rFonts w:hint="eastAsia"/>
                              </w:rPr>
                              <w:t>5</w:t>
                            </w:r>
                            <w:r>
                              <w:t>-2 “</w:t>
                            </w:r>
                            <w:r>
                              <w:t>添加</w:t>
                            </w:r>
                            <w:r>
                              <w:rPr>
                                <w:rFonts w:hint="eastAsia"/>
                              </w:rPr>
                              <w:t>支出</w:t>
                            </w:r>
                            <w:r>
                              <w:t>”</w:t>
                            </w:r>
                            <w:r>
                              <w:t>活动图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9.25pt;margin-top:217.6pt;height:0.05pt;width:435.6pt;mso-wrap-distance-bottom:0pt;mso-wrap-distance-left:9pt;mso-wrap-distance-right:9pt;mso-wrap-distance-top:0pt;z-index:251660288;mso-width-relative:page;mso-height-relative:page;" fillcolor="#FFFFFF" filled="t" stroked="f" coordsize="21600,21600" o:gfxdata="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CqsyLa&#10;AAAACgEAAA8AAAAAAAAAAQAgAAAAIgAAAGRycy9kb3ducmV2LnhtbFBLAQIUABQAAAAIAIdO4kBW&#10;Zc7KHgIAACQEAAAOAAAAAAAAAAEAIAAAACkBAABkcnMvZTJvRG9jLnhtbFBLBQYAAAAABgAGAFkB&#10;AAC5BQAAAAA=&#10;">
                <v:fill on="t" focussize="0,0"/>
                <v:stroke on="f"/>
                <v:imagedata o:title=""/>
                <o:lock v:ext="edit" aspectratio="f"/>
                <v:textbox inset="0mm,0mm,0mm,0mm" style="mso-fit-shape-to-text:t;">
                  <w:txbxContent>
                    <w:p>
                      <w:pPr>
                        <w:pStyle w:val="15"/>
                        <w:ind w:firstLine="400"/>
                        <w:jc w:val="center"/>
                        <w:rPr>
                          <w:rFonts w:ascii="Times New Roman" w:hAnsi="Times New Roman" w:eastAsia="宋体" w:cs="Times New Roman"/>
                          <w:szCs w:val="24"/>
                        </w:rPr>
                      </w:pPr>
                      <w:r>
                        <w:t>图</w:t>
                      </w:r>
                      <w:r>
                        <w:rPr>
                          <w:rFonts w:hint="eastAsia"/>
                        </w:rPr>
                        <w:t>5</w:t>
                      </w:r>
                      <w:r>
                        <w:t>-2 “添加</w:t>
                      </w:r>
                      <w:r>
                        <w:rPr>
                          <w:rFonts w:hint="eastAsia"/>
                        </w:rPr>
                        <w:t>支出</w:t>
                      </w:r>
                      <w:r>
                        <w:t>”活动图</w:t>
                      </w:r>
                    </w:p>
                  </w:txbxContent>
                </v:textbox>
                <w10:wrap type="square"/>
              </v:shape>
            </w:pict>
          </mc:Fallback>
        </mc:AlternateContent>
      </w:r>
      <w:r>
        <w:rPr>
          <w:noProof/>
        </w:rPr>
        <w:drawing>
          <wp:anchor distT="0" distB="0" distL="114300" distR="114300" simplePos="0" relativeHeight="251658240" behindDoc="0" locked="0" layoutInCell="1" allowOverlap="1" wp14:anchorId="19F6A656" wp14:editId="2657E8C4">
            <wp:simplePos x="0" y="0"/>
            <wp:positionH relativeFrom="column">
              <wp:posOffset>117475</wp:posOffset>
            </wp:positionH>
            <wp:positionV relativeFrom="paragraph">
              <wp:posOffset>255270</wp:posOffset>
            </wp:positionV>
            <wp:extent cx="5532120" cy="2451735"/>
            <wp:effectExtent l="0" t="0" r="0" b="635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32120" cy="2451689"/>
                    </a:xfrm>
                    <a:prstGeom prst="rect">
                      <a:avLst/>
                    </a:prstGeom>
                  </pic:spPr>
                </pic:pic>
              </a:graphicData>
            </a:graphic>
          </wp:anchor>
        </w:drawing>
      </w:r>
      <w:r>
        <w:rPr>
          <w:rFonts w:hint="eastAsia"/>
        </w:rPr>
        <w:t>以“添加新的支出”该活动为例，活动图如下：</w:t>
      </w:r>
    </w:p>
    <w:p w14:paraId="37FFE766" w14:textId="77777777" w:rsidR="000B2C8A" w:rsidRDefault="000B2C8A">
      <w:pPr>
        <w:pStyle w:val="20"/>
        <w:jc w:val="center"/>
      </w:pPr>
    </w:p>
    <w:p w14:paraId="6F5CFA8F" w14:textId="77777777" w:rsidR="000B2C8A" w:rsidRDefault="000B2C8A">
      <w:pPr>
        <w:pStyle w:val="20"/>
      </w:pPr>
    </w:p>
    <w:p w14:paraId="5D053D3A" w14:textId="77777777" w:rsidR="000B2C8A" w:rsidRDefault="000B2C8A">
      <w:pPr>
        <w:pStyle w:val="20"/>
        <w:ind w:leftChars="0" w:left="0" w:firstLineChars="0" w:firstLine="0"/>
      </w:pPr>
    </w:p>
    <w:p w14:paraId="2D0ACEE3" w14:textId="77777777" w:rsidR="000B2C8A" w:rsidRDefault="008530F4">
      <w:pPr>
        <w:pStyle w:val="1"/>
      </w:pPr>
      <w:r>
        <w:rPr>
          <w:rFonts w:hint="eastAsia"/>
        </w:rPr>
        <w:t>可拓展功能</w:t>
      </w:r>
    </w:p>
    <w:p w14:paraId="12AF94C3" w14:textId="77777777" w:rsidR="000B2C8A" w:rsidRDefault="008530F4">
      <w:pPr>
        <w:ind w:firstLineChars="0"/>
      </w:pPr>
      <w:r>
        <w:rPr>
          <w:rFonts w:hint="eastAsia"/>
        </w:rPr>
        <w:t>1.</w:t>
      </w:r>
      <w:r>
        <w:rPr>
          <w:rFonts w:hint="eastAsia"/>
        </w:rPr>
        <w:t>考虑日记的私密性，可以对日记内容进行加密处理。</w:t>
      </w:r>
    </w:p>
    <w:p w14:paraId="74EABC73" w14:textId="77777777" w:rsidR="000B2C8A" w:rsidRDefault="008530F4">
      <w:pPr>
        <w:ind w:firstLineChars="0"/>
        <w:sectPr w:rsidR="000B2C8A">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pgNumType w:start="1"/>
          <w:cols w:space="720"/>
          <w:docGrid w:type="lines" w:linePitch="312"/>
        </w:sectPr>
      </w:pPr>
      <w:r>
        <w:t>2.</w:t>
      </w:r>
      <w:r>
        <w:rPr>
          <w:rFonts w:hint="eastAsia"/>
        </w:rPr>
        <w:t>日记模块添加草稿箱功能，用于保存尚未完成的日记。</w:t>
      </w:r>
    </w:p>
    <w:p w14:paraId="6C4C9025" w14:textId="77777777" w:rsidR="000B2C8A" w:rsidRDefault="008530F4">
      <w:pPr>
        <w:pStyle w:val="TOC1"/>
        <w:ind w:firstLine="643"/>
        <w:jc w:val="center"/>
        <w:rPr>
          <w:sz w:val="32"/>
          <w:szCs w:val="32"/>
        </w:rPr>
      </w:pPr>
      <w:bookmarkStart w:id="50" w:name="附录B"/>
      <w:r>
        <w:rPr>
          <w:rFonts w:hint="eastAsia"/>
          <w:sz w:val="32"/>
          <w:szCs w:val="32"/>
        </w:rPr>
        <w:lastRenderedPageBreak/>
        <w:t>附录</w:t>
      </w:r>
      <w:r>
        <w:rPr>
          <w:rFonts w:hint="eastAsia"/>
          <w:sz w:val="32"/>
          <w:szCs w:val="32"/>
        </w:rPr>
        <w:t>B</w:t>
      </w:r>
      <w:bookmarkEnd w:id="50"/>
      <w:r>
        <w:rPr>
          <w:rFonts w:hint="eastAsia"/>
          <w:sz w:val="32"/>
          <w:szCs w:val="32"/>
        </w:rPr>
        <w:t xml:space="preserve"> </w:t>
      </w:r>
      <w:r>
        <w:rPr>
          <w:rFonts w:hint="eastAsia"/>
          <w:sz w:val="32"/>
          <w:szCs w:val="32"/>
        </w:rPr>
        <w:t>软件概要设计报告文档</w:t>
      </w:r>
    </w:p>
    <w:p w14:paraId="5042CBC2" w14:textId="77777777" w:rsidR="000B2C8A" w:rsidRDefault="008530F4">
      <w:pPr>
        <w:pStyle w:val="TOC1"/>
        <w:tabs>
          <w:tab w:val="right" w:leader="dot" w:pos="8296"/>
        </w:tabs>
        <w:ind w:left="419" w:firstLineChars="0" w:firstLine="0"/>
        <w:rPr>
          <w:b w:val="0"/>
          <w:bCs w:val="0"/>
          <w:caps w:val="0"/>
        </w:rPr>
      </w:pPr>
      <w:r>
        <w:rPr>
          <w:rFonts w:hint="eastAsia"/>
        </w:rPr>
        <w:t>1</w:t>
      </w:r>
      <w:r>
        <w:t>.</w:t>
      </w:r>
      <w:r>
        <w:rPr>
          <w:rFonts w:hint="eastAsia"/>
        </w:rPr>
        <w:t>引言</w:t>
      </w:r>
      <w:r>
        <w:t>……………………………………………………………………………………………22</w:t>
      </w:r>
    </w:p>
    <w:p w14:paraId="2D8FB61B" w14:textId="77777777" w:rsidR="000B2C8A" w:rsidRDefault="00370FA4">
      <w:pPr>
        <w:pStyle w:val="TOC2"/>
        <w:tabs>
          <w:tab w:val="right" w:leader="dot" w:pos="8296"/>
        </w:tabs>
        <w:ind w:firstLine="400"/>
        <w:rPr>
          <w:smallCaps w:val="0"/>
          <w:sz w:val="21"/>
          <w:szCs w:val="24"/>
        </w:rPr>
      </w:pPr>
      <w:hyperlink w:anchor="_Toc127799099" w:history="1">
        <w:r w:rsidR="008530F4">
          <w:rPr>
            <w:rStyle w:val="af9"/>
            <w:color w:val="auto"/>
            <w:u w:val="none"/>
          </w:rPr>
          <w:t>1.1</w:t>
        </w:r>
        <w:r w:rsidR="008530F4">
          <w:rPr>
            <w:rStyle w:val="af9"/>
            <w:rFonts w:hint="eastAsia"/>
            <w:color w:val="auto"/>
            <w:u w:val="none"/>
          </w:rPr>
          <w:t xml:space="preserve"> </w:t>
        </w:r>
        <w:r w:rsidR="008530F4">
          <w:rPr>
            <w:rStyle w:val="af9"/>
            <w:rFonts w:hint="eastAsia"/>
            <w:color w:val="auto"/>
            <w:u w:val="none"/>
          </w:rPr>
          <w:t>预期读者和阅读建议</w:t>
        </w:r>
        <w:r w:rsidR="008530F4">
          <w:tab/>
        </w:r>
        <w:r w:rsidR="008530F4">
          <w:fldChar w:fldCharType="begin"/>
        </w:r>
        <w:r w:rsidR="008530F4">
          <w:instrText xml:space="preserve"> PAGEREF _Toc127799099 \h </w:instrText>
        </w:r>
        <w:r w:rsidR="008530F4">
          <w:fldChar w:fldCharType="separate"/>
        </w:r>
        <w:r w:rsidR="008530F4">
          <w:t>23</w:t>
        </w:r>
        <w:r w:rsidR="008530F4">
          <w:fldChar w:fldCharType="end"/>
        </w:r>
      </w:hyperlink>
    </w:p>
    <w:p w14:paraId="7D4A0179" w14:textId="77777777" w:rsidR="000B2C8A" w:rsidRDefault="00370FA4">
      <w:pPr>
        <w:pStyle w:val="TOC1"/>
        <w:tabs>
          <w:tab w:val="right" w:leader="dot" w:pos="8296"/>
        </w:tabs>
        <w:ind w:firstLine="402"/>
        <w:rPr>
          <w:b w:val="0"/>
          <w:bCs w:val="0"/>
          <w:caps w:val="0"/>
          <w:sz w:val="21"/>
          <w:szCs w:val="24"/>
        </w:rPr>
      </w:pPr>
      <w:hyperlink w:anchor="_Toc127799101" w:history="1">
        <w:r w:rsidR="008530F4">
          <w:rPr>
            <w:rFonts w:hint="eastAsia"/>
          </w:rPr>
          <w:t xml:space="preserve">2. </w:t>
        </w:r>
        <w:r w:rsidR="008530F4">
          <w:rPr>
            <w:rFonts w:hint="eastAsia"/>
          </w:rPr>
          <w:t>设计概述</w:t>
        </w:r>
        <w:r w:rsidR="008530F4">
          <w:tab/>
        </w:r>
        <w:r w:rsidR="008530F4">
          <w:fldChar w:fldCharType="begin"/>
        </w:r>
        <w:r w:rsidR="008530F4">
          <w:instrText xml:space="preserve"> PAGEREF _Toc127799101 \h </w:instrText>
        </w:r>
        <w:r w:rsidR="008530F4">
          <w:fldChar w:fldCharType="separate"/>
        </w:r>
        <w:r w:rsidR="008530F4">
          <w:t>23</w:t>
        </w:r>
        <w:r w:rsidR="008530F4">
          <w:fldChar w:fldCharType="end"/>
        </w:r>
      </w:hyperlink>
    </w:p>
    <w:p w14:paraId="1B276CBB" w14:textId="77777777" w:rsidR="000B2C8A" w:rsidRDefault="00370FA4">
      <w:pPr>
        <w:pStyle w:val="TOC2"/>
        <w:tabs>
          <w:tab w:val="right" w:leader="dot" w:pos="8296"/>
        </w:tabs>
        <w:ind w:firstLine="400"/>
        <w:rPr>
          <w:smallCaps w:val="0"/>
          <w:sz w:val="21"/>
          <w:szCs w:val="24"/>
        </w:rPr>
      </w:pPr>
      <w:hyperlink w:anchor="_Toc127799103" w:history="1">
        <w:r w:rsidR="008530F4">
          <w:rPr>
            <w:rStyle w:val="af9"/>
            <w:rFonts w:hint="eastAsia"/>
            <w:color w:val="auto"/>
            <w:u w:val="none"/>
          </w:rPr>
          <w:t xml:space="preserve">2.1 </w:t>
        </w:r>
        <w:r w:rsidR="008530F4">
          <w:rPr>
            <w:rStyle w:val="af9"/>
            <w:rFonts w:hint="eastAsia"/>
            <w:color w:val="auto"/>
            <w:u w:val="none"/>
          </w:rPr>
          <w:t>设计原则和设计要求</w:t>
        </w:r>
        <w:r w:rsidR="008530F4">
          <w:tab/>
        </w:r>
        <w:r w:rsidR="008530F4">
          <w:fldChar w:fldCharType="begin"/>
        </w:r>
        <w:r w:rsidR="008530F4">
          <w:instrText xml:space="preserve"> PAGEREF _Toc127799103 \h </w:instrText>
        </w:r>
        <w:r w:rsidR="008530F4">
          <w:fldChar w:fldCharType="separate"/>
        </w:r>
        <w:r w:rsidR="008530F4">
          <w:t>23</w:t>
        </w:r>
        <w:r w:rsidR="008530F4">
          <w:fldChar w:fldCharType="end"/>
        </w:r>
      </w:hyperlink>
    </w:p>
    <w:p w14:paraId="5282F974" w14:textId="77777777" w:rsidR="000B2C8A" w:rsidRDefault="00370FA4">
      <w:pPr>
        <w:pStyle w:val="TOC1"/>
        <w:tabs>
          <w:tab w:val="right" w:leader="dot" w:pos="8296"/>
        </w:tabs>
        <w:ind w:firstLine="402"/>
        <w:rPr>
          <w:b w:val="0"/>
          <w:bCs w:val="0"/>
          <w:caps w:val="0"/>
          <w:sz w:val="21"/>
          <w:szCs w:val="24"/>
        </w:rPr>
      </w:pPr>
      <w:hyperlink w:anchor="_Toc127799104" w:history="1">
        <w:r w:rsidR="008530F4">
          <w:rPr>
            <w:rFonts w:hint="eastAsia"/>
          </w:rPr>
          <w:t xml:space="preserve">3. </w:t>
        </w:r>
        <w:r w:rsidR="008530F4">
          <w:rPr>
            <w:rFonts w:hint="eastAsia"/>
          </w:rPr>
          <w:t>系统逻辑设计</w:t>
        </w:r>
        <w:r w:rsidR="008530F4">
          <w:tab/>
        </w:r>
        <w:r w:rsidR="008530F4">
          <w:fldChar w:fldCharType="begin"/>
        </w:r>
        <w:r w:rsidR="008530F4">
          <w:instrText xml:space="preserve"> PAGEREF _Toc127799104 \h </w:instrText>
        </w:r>
        <w:r w:rsidR="008530F4">
          <w:fldChar w:fldCharType="separate"/>
        </w:r>
        <w:r w:rsidR="008530F4">
          <w:t>24</w:t>
        </w:r>
        <w:r w:rsidR="008530F4">
          <w:fldChar w:fldCharType="end"/>
        </w:r>
      </w:hyperlink>
    </w:p>
    <w:p w14:paraId="05A8C7D6" w14:textId="77777777" w:rsidR="000B2C8A" w:rsidRDefault="00370FA4">
      <w:pPr>
        <w:pStyle w:val="TOC2"/>
        <w:tabs>
          <w:tab w:val="right" w:leader="dot" w:pos="8296"/>
        </w:tabs>
        <w:ind w:firstLine="400"/>
        <w:rPr>
          <w:rStyle w:val="af9"/>
          <w:color w:val="auto"/>
          <w:u w:val="none"/>
        </w:rPr>
      </w:pPr>
      <w:hyperlink w:anchor="_Toc127799105" w:history="1">
        <w:r w:rsidR="008530F4">
          <w:rPr>
            <w:rStyle w:val="af9"/>
            <w:color w:val="auto"/>
            <w:u w:val="none"/>
          </w:rPr>
          <w:t>3.1</w:t>
        </w:r>
        <w:r w:rsidR="008530F4">
          <w:rPr>
            <w:rStyle w:val="af9"/>
            <w:rFonts w:hint="eastAsia"/>
            <w:color w:val="auto"/>
            <w:u w:val="none"/>
          </w:rPr>
          <w:t xml:space="preserve"> </w:t>
        </w:r>
        <w:r w:rsidR="008530F4">
          <w:rPr>
            <w:rStyle w:val="af9"/>
            <w:rFonts w:hint="eastAsia"/>
            <w:color w:val="auto"/>
            <w:u w:val="none"/>
          </w:rPr>
          <w:t>系统组织设计</w:t>
        </w:r>
        <w:r w:rsidR="008530F4">
          <w:rPr>
            <w:rStyle w:val="af9"/>
            <w:color w:val="auto"/>
            <w:u w:val="none"/>
          </w:rPr>
          <w:tab/>
        </w:r>
        <w:r w:rsidR="008530F4">
          <w:rPr>
            <w:rStyle w:val="af9"/>
            <w:color w:val="auto"/>
            <w:u w:val="none"/>
          </w:rPr>
          <w:fldChar w:fldCharType="begin"/>
        </w:r>
        <w:r w:rsidR="008530F4">
          <w:rPr>
            <w:rStyle w:val="af9"/>
            <w:color w:val="auto"/>
            <w:u w:val="none"/>
          </w:rPr>
          <w:instrText xml:space="preserve"> PAGEREF _Toc127799105 \h </w:instrText>
        </w:r>
        <w:r w:rsidR="008530F4">
          <w:rPr>
            <w:rStyle w:val="af9"/>
            <w:color w:val="auto"/>
            <w:u w:val="none"/>
          </w:rPr>
        </w:r>
        <w:r w:rsidR="008530F4">
          <w:rPr>
            <w:rStyle w:val="af9"/>
            <w:color w:val="auto"/>
            <w:u w:val="none"/>
          </w:rPr>
          <w:fldChar w:fldCharType="separate"/>
        </w:r>
        <w:r w:rsidR="008530F4">
          <w:rPr>
            <w:rStyle w:val="af9"/>
            <w:color w:val="auto"/>
            <w:u w:val="none"/>
          </w:rPr>
          <w:t>24</w:t>
        </w:r>
        <w:r w:rsidR="008530F4">
          <w:rPr>
            <w:rStyle w:val="af9"/>
            <w:color w:val="auto"/>
            <w:u w:val="none"/>
          </w:rPr>
          <w:fldChar w:fldCharType="end"/>
        </w:r>
      </w:hyperlink>
    </w:p>
    <w:p w14:paraId="37071769" w14:textId="77777777" w:rsidR="000B2C8A" w:rsidRDefault="00370FA4">
      <w:pPr>
        <w:pStyle w:val="TOC2"/>
        <w:tabs>
          <w:tab w:val="right" w:leader="dot" w:pos="8296"/>
        </w:tabs>
        <w:ind w:firstLine="400"/>
        <w:rPr>
          <w:rStyle w:val="af9"/>
          <w:color w:val="auto"/>
          <w:u w:val="none"/>
        </w:rPr>
      </w:pPr>
      <w:hyperlink w:anchor="_Toc127799106" w:history="1">
        <w:r w:rsidR="008530F4">
          <w:rPr>
            <w:rStyle w:val="af9"/>
            <w:color w:val="auto"/>
            <w:u w:val="none"/>
          </w:rPr>
          <w:t>3.2</w:t>
        </w:r>
        <w:r w:rsidR="008530F4">
          <w:rPr>
            <w:rStyle w:val="af9"/>
            <w:rFonts w:hint="eastAsia"/>
            <w:color w:val="auto"/>
            <w:u w:val="none"/>
          </w:rPr>
          <w:t xml:space="preserve"> </w:t>
        </w:r>
        <w:r w:rsidR="008530F4">
          <w:rPr>
            <w:rStyle w:val="af9"/>
            <w:rFonts w:hint="eastAsia"/>
            <w:color w:val="auto"/>
            <w:u w:val="none"/>
          </w:rPr>
          <w:t>系统结构设计</w:t>
        </w:r>
        <w:r w:rsidR="008530F4">
          <w:rPr>
            <w:rStyle w:val="af9"/>
            <w:color w:val="auto"/>
            <w:u w:val="none"/>
          </w:rPr>
          <w:tab/>
        </w:r>
        <w:r w:rsidR="008530F4">
          <w:rPr>
            <w:rStyle w:val="af9"/>
            <w:color w:val="auto"/>
            <w:u w:val="none"/>
          </w:rPr>
          <w:fldChar w:fldCharType="begin"/>
        </w:r>
        <w:r w:rsidR="008530F4">
          <w:rPr>
            <w:rStyle w:val="af9"/>
            <w:color w:val="auto"/>
            <w:u w:val="none"/>
          </w:rPr>
          <w:instrText xml:space="preserve"> PAGEREF _Toc127799106 \h </w:instrText>
        </w:r>
        <w:r w:rsidR="008530F4">
          <w:rPr>
            <w:rStyle w:val="af9"/>
            <w:color w:val="auto"/>
            <w:u w:val="none"/>
          </w:rPr>
        </w:r>
        <w:r w:rsidR="008530F4">
          <w:rPr>
            <w:rStyle w:val="af9"/>
            <w:color w:val="auto"/>
            <w:u w:val="none"/>
          </w:rPr>
          <w:fldChar w:fldCharType="separate"/>
        </w:r>
        <w:r w:rsidR="008530F4">
          <w:rPr>
            <w:rStyle w:val="af9"/>
            <w:color w:val="auto"/>
            <w:u w:val="none"/>
          </w:rPr>
          <w:t>24</w:t>
        </w:r>
        <w:r w:rsidR="008530F4">
          <w:rPr>
            <w:rStyle w:val="af9"/>
            <w:color w:val="auto"/>
            <w:u w:val="none"/>
          </w:rPr>
          <w:fldChar w:fldCharType="end"/>
        </w:r>
      </w:hyperlink>
    </w:p>
    <w:p w14:paraId="2619F99A" w14:textId="77777777" w:rsidR="000B2C8A" w:rsidRDefault="00370FA4">
      <w:pPr>
        <w:pStyle w:val="TOC2"/>
        <w:tabs>
          <w:tab w:val="right" w:leader="dot" w:pos="8296"/>
        </w:tabs>
        <w:ind w:firstLine="400"/>
        <w:rPr>
          <w:smallCaps w:val="0"/>
          <w:sz w:val="21"/>
          <w:szCs w:val="24"/>
        </w:rPr>
      </w:pPr>
      <w:hyperlink w:anchor="_Toc127799109" w:history="1">
        <w:r w:rsidR="008530F4">
          <w:rPr>
            <w:rStyle w:val="af9"/>
            <w:color w:val="auto"/>
            <w:u w:val="none"/>
          </w:rPr>
          <w:t>3.3</w:t>
        </w:r>
        <w:r w:rsidR="008530F4">
          <w:rPr>
            <w:rStyle w:val="af9"/>
            <w:rFonts w:hint="eastAsia"/>
            <w:color w:val="auto"/>
            <w:u w:val="none"/>
          </w:rPr>
          <w:t xml:space="preserve"> </w:t>
        </w:r>
        <w:r w:rsidR="008530F4">
          <w:rPr>
            <w:rStyle w:val="af9"/>
            <w:rFonts w:hint="eastAsia"/>
            <w:color w:val="auto"/>
            <w:u w:val="none"/>
          </w:rPr>
          <w:t>系统类设计</w:t>
        </w:r>
        <w:r w:rsidR="008530F4">
          <w:rPr>
            <w:rStyle w:val="af9"/>
            <w:color w:val="auto"/>
            <w:u w:val="none"/>
          </w:rPr>
          <w:tab/>
        </w:r>
        <w:r w:rsidR="008530F4">
          <w:rPr>
            <w:rStyle w:val="af9"/>
            <w:rFonts w:hint="eastAsia"/>
            <w:color w:val="auto"/>
            <w:u w:val="none"/>
          </w:rPr>
          <w:t>2</w:t>
        </w:r>
      </w:hyperlink>
      <w:r w:rsidR="008530F4">
        <w:rPr>
          <w:rStyle w:val="af9"/>
          <w:rFonts w:hint="eastAsia"/>
          <w:color w:val="auto"/>
          <w:u w:val="none"/>
        </w:rPr>
        <w:t>5</w:t>
      </w:r>
    </w:p>
    <w:p w14:paraId="4D895659" w14:textId="77777777" w:rsidR="000B2C8A" w:rsidRDefault="00370FA4">
      <w:pPr>
        <w:pStyle w:val="TOC1"/>
        <w:tabs>
          <w:tab w:val="right" w:leader="dot" w:pos="8296"/>
        </w:tabs>
        <w:ind w:firstLine="402"/>
        <w:rPr>
          <w:b w:val="0"/>
          <w:bCs w:val="0"/>
          <w:caps w:val="0"/>
          <w:sz w:val="21"/>
          <w:szCs w:val="24"/>
        </w:rPr>
      </w:pPr>
      <w:hyperlink w:anchor="_Toc127799113" w:history="1">
        <w:r w:rsidR="008530F4">
          <w:rPr>
            <w:rFonts w:hint="eastAsia"/>
          </w:rPr>
          <w:t xml:space="preserve">4. </w:t>
        </w:r>
        <w:r w:rsidR="008530F4">
          <w:rPr>
            <w:rFonts w:hint="eastAsia"/>
          </w:rPr>
          <w:t>系统出错处理设计</w:t>
        </w:r>
        <w:r w:rsidR="008530F4">
          <w:tab/>
        </w:r>
        <w:r w:rsidR="008530F4">
          <w:fldChar w:fldCharType="begin"/>
        </w:r>
        <w:r w:rsidR="008530F4">
          <w:instrText xml:space="preserve"> PAGEREF _Toc127799113 \h </w:instrText>
        </w:r>
        <w:r w:rsidR="008530F4">
          <w:fldChar w:fldCharType="separate"/>
        </w:r>
        <w:r w:rsidR="008530F4">
          <w:t>28</w:t>
        </w:r>
        <w:r w:rsidR="008530F4">
          <w:fldChar w:fldCharType="end"/>
        </w:r>
      </w:hyperlink>
    </w:p>
    <w:p w14:paraId="28C26029" w14:textId="77777777" w:rsidR="000B2C8A" w:rsidRDefault="00370FA4">
      <w:pPr>
        <w:pStyle w:val="TOC2"/>
        <w:tabs>
          <w:tab w:val="right" w:leader="dot" w:pos="8296"/>
        </w:tabs>
        <w:ind w:firstLine="400"/>
        <w:rPr>
          <w:rStyle w:val="af9"/>
          <w:color w:val="auto"/>
          <w:u w:val="none"/>
        </w:rPr>
      </w:pPr>
      <w:hyperlink w:anchor="_Toc127799114" w:history="1">
        <w:r w:rsidR="008530F4">
          <w:rPr>
            <w:rStyle w:val="af9"/>
            <w:color w:val="auto"/>
            <w:u w:val="none"/>
          </w:rPr>
          <w:t>4.1</w:t>
        </w:r>
        <w:r w:rsidR="008530F4">
          <w:rPr>
            <w:rStyle w:val="af9"/>
            <w:rFonts w:hint="eastAsia"/>
            <w:color w:val="auto"/>
            <w:u w:val="none"/>
          </w:rPr>
          <w:t xml:space="preserve"> </w:t>
        </w:r>
        <w:r w:rsidR="008530F4">
          <w:rPr>
            <w:rStyle w:val="af9"/>
            <w:rFonts w:hint="eastAsia"/>
            <w:color w:val="auto"/>
            <w:u w:val="none"/>
          </w:rPr>
          <w:t>系统出错处理表</w:t>
        </w:r>
        <w:r w:rsidR="008530F4">
          <w:rPr>
            <w:rStyle w:val="af9"/>
            <w:color w:val="auto"/>
            <w:u w:val="none"/>
          </w:rPr>
          <w:tab/>
        </w:r>
        <w:r w:rsidR="008530F4">
          <w:rPr>
            <w:rStyle w:val="af9"/>
            <w:color w:val="auto"/>
            <w:u w:val="none"/>
          </w:rPr>
          <w:fldChar w:fldCharType="begin"/>
        </w:r>
        <w:r w:rsidR="008530F4">
          <w:rPr>
            <w:rStyle w:val="af9"/>
            <w:color w:val="auto"/>
            <w:u w:val="none"/>
          </w:rPr>
          <w:instrText xml:space="preserve"> PAGEREF _Toc127799114 \h </w:instrText>
        </w:r>
        <w:r w:rsidR="008530F4">
          <w:rPr>
            <w:rStyle w:val="af9"/>
            <w:color w:val="auto"/>
            <w:u w:val="none"/>
          </w:rPr>
        </w:r>
        <w:r w:rsidR="008530F4">
          <w:rPr>
            <w:rStyle w:val="af9"/>
            <w:color w:val="auto"/>
            <w:u w:val="none"/>
          </w:rPr>
          <w:fldChar w:fldCharType="separate"/>
        </w:r>
        <w:r w:rsidR="008530F4">
          <w:rPr>
            <w:rStyle w:val="af9"/>
            <w:color w:val="auto"/>
            <w:u w:val="none"/>
          </w:rPr>
          <w:t>28</w:t>
        </w:r>
        <w:r w:rsidR="008530F4">
          <w:rPr>
            <w:rStyle w:val="af9"/>
            <w:color w:val="auto"/>
            <w:u w:val="none"/>
          </w:rPr>
          <w:fldChar w:fldCharType="end"/>
        </w:r>
      </w:hyperlink>
    </w:p>
    <w:p w14:paraId="43EFD7D7" w14:textId="77777777" w:rsidR="000B2C8A" w:rsidRDefault="00370FA4">
      <w:pPr>
        <w:pStyle w:val="TOC2"/>
        <w:tabs>
          <w:tab w:val="right" w:leader="dot" w:pos="8296"/>
        </w:tabs>
        <w:ind w:firstLine="400"/>
        <w:rPr>
          <w:smallCaps w:val="0"/>
          <w:sz w:val="21"/>
          <w:szCs w:val="24"/>
        </w:rPr>
      </w:pPr>
      <w:hyperlink w:anchor="_Toc127799115" w:history="1">
        <w:r w:rsidR="008530F4">
          <w:rPr>
            <w:rStyle w:val="af9"/>
            <w:color w:val="auto"/>
            <w:u w:val="none"/>
          </w:rPr>
          <w:t>4.2</w:t>
        </w:r>
        <w:r w:rsidR="008530F4">
          <w:rPr>
            <w:rStyle w:val="af9"/>
            <w:rFonts w:hint="eastAsia"/>
            <w:color w:val="auto"/>
            <w:u w:val="none"/>
          </w:rPr>
          <w:t xml:space="preserve"> </w:t>
        </w:r>
        <w:r w:rsidR="008530F4">
          <w:rPr>
            <w:rStyle w:val="af9"/>
            <w:rFonts w:hint="eastAsia"/>
            <w:color w:val="auto"/>
            <w:u w:val="none"/>
          </w:rPr>
          <w:t>维护处理过程表</w:t>
        </w:r>
        <w:r w:rsidR="008530F4">
          <w:rPr>
            <w:rStyle w:val="af9"/>
            <w:color w:val="auto"/>
            <w:u w:val="none"/>
          </w:rPr>
          <w:tab/>
        </w:r>
        <w:r w:rsidR="008530F4">
          <w:rPr>
            <w:rStyle w:val="af9"/>
            <w:color w:val="auto"/>
            <w:u w:val="none"/>
          </w:rPr>
          <w:fldChar w:fldCharType="begin"/>
        </w:r>
        <w:r w:rsidR="008530F4">
          <w:rPr>
            <w:rStyle w:val="af9"/>
            <w:color w:val="auto"/>
            <w:u w:val="none"/>
          </w:rPr>
          <w:instrText xml:space="preserve"> PAGEREF _Toc127799115 \h </w:instrText>
        </w:r>
        <w:r w:rsidR="008530F4">
          <w:rPr>
            <w:rStyle w:val="af9"/>
            <w:color w:val="auto"/>
            <w:u w:val="none"/>
          </w:rPr>
        </w:r>
        <w:r w:rsidR="008530F4">
          <w:rPr>
            <w:rStyle w:val="af9"/>
            <w:color w:val="auto"/>
            <w:u w:val="none"/>
          </w:rPr>
          <w:fldChar w:fldCharType="separate"/>
        </w:r>
        <w:r w:rsidR="008530F4">
          <w:rPr>
            <w:rStyle w:val="af9"/>
            <w:color w:val="auto"/>
            <w:u w:val="none"/>
          </w:rPr>
          <w:t>28</w:t>
        </w:r>
        <w:r w:rsidR="008530F4">
          <w:rPr>
            <w:rStyle w:val="af9"/>
            <w:color w:val="auto"/>
            <w:u w:val="none"/>
          </w:rPr>
          <w:fldChar w:fldCharType="end"/>
        </w:r>
      </w:hyperlink>
    </w:p>
    <w:p w14:paraId="63382FDD" w14:textId="77777777" w:rsidR="000B2C8A" w:rsidRDefault="00370FA4">
      <w:pPr>
        <w:pStyle w:val="TOC1"/>
        <w:tabs>
          <w:tab w:val="right" w:leader="dot" w:pos="8296"/>
        </w:tabs>
        <w:ind w:firstLine="402"/>
        <w:rPr>
          <w:b w:val="0"/>
          <w:bCs w:val="0"/>
          <w:caps w:val="0"/>
          <w:sz w:val="21"/>
          <w:szCs w:val="24"/>
        </w:rPr>
      </w:pPr>
      <w:hyperlink w:anchor="_Toc127799119" w:history="1">
        <w:r w:rsidR="008530F4">
          <w:rPr>
            <w:rFonts w:hint="eastAsia"/>
          </w:rPr>
          <w:t xml:space="preserve">6. </w:t>
        </w:r>
        <w:r w:rsidR="008530F4">
          <w:rPr>
            <w:rFonts w:hint="eastAsia"/>
          </w:rPr>
          <w:t>数据库设计</w:t>
        </w:r>
        <w:r w:rsidR="008530F4">
          <w:tab/>
        </w:r>
        <w:r w:rsidR="008530F4">
          <w:fldChar w:fldCharType="begin"/>
        </w:r>
        <w:r w:rsidR="008530F4">
          <w:instrText xml:space="preserve"> PAGEREF _Toc127799119 \h </w:instrText>
        </w:r>
        <w:r w:rsidR="008530F4">
          <w:fldChar w:fldCharType="separate"/>
        </w:r>
        <w:r w:rsidR="008530F4">
          <w:t>29</w:t>
        </w:r>
        <w:r w:rsidR="008530F4">
          <w:fldChar w:fldCharType="end"/>
        </w:r>
      </w:hyperlink>
    </w:p>
    <w:p w14:paraId="7D912C8A" w14:textId="77777777" w:rsidR="000B2C8A" w:rsidRDefault="008530F4">
      <w:pPr>
        <w:pStyle w:val="1"/>
        <w:numPr>
          <w:ilvl w:val="0"/>
          <w:numId w:val="21"/>
        </w:numPr>
      </w:pPr>
      <w:bookmarkStart w:id="51" w:name="_Toc127799096"/>
      <w:bookmarkStart w:id="52" w:name="_Toc120326809"/>
      <w:r>
        <w:rPr>
          <w:rFonts w:hint="eastAsia"/>
        </w:rPr>
        <w:t>引言</w:t>
      </w:r>
      <w:bookmarkEnd w:id="51"/>
      <w:bookmarkEnd w:id="52"/>
    </w:p>
    <w:p w14:paraId="4566A29E" w14:textId="77777777" w:rsidR="000B2C8A" w:rsidRDefault="008530F4">
      <w:r>
        <w:rPr>
          <w:rFonts w:hint="eastAsia"/>
        </w:rPr>
        <w:t>本概要设计报告将对软件的设计进行概括描述，将介绍产品的系统组成、内部类设计、出错处理等方面，使用户对软件的基本设计有大致了解。</w:t>
      </w:r>
    </w:p>
    <w:p w14:paraId="0D79643D" w14:textId="77777777" w:rsidR="000B2C8A" w:rsidRDefault="008530F4">
      <w:pPr>
        <w:pStyle w:val="2"/>
        <w:spacing w:line="413" w:lineRule="auto"/>
      </w:pPr>
      <w:bookmarkStart w:id="53" w:name="_Toc120326812"/>
      <w:bookmarkStart w:id="54" w:name="_Toc127799099"/>
      <w:r>
        <w:rPr>
          <w:rFonts w:hint="eastAsia"/>
        </w:rPr>
        <w:t>预期读者和阅读建议</w:t>
      </w:r>
      <w:bookmarkEnd w:id="53"/>
      <w:bookmarkEnd w:id="54"/>
    </w:p>
    <w:p w14:paraId="05072DAA" w14:textId="77777777" w:rsidR="000B2C8A" w:rsidRDefault="008530F4">
      <w:pPr>
        <w:pStyle w:val="a"/>
      </w:pPr>
      <w:r>
        <w:rPr>
          <w:rFonts w:hint="eastAsia"/>
        </w:rPr>
        <w:t>开发人员；阅读产品的系统设计，了解产品的架构。</w:t>
      </w:r>
    </w:p>
    <w:p w14:paraId="7F6F7A64" w14:textId="77777777" w:rsidR="000B2C8A" w:rsidRDefault="008530F4">
      <w:pPr>
        <w:pStyle w:val="a"/>
      </w:pPr>
      <w:r>
        <w:rPr>
          <w:rFonts w:hint="eastAsia"/>
        </w:rPr>
        <w:t>测试人员；根据软件的设计介绍思考测试用例的设计。</w:t>
      </w:r>
    </w:p>
    <w:p w14:paraId="72B751E6" w14:textId="77777777" w:rsidR="000B2C8A" w:rsidRDefault="008530F4">
      <w:pPr>
        <w:pStyle w:val="a"/>
      </w:pPr>
      <w:r>
        <w:rPr>
          <w:rFonts w:hint="eastAsia"/>
        </w:rPr>
        <w:t>文档编写人员；根据实际软件不断调整报告的编写。</w:t>
      </w:r>
    </w:p>
    <w:p w14:paraId="7DCDE341" w14:textId="77777777" w:rsidR="000B2C8A" w:rsidRDefault="008530F4">
      <w:pPr>
        <w:pStyle w:val="1"/>
      </w:pPr>
      <w:bookmarkStart w:id="55" w:name="_Toc120326814"/>
      <w:bookmarkStart w:id="56" w:name="_Toc127799101"/>
      <w:r>
        <w:rPr>
          <w:rFonts w:hint="eastAsia"/>
        </w:rPr>
        <w:t>设计概述</w:t>
      </w:r>
      <w:bookmarkEnd w:id="55"/>
      <w:bookmarkEnd w:id="56"/>
    </w:p>
    <w:p w14:paraId="5E943ACF" w14:textId="77777777" w:rsidR="000B2C8A" w:rsidRDefault="008530F4">
      <w:r>
        <w:rPr>
          <w:rFonts w:hint="eastAsia"/>
        </w:rPr>
        <w:t>本节描述现有开发条件和需要实现的目标，说明进行概要设计时应该遵循的设计原则和必须采用的设计方法。</w:t>
      </w:r>
    </w:p>
    <w:p w14:paraId="77A0FD53" w14:textId="77777777" w:rsidR="000B2C8A" w:rsidRDefault="008530F4">
      <w:pPr>
        <w:pStyle w:val="2"/>
        <w:spacing w:line="413" w:lineRule="auto"/>
      </w:pPr>
      <w:bookmarkStart w:id="57" w:name="_Toc120326816"/>
      <w:bookmarkStart w:id="58" w:name="_Toc127799103"/>
      <w:r>
        <w:rPr>
          <w:rFonts w:hint="eastAsia"/>
        </w:rPr>
        <w:t>设计原则和设计要求</w:t>
      </w:r>
      <w:bookmarkEnd w:id="57"/>
      <w:bookmarkEnd w:id="58"/>
    </w:p>
    <w:p w14:paraId="76234918" w14:textId="77777777" w:rsidR="000B2C8A" w:rsidRDefault="008530F4">
      <w:r>
        <w:rPr>
          <w:rFonts w:hint="eastAsia"/>
        </w:rPr>
        <w:t>描述对本软件系统进行概要设计的原则，考虑以下几方面的内容：</w:t>
      </w:r>
    </w:p>
    <w:p w14:paraId="42B805F2" w14:textId="77777777" w:rsidR="000B2C8A" w:rsidRDefault="008530F4">
      <w:pPr>
        <w:pStyle w:val="a"/>
      </w:pPr>
      <w:r>
        <w:rPr>
          <w:rFonts w:hint="eastAsia"/>
        </w:rPr>
        <w:t>命名规则；小驼峰命名法</w:t>
      </w:r>
    </w:p>
    <w:p w14:paraId="28C8E1DE" w14:textId="77777777" w:rsidR="000B2C8A" w:rsidRDefault="008530F4">
      <w:pPr>
        <w:pStyle w:val="a"/>
      </w:pPr>
      <w:r>
        <w:rPr>
          <w:rFonts w:hint="eastAsia"/>
        </w:rPr>
        <w:t>模块独立性原则：根据功能划分为相对独立的多个组件。</w:t>
      </w:r>
    </w:p>
    <w:p w14:paraId="3D8DCA08" w14:textId="77777777" w:rsidR="000B2C8A" w:rsidRDefault="008530F4">
      <w:pPr>
        <w:pStyle w:val="a"/>
      </w:pPr>
      <w:r>
        <w:rPr>
          <w:rFonts w:hint="eastAsia"/>
        </w:rPr>
        <w:t>开闭原则：应该对外延具有开放性，对修改具有封闭性。</w:t>
      </w:r>
    </w:p>
    <w:p w14:paraId="038C5A38" w14:textId="77777777" w:rsidR="000B2C8A" w:rsidRDefault="008530F4">
      <w:pPr>
        <w:pStyle w:val="1"/>
      </w:pPr>
      <w:bookmarkStart w:id="59" w:name="_Toc120326817"/>
      <w:bookmarkStart w:id="60" w:name="_Toc127799104"/>
      <w:r>
        <w:rPr>
          <w:rFonts w:hint="eastAsia"/>
        </w:rPr>
        <w:lastRenderedPageBreak/>
        <w:t>系统逻辑设计</w:t>
      </w:r>
      <w:bookmarkEnd w:id="59"/>
      <w:bookmarkEnd w:id="60"/>
    </w:p>
    <w:p w14:paraId="3A6DCA7F" w14:textId="77777777" w:rsidR="000B2C8A" w:rsidRDefault="008530F4">
      <w:pPr>
        <w:pStyle w:val="2"/>
        <w:spacing w:line="413" w:lineRule="auto"/>
      </w:pPr>
      <w:bookmarkStart w:id="61" w:name="_Toc120326818"/>
      <w:bookmarkStart w:id="62" w:name="_Toc127799105"/>
      <w:r>
        <w:rPr>
          <w:rFonts w:hint="eastAsia"/>
        </w:rPr>
        <w:t>系统组织设计</w:t>
      </w:r>
      <w:bookmarkEnd w:id="61"/>
      <w:bookmarkEnd w:id="62"/>
    </w:p>
    <w:p w14:paraId="20FE2DCD" w14:textId="77777777" w:rsidR="000B2C8A" w:rsidRDefault="008530F4">
      <w:r>
        <w:rPr>
          <w:rFonts w:hint="eastAsia"/>
        </w:rPr>
        <w:t>系统组织设计通过系统组织表描述本系统由哪些子系统</w:t>
      </w:r>
      <w:r>
        <w:rPr>
          <w:rFonts w:hint="eastAsia"/>
        </w:rPr>
        <w:t>(</w:t>
      </w:r>
      <w:r>
        <w:rPr>
          <w:rFonts w:hint="eastAsia"/>
        </w:rPr>
        <w:t>模块</w:t>
      </w:r>
      <w:r>
        <w:rPr>
          <w:rFonts w:hint="eastAsia"/>
        </w:rPr>
        <w:t>)</w:t>
      </w:r>
      <w:r>
        <w:rPr>
          <w:rFonts w:hint="eastAsia"/>
        </w:rPr>
        <w:t>组成，这些子系统与业务职能之间的关系，如下：</w:t>
      </w:r>
    </w:p>
    <w:p w14:paraId="522FC5C6" w14:textId="77777777" w:rsidR="000B2C8A" w:rsidRDefault="008530F4">
      <w:pPr>
        <w:pStyle w:val="a8"/>
        <w:ind w:left="3360" w:firstLineChars="210"/>
      </w:pPr>
      <w:r>
        <w:rPr>
          <w:rFonts w:hint="eastAsia"/>
        </w:rPr>
        <w:t>表</w:t>
      </w:r>
      <w:r>
        <w:rPr>
          <w:rFonts w:hint="eastAsia"/>
        </w:rPr>
        <w:t>3</w:t>
      </w:r>
      <w:r>
        <w:t xml:space="preserve">-1 </w:t>
      </w:r>
      <w:r>
        <w:rPr>
          <w:rFonts w:hint="eastAsia"/>
        </w:rPr>
        <w:t>系统组织设计表</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gridCol w:w="2403"/>
        <w:gridCol w:w="1559"/>
        <w:gridCol w:w="2977"/>
      </w:tblGrid>
      <w:tr w:rsidR="000B2C8A" w14:paraId="34C69DF1" w14:textId="77777777">
        <w:trPr>
          <w:jc w:val="center"/>
        </w:trPr>
        <w:tc>
          <w:tcPr>
            <w:tcW w:w="1420" w:type="dxa"/>
          </w:tcPr>
          <w:p w14:paraId="0DC30E88" w14:textId="77777777" w:rsidR="000B2C8A" w:rsidRDefault="008530F4">
            <w:pPr>
              <w:ind w:firstLineChars="0" w:firstLine="0"/>
              <w:jc w:val="center"/>
            </w:pPr>
            <w:r>
              <w:rPr>
                <w:rFonts w:hint="eastAsia"/>
              </w:rPr>
              <w:t>子系统编号</w:t>
            </w:r>
          </w:p>
        </w:tc>
        <w:tc>
          <w:tcPr>
            <w:tcW w:w="2403" w:type="dxa"/>
          </w:tcPr>
          <w:p w14:paraId="0F112378" w14:textId="77777777" w:rsidR="000B2C8A" w:rsidRDefault="008530F4">
            <w:pPr>
              <w:ind w:firstLineChars="0" w:firstLine="0"/>
              <w:jc w:val="center"/>
            </w:pPr>
            <w:r>
              <w:rPr>
                <w:rFonts w:hint="eastAsia"/>
              </w:rPr>
              <w:t>英文名称</w:t>
            </w:r>
          </w:p>
        </w:tc>
        <w:tc>
          <w:tcPr>
            <w:tcW w:w="1559" w:type="dxa"/>
          </w:tcPr>
          <w:p w14:paraId="1F8A5E94" w14:textId="77777777" w:rsidR="000B2C8A" w:rsidRDefault="008530F4">
            <w:pPr>
              <w:ind w:firstLineChars="0" w:firstLine="0"/>
              <w:jc w:val="center"/>
            </w:pPr>
            <w:r>
              <w:rPr>
                <w:rFonts w:hint="eastAsia"/>
              </w:rPr>
              <w:t>中文名称</w:t>
            </w:r>
          </w:p>
        </w:tc>
        <w:tc>
          <w:tcPr>
            <w:tcW w:w="2977" w:type="dxa"/>
          </w:tcPr>
          <w:p w14:paraId="1A5B1F25" w14:textId="77777777" w:rsidR="000B2C8A" w:rsidRDefault="008530F4">
            <w:pPr>
              <w:ind w:firstLineChars="0" w:firstLine="0"/>
              <w:jc w:val="center"/>
            </w:pPr>
            <w:r>
              <w:rPr>
                <w:rFonts w:hint="eastAsia"/>
              </w:rPr>
              <w:t>业务职能</w:t>
            </w:r>
          </w:p>
        </w:tc>
      </w:tr>
      <w:tr w:rsidR="000B2C8A" w14:paraId="3EB04E50" w14:textId="77777777">
        <w:trPr>
          <w:jc w:val="center"/>
        </w:trPr>
        <w:tc>
          <w:tcPr>
            <w:tcW w:w="1420" w:type="dxa"/>
          </w:tcPr>
          <w:p w14:paraId="42A5F5AD" w14:textId="77777777" w:rsidR="000B2C8A" w:rsidRDefault="008530F4">
            <w:r>
              <w:t>1</w:t>
            </w:r>
          </w:p>
        </w:tc>
        <w:tc>
          <w:tcPr>
            <w:tcW w:w="2403" w:type="dxa"/>
          </w:tcPr>
          <w:p w14:paraId="73CEC07E" w14:textId="77777777" w:rsidR="000B2C8A" w:rsidRDefault="008530F4">
            <w:pPr>
              <w:rPr>
                <w:rFonts w:ascii="Segoe UI" w:hAnsi="Segoe UI" w:cs="Segoe UI"/>
                <w:color w:val="24292E"/>
                <w:shd w:val="clear" w:color="auto" w:fill="FFFFFF"/>
              </w:rPr>
            </w:pPr>
            <w:proofErr w:type="spellStart"/>
            <w:r>
              <w:rPr>
                <w:rFonts w:ascii="Segoe UI" w:hAnsi="Segoe UI" w:cs="Segoe UI"/>
                <w:color w:val="24292E"/>
                <w:shd w:val="clear" w:color="auto" w:fill="FFFFFF"/>
              </w:rPr>
              <w:t>JournalFragment</w:t>
            </w:r>
            <w:proofErr w:type="spellEnd"/>
          </w:p>
        </w:tc>
        <w:tc>
          <w:tcPr>
            <w:tcW w:w="1559" w:type="dxa"/>
          </w:tcPr>
          <w:p w14:paraId="5DBB8906" w14:textId="77777777" w:rsidR="000B2C8A" w:rsidRDefault="008530F4">
            <w:r>
              <w:rPr>
                <w:rFonts w:hint="eastAsia"/>
              </w:rPr>
              <w:t>日记</w:t>
            </w:r>
          </w:p>
        </w:tc>
        <w:tc>
          <w:tcPr>
            <w:tcW w:w="2977" w:type="dxa"/>
          </w:tcPr>
          <w:p w14:paraId="7E8490B4" w14:textId="77777777" w:rsidR="000B2C8A" w:rsidRDefault="008530F4">
            <w:pPr>
              <w:rPr>
                <w:rFonts w:ascii="Segoe UI" w:hAnsi="Segoe UI" w:cs="Segoe UI"/>
                <w:color w:val="24292E"/>
                <w:shd w:val="clear" w:color="auto" w:fill="FFFFFF"/>
              </w:rPr>
            </w:pPr>
            <w:r>
              <w:rPr>
                <w:rFonts w:ascii="Segoe UI" w:hAnsi="Segoe UI" w:cs="Segoe UI" w:hint="eastAsia"/>
                <w:color w:val="24292E"/>
                <w:shd w:val="clear" w:color="auto" w:fill="FFFFFF"/>
              </w:rPr>
              <w:t>负责日记的编写功能</w:t>
            </w:r>
          </w:p>
        </w:tc>
      </w:tr>
      <w:tr w:rsidR="000B2C8A" w14:paraId="5857DC91" w14:textId="77777777">
        <w:trPr>
          <w:jc w:val="center"/>
        </w:trPr>
        <w:tc>
          <w:tcPr>
            <w:tcW w:w="1420" w:type="dxa"/>
          </w:tcPr>
          <w:p w14:paraId="0CB935E5" w14:textId="77777777" w:rsidR="000B2C8A" w:rsidRDefault="008530F4">
            <w:r>
              <w:t>2</w:t>
            </w:r>
          </w:p>
        </w:tc>
        <w:tc>
          <w:tcPr>
            <w:tcW w:w="2403" w:type="dxa"/>
          </w:tcPr>
          <w:p w14:paraId="38555C12" w14:textId="77777777" w:rsidR="000B2C8A" w:rsidRDefault="008530F4">
            <w:pPr>
              <w:rPr>
                <w:rFonts w:ascii="Segoe UI" w:hAnsi="Segoe UI" w:cs="Segoe UI"/>
                <w:color w:val="24292E"/>
                <w:shd w:val="clear" w:color="auto" w:fill="FFFFFF"/>
              </w:rPr>
            </w:pPr>
            <w:proofErr w:type="spellStart"/>
            <w:r>
              <w:rPr>
                <w:rFonts w:ascii="Segoe UI" w:hAnsi="Segoe UI" w:cs="Segoe UI"/>
                <w:color w:val="24292E"/>
                <w:shd w:val="clear" w:color="auto" w:fill="FFFFFF"/>
              </w:rPr>
              <w:t>TodoFragment</w:t>
            </w:r>
            <w:proofErr w:type="spellEnd"/>
          </w:p>
        </w:tc>
        <w:tc>
          <w:tcPr>
            <w:tcW w:w="1559" w:type="dxa"/>
          </w:tcPr>
          <w:p w14:paraId="3DB9FC20" w14:textId="77777777" w:rsidR="000B2C8A" w:rsidRDefault="008530F4">
            <w:r>
              <w:rPr>
                <w:rFonts w:hint="eastAsia"/>
              </w:rPr>
              <w:t>待办</w:t>
            </w:r>
          </w:p>
        </w:tc>
        <w:tc>
          <w:tcPr>
            <w:tcW w:w="2977" w:type="dxa"/>
          </w:tcPr>
          <w:p w14:paraId="230A2C72" w14:textId="77777777" w:rsidR="000B2C8A" w:rsidRDefault="008530F4">
            <w:pPr>
              <w:rPr>
                <w:rFonts w:ascii="Segoe UI" w:hAnsi="Segoe UI" w:cs="Segoe UI"/>
                <w:color w:val="24292E"/>
                <w:shd w:val="clear" w:color="auto" w:fill="FFFFFF"/>
              </w:rPr>
            </w:pPr>
            <w:r>
              <w:rPr>
                <w:rFonts w:ascii="Segoe UI" w:hAnsi="Segoe UI" w:cs="Segoe UI" w:hint="eastAsia"/>
                <w:color w:val="24292E"/>
                <w:shd w:val="clear" w:color="auto" w:fill="FFFFFF"/>
              </w:rPr>
              <w:t>负责待办模块的功能</w:t>
            </w:r>
          </w:p>
        </w:tc>
      </w:tr>
      <w:tr w:rsidR="000B2C8A" w14:paraId="30674285" w14:textId="77777777">
        <w:trPr>
          <w:jc w:val="center"/>
        </w:trPr>
        <w:tc>
          <w:tcPr>
            <w:tcW w:w="1420" w:type="dxa"/>
          </w:tcPr>
          <w:p w14:paraId="3DB587A2" w14:textId="77777777" w:rsidR="000B2C8A" w:rsidRDefault="008530F4">
            <w:r>
              <w:t>3</w:t>
            </w:r>
          </w:p>
        </w:tc>
        <w:tc>
          <w:tcPr>
            <w:tcW w:w="2403" w:type="dxa"/>
          </w:tcPr>
          <w:p w14:paraId="78212D56" w14:textId="77777777" w:rsidR="000B2C8A" w:rsidRDefault="008530F4">
            <w:pPr>
              <w:rPr>
                <w:rFonts w:ascii="Segoe UI" w:hAnsi="Segoe UI" w:cs="Segoe UI"/>
                <w:color w:val="24292E"/>
                <w:shd w:val="clear" w:color="auto" w:fill="FFFFFF"/>
              </w:rPr>
            </w:pPr>
            <w:proofErr w:type="spellStart"/>
            <w:r>
              <w:rPr>
                <w:rFonts w:ascii="Segoe UI" w:hAnsi="Segoe UI" w:cs="Segoe UI"/>
                <w:color w:val="24292E"/>
                <w:shd w:val="clear" w:color="auto" w:fill="FFFFFF"/>
              </w:rPr>
              <w:t>AccountFragment</w:t>
            </w:r>
            <w:proofErr w:type="spellEnd"/>
          </w:p>
        </w:tc>
        <w:tc>
          <w:tcPr>
            <w:tcW w:w="1559" w:type="dxa"/>
          </w:tcPr>
          <w:p w14:paraId="2BD53421" w14:textId="77777777" w:rsidR="000B2C8A" w:rsidRDefault="008530F4">
            <w:r>
              <w:rPr>
                <w:rFonts w:hint="eastAsia"/>
              </w:rPr>
              <w:t>账单</w:t>
            </w:r>
          </w:p>
        </w:tc>
        <w:tc>
          <w:tcPr>
            <w:tcW w:w="2977" w:type="dxa"/>
          </w:tcPr>
          <w:p w14:paraId="2D3DA171" w14:textId="77777777" w:rsidR="000B2C8A" w:rsidRDefault="008530F4">
            <w:pPr>
              <w:rPr>
                <w:rFonts w:ascii="Segoe UI" w:hAnsi="Segoe UI" w:cs="Segoe UI"/>
                <w:color w:val="24292E"/>
                <w:shd w:val="clear" w:color="auto" w:fill="FFFFFF"/>
              </w:rPr>
            </w:pPr>
            <w:r>
              <w:rPr>
                <w:rFonts w:ascii="Segoe UI" w:hAnsi="Segoe UI" w:cs="Segoe UI" w:hint="eastAsia"/>
                <w:color w:val="24292E"/>
                <w:shd w:val="clear" w:color="auto" w:fill="FFFFFF"/>
              </w:rPr>
              <w:t>负责账单相关的功能</w:t>
            </w:r>
          </w:p>
        </w:tc>
      </w:tr>
      <w:tr w:rsidR="000B2C8A" w14:paraId="2F49564B" w14:textId="77777777">
        <w:trPr>
          <w:jc w:val="center"/>
        </w:trPr>
        <w:tc>
          <w:tcPr>
            <w:tcW w:w="1420" w:type="dxa"/>
          </w:tcPr>
          <w:p w14:paraId="046FB353" w14:textId="77777777" w:rsidR="000B2C8A" w:rsidRDefault="008530F4">
            <w:r>
              <w:t>4</w:t>
            </w:r>
          </w:p>
        </w:tc>
        <w:tc>
          <w:tcPr>
            <w:tcW w:w="2403" w:type="dxa"/>
          </w:tcPr>
          <w:p w14:paraId="4C3F23CF" w14:textId="77777777" w:rsidR="000B2C8A" w:rsidRDefault="008530F4">
            <w:pPr>
              <w:rPr>
                <w:rFonts w:ascii="Segoe UI" w:hAnsi="Segoe UI" w:cs="Segoe UI"/>
                <w:color w:val="24292E"/>
                <w:shd w:val="clear" w:color="auto" w:fill="FFFFFF"/>
              </w:rPr>
            </w:pPr>
            <w:proofErr w:type="spellStart"/>
            <w:r>
              <w:rPr>
                <w:rFonts w:ascii="Segoe UI" w:hAnsi="Segoe UI" w:cs="Segoe UI"/>
                <w:color w:val="24292E"/>
                <w:shd w:val="clear" w:color="auto" w:fill="FFFFFF"/>
              </w:rPr>
              <w:t>InfoFragment</w:t>
            </w:r>
            <w:proofErr w:type="spellEnd"/>
          </w:p>
        </w:tc>
        <w:tc>
          <w:tcPr>
            <w:tcW w:w="1559" w:type="dxa"/>
          </w:tcPr>
          <w:p w14:paraId="2D4D9FEE" w14:textId="77777777" w:rsidR="000B2C8A" w:rsidRDefault="008530F4">
            <w:r>
              <w:rPr>
                <w:rFonts w:hint="eastAsia"/>
              </w:rPr>
              <w:t>个人信息</w:t>
            </w:r>
          </w:p>
        </w:tc>
        <w:tc>
          <w:tcPr>
            <w:tcW w:w="2977" w:type="dxa"/>
          </w:tcPr>
          <w:p w14:paraId="15FD3E3D" w14:textId="77777777" w:rsidR="000B2C8A" w:rsidRDefault="008530F4">
            <w:pPr>
              <w:keepNext/>
              <w:rPr>
                <w:rFonts w:ascii="Segoe UI" w:hAnsi="Segoe UI" w:cs="Segoe UI"/>
                <w:color w:val="24292E"/>
                <w:shd w:val="clear" w:color="auto" w:fill="FFFFFF"/>
              </w:rPr>
            </w:pPr>
            <w:r>
              <w:rPr>
                <w:rFonts w:ascii="Segoe UI" w:hAnsi="Segoe UI" w:cs="Segoe UI" w:hint="eastAsia"/>
                <w:color w:val="24292E"/>
                <w:shd w:val="clear" w:color="auto" w:fill="FFFFFF"/>
              </w:rPr>
              <w:t>负责个人信息相关的功能</w:t>
            </w:r>
          </w:p>
        </w:tc>
      </w:tr>
    </w:tbl>
    <w:p w14:paraId="2B805490" w14:textId="77777777" w:rsidR="000B2C8A" w:rsidRDefault="000B2C8A">
      <w:pPr>
        <w:pStyle w:val="a8"/>
        <w:ind w:firstLine="400"/>
        <w:jc w:val="center"/>
      </w:pPr>
    </w:p>
    <w:p w14:paraId="7538DF91" w14:textId="77777777" w:rsidR="000B2C8A" w:rsidRDefault="008530F4">
      <w:pPr>
        <w:pStyle w:val="2"/>
        <w:spacing w:line="413" w:lineRule="auto"/>
      </w:pPr>
      <w:bookmarkStart w:id="63" w:name="_Toc120326819"/>
      <w:bookmarkStart w:id="64" w:name="_Toc127799106"/>
      <w:r>
        <w:rPr>
          <w:rFonts w:hint="eastAsia"/>
        </w:rPr>
        <w:t>系统结构设计</w:t>
      </w:r>
      <w:bookmarkEnd w:id="63"/>
      <w:bookmarkEnd w:id="64"/>
    </w:p>
    <w:p w14:paraId="21E5B3EA" w14:textId="77777777" w:rsidR="000B2C8A" w:rsidRDefault="008530F4">
      <w:r>
        <w:rPr>
          <w:rFonts w:hint="eastAsia"/>
        </w:rPr>
        <w:t>本节将对系统特性作较为详细的描述</w:t>
      </w:r>
    </w:p>
    <w:p w14:paraId="0433E3C4" w14:textId="77777777" w:rsidR="000B2C8A" w:rsidRDefault="008530F4">
      <w:r>
        <w:rPr>
          <w:rFonts w:hint="eastAsia"/>
        </w:rPr>
        <w:t>系统用例模块映射表说明每个子模块实现那些用例或者用例的一部分。</w:t>
      </w:r>
    </w:p>
    <w:p w14:paraId="55B57BD1" w14:textId="77777777" w:rsidR="000B2C8A" w:rsidRDefault="000B2C8A"/>
    <w:p w14:paraId="2E5BE1CF" w14:textId="77777777" w:rsidR="000B2C8A" w:rsidRDefault="008530F4">
      <w:pPr>
        <w:pStyle w:val="a8"/>
        <w:ind w:firstLine="400"/>
        <w:jc w:val="center"/>
      </w:pPr>
      <w:r>
        <w:rPr>
          <w:rFonts w:hint="eastAsia"/>
        </w:rPr>
        <w:t>表</w:t>
      </w:r>
      <w:r>
        <w:rPr>
          <w:rFonts w:hint="eastAsia"/>
        </w:rPr>
        <w:t>3</w:t>
      </w:r>
      <w:r>
        <w:t xml:space="preserve">-2-1 </w:t>
      </w:r>
      <w:r>
        <w:rPr>
          <w:rFonts w:hint="eastAsia"/>
        </w:rPr>
        <w:t>日记模块设计表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127"/>
        <w:gridCol w:w="1417"/>
        <w:gridCol w:w="3827"/>
      </w:tblGrid>
      <w:tr w:rsidR="000B2C8A" w14:paraId="77E5D965" w14:textId="77777777">
        <w:trPr>
          <w:trHeight w:val="640"/>
          <w:jc w:val="center"/>
        </w:trPr>
        <w:tc>
          <w:tcPr>
            <w:tcW w:w="8500" w:type="dxa"/>
            <w:gridSpan w:val="4"/>
            <w:tcBorders>
              <w:top w:val="single" w:sz="4" w:space="0" w:color="auto"/>
              <w:left w:val="single" w:sz="4" w:space="0" w:color="auto"/>
              <w:bottom w:val="single" w:sz="4" w:space="0" w:color="auto"/>
              <w:right w:val="single" w:sz="4" w:space="0" w:color="auto"/>
            </w:tcBorders>
          </w:tcPr>
          <w:p w14:paraId="15F296B9" w14:textId="77777777" w:rsidR="000B2C8A" w:rsidRDefault="008530F4">
            <w:pPr>
              <w:ind w:firstLineChars="0" w:firstLine="0"/>
            </w:pPr>
            <w:r>
              <w:rPr>
                <w:rFonts w:hint="eastAsia"/>
              </w:rPr>
              <w:t>子系统编号：</w:t>
            </w:r>
            <w:r>
              <w:t>1</w:t>
            </w:r>
          </w:p>
          <w:p w14:paraId="168CE67D"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JournalFragment</w:t>
            </w:r>
            <w:proofErr w:type="spellEnd"/>
          </w:p>
          <w:p w14:paraId="3673147D" w14:textId="77777777" w:rsidR="000B2C8A" w:rsidRDefault="008530F4">
            <w:pPr>
              <w:ind w:firstLineChars="0" w:firstLine="0"/>
            </w:pPr>
            <w:r>
              <w:rPr>
                <w:rFonts w:hint="eastAsia"/>
              </w:rPr>
              <w:t>子系统中文名称：日记</w:t>
            </w:r>
          </w:p>
        </w:tc>
      </w:tr>
      <w:tr w:rsidR="000B2C8A" w14:paraId="13F51981" w14:textId="77777777">
        <w:trPr>
          <w:trHeight w:val="640"/>
          <w:jc w:val="center"/>
        </w:trPr>
        <w:tc>
          <w:tcPr>
            <w:tcW w:w="1129" w:type="dxa"/>
          </w:tcPr>
          <w:p w14:paraId="47D1FDAA" w14:textId="77777777" w:rsidR="000B2C8A" w:rsidRDefault="008530F4">
            <w:pPr>
              <w:ind w:firstLineChars="0" w:firstLine="0"/>
              <w:jc w:val="center"/>
            </w:pPr>
            <w:r>
              <w:rPr>
                <w:rFonts w:hint="eastAsia"/>
              </w:rPr>
              <w:t>用例编号</w:t>
            </w:r>
          </w:p>
        </w:tc>
        <w:tc>
          <w:tcPr>
            <w:tcW w:w="2127" w:type="dxa"/>
          </w:tcPr>
          <w:p w14:paraId="5DFD33E7" w14:textId="77777777" w:rsidR="000B2C8A" w:rsidRDefault="008530F4">
            <w:pPr>
              <w:ind w:firstLineChars="0" w:firstLine="0"/>
              <w:jc w:val="center"/>
            </w:pPr>
            <w:r>
              <w:rPr>
                <w:rFonts w:hint="eastAsia"/>
              </w:rPr>
              <w:t>系统用例</w:t>
            </w:r>
          </w:p>
          <w:p w14:paraId="55BD1A41" w14:textId="77777777" w:rsidR="000B2C8A" w:rsidRDefault="008530F4">
            <w:pPr>
              <w:ind w:firstLineChars="0" w:firstLine="0"/>
              <w:jc w:val="center"/>
            </w:pPr>
            <w:r>
              <w:rPr>
                <w:rFonts w:hint="eastAsia"/>
              </w:rPr>
              <w:t>英文名称</w:t>
            </w:r>
          </w:p>
        </w:tc>
        <w:tc>
          <w:tcPr>
            <w:tcW w:w="1417" w:type="dxa"/>
          </w:tcPr>
          <w:p w14:paraId="52A51AAF" w14:textId="77777777" w:rsidR="000B2C8A" w:rsidRDefault="008530F4">
            <w:pPr>
              <w:ind w:firstLineChars="0" w:firstLine="0"/>
              <w:jc w:val="center"/>
            </w:pPr>
            <w:r>
              <w:rPr>
                <w:rFonts w:hint="eastAsia"/>
              </w:rPr>
              <w:t>系统用例</w:t>
            </w:r>
          </w:p>
          <w:p w14:paraId="22FD9B12" w14:textId="77777777" w:rsidR="000B2C8A" w:rsidRDefault="008530F4">
            <w:pPr>
              <w:ind w:firstLineChars="0" w:firstLine="0"/>
              <w:jc w:val="center"/>
            </w:pPr>
            <w:r>
              <w:rPr>
                <w:rFonts w:hint="eastAsia"/>
              </w:rPr>
              <w:t>中文名称</w:t>
            </w:r>
          </w:p>
        </w:tc>
        <w:tc>
          <w:tcPr>
            <w:tcW w:w="3827" w:type="dxa"/>
          </w:tcPr>
          <w:p w14:paraId="7632BFCD" w14:textId="77777777" w:rsidR="000B2C8A" w:rsidRDefault="008530F4">
            <w:pPr>
              <w:ind w:firstLineChars="0" w:firstLine="0"/>
              <w:jc w:val="center"/>
            </w:pPr>
            <w:r>
              <w:rPr>
                <w:rFonts w:hint="eastAsia"/>
              </w:rPr>
              <w:t>操作功能</w:t>
            </w:r>
          </w:p>
        </w:tc>
      </w:tr>
      <w:tr w:rsidR="000B2C8A" w14:paraId="6DDE9A7C" w14:textId="77777777">
        <w:trPr>
          <w:jc w:val="center"/>
        </w:trPr>
        <w:tc>
          <w:tcPr>
            <w:tcW w:w="1129" w:type="dxa"/>
          </w:tcPr>
          <w:p w14:paraId="3CE0316C" w14:textId="77777777" w:rsidR="000B2C8A" w:rsidRDefault="008530F4">
            <w:r>
              <w:rPr>
                <w:rFonts w:hint="eastAsia"/>
              </w:rPr>
              <w:t>1</w:t>
            </w:r>
          </w:p>
        </w:tc>
        <w:tc>
          <w:tcPr>
            <w:tcW w:w="2127" w:type="dxa"/>
          </w:tcPr>
          <w:p w14:paraId="7FD4C19D" w14:textId="77777777" w:rsidR="000B2C8A" w:rsidRDefault="008530F4">
            <w:pPr>
              <w:ind w:firstLineChars="0" w:firstLine="0"/>
            </w:pPr>
            <w:proofErr w:type="spellStart"/>
            <w:r>
              <w:t>JournalEditActivity</w:t>
            </w:r>
            <w:proofErr w:type="spellEnd"/>
          </w:p>
        </w:tc>
        <w:tc>
          <w:tcPr>
            <w:tcW w:w="1417" w:type="dxa"/>
          </w:tcPr>
          <w:p w14:paraId="2014ABE2" w14:textId="77777777" w:rsidR="000B2C8A" w:rsidRDefault="008530F4">
            <w:pPr>
              <w:ind w:firstLineChars="0" w:firstLine="0"/>
            </w:pPr>
            <w:r>
              <w:rPr>
                <w:rFonts w:hint="eastAsia"/>
              </w:rPr>
              <w:t>写日记</w:t>
            </w:r>
          </w:p>
        </w:tc>
        <w:tc>
          <w:tcPr>
            <w:tcW w:w="3827" w:type="dxa"/>
          </w:tcPr>
          <w:p w14:paraId="5412BCB7" w14:textId="77777777" w:rsidR="000B2C8A" w:rsidRDefault="008530F4">
            <w:r>
              <w:rPr>
                <w:rFonts w:hint="eastAsia"/>
              </w:rPr>
              <w:t>用户进入编写日记界面写日记并发布</w:t>
            </w:r>
          </w:p>
        </w:tc>
      </w:tr>
      <w:tr w:rsidR="000B2C8A" w14:paraId="24706FED" w14:textId="77777777">
        <w:trPr>
          <w:jc w:val="center"/>
        </w:trPr>
        <w:tc>
          <w:tcPr>
            <w:tcW w:w="1129" w:type="dxa"/>
          </w:tcPr>
          <w:p w14:paraId="0FD9775E" w14:textId="77777777" w:rsidR="000B2C8A" w:rsidRDefault="008530F4">
            <w:r>
              <w:rPr>
                <w:rFonts w:hint="eastAsia"/>
              </w:rPr>
              <w:t>2</w:t>
            </w:r>
          </w:p>
        </w:tc>
        <w:tc>
          <w:tcPr>
            <w:tcW w:w="2127" w:type="dxa"/>
          </w:tcPr>
          <w:p w14:paraId="24C50F6A" w14:textId="77777777" w:rsidR="000B2C8A" w:rsidRDefault="008530F4">
            <w:pPr>
              <w:ind w:firstLineChars="0" w:firstLine="0"/>
            </w:pPr>
            <w:proofErr w:type="spellStart"/>
            <w:r>
              <w:t>JourFragment</w:t>
            </w:r>
            <w:proofErr w:type="spellEnd"/>
          </w:p>
        </w:tc>
        <w:tc>
          <w:tcPr>
            <w:tcW w:w="1417" w:type="dxa"/>
          </w:tcPr>
          <w:p w14:paraId="36ED2D2D" w14:textId="77777777" w:rsidR="000B2C8A" w:rsidRDefault="008530F4">
            <w:pPr>
              <w:ind w:firstLineChars="0" w:firstLine="0"/>
            </w:pPr>
            <w:r>
              <w:rPr>
                <w:rFonts w:hint="eastAsia"/>
              </w:rPr>
              <w:t>浏览日记</w:t>
            </w:r>
          </w:p>
        </w:tc>
        <w:tc>
          <w:tcPr>
            <w:tcW w:w="3827" w:type="dxa"/>
          </w:tcPr>
          <w:p w14:paraId="43EADEC1" w14:textId="77777777" w:rsidR="000B2C8A" w:rsidRDefault="008530F4">
            <w:r>
              <w:rPr>
                <w:rFonts w:hint="eastAsia"/>
              </w:rPr>
              <w:t>浏览已发布的日记</w:t>
            </w:r>
          </w:p>
        </w:tc>
      </w:tr>
      <w:tr w:rsidR="000B2C8A" w14:paraId="79BAEFEF" w14:textId="77777777">
        <w:trPr>
          <w:trHeight w:val="416"/>
          <w:jc w:val="center"/>
        </w:trPr>
        <w:tc>
          <w:tcPr>
            <w:tcW w:w="1129" w:type="dxa"/>
          </w:tcPr>
          <w:p w14:paraId="08829A76" w14:textId="77777777" w:rsidR="000B2C8A" w:rsidRDefault="008530F4">
            <w:r>
              <w:rPr>
                <w:rFonts w:hint="eastAsia"/>
              </w:rPr>
              <w:t>3</w:t>
            </w:r>
          </w:p>
        </w:tc>
        <w:tc>
          <w:tcPr>
            <w:tcW w:w="2127" w:type="dxa"/>
          </w:tcPr>
          <w:p w14:paraId="156C5FA9" w14:textId="77777777" w:rsidR="000B2C8A" w:rsidRDefault="008530F4">
            <w:pPr>
              <w:ind w:firstLineChars="0" w:firstLine="0"/>
            </w:pPr>
            <w:proofErr w:type="spellStart"/>
            <w:r>
              <w:t>JournalItemDetailActivity</w:t>
            </w:r>
            <w:proofErr w:type="spellEnd"/>
          </w:p>
        </w:tc>
        <w:tc>
          <w:tcPr>
            <w:tcW w:w="1417" w:type="dxa"/>
          </w:tcPr>
          <w:p w14:paraId="799E921C" w14:textId="77777777" w:rsidR="000B2C8A" w:rsidRDefault="008530F4">
            <w:pPr>
              <w:ind w:firstLineChars="0" w:firstLine="0"/>
            </w:pPr>
            <w:r>
              <w:rPr>
                <w:rFonts w:hint="eastAsia"/>
              </w:rPr>
              <w:t>日记详情</w:t>
            </w:r>
          </w:p>
        </w:tc>
        <w:tc>
          <w:tcPr>
            <w:tcW w:w="3827" w:type="dxa"/>
          </w:tcPr>
          <w:p w14:paraId="53583375" w14:textId="77777777" w:rsidR="000B2C8A" w:rsidRDefault="008530F4">
            <w:r>
              <w:rPr>
                <w:rFonts w:hint="eastAsia"/>
              </w:rPr>
              <w:t>具体查看某个已发布的日记详情</w:t>
            </w:r>
          </w:p>
        </w:tc>
      </w:tr>
      <w:tr w:rsidR="000B2C8A" w14:paraId="2E523BA6" w14:textId="77777777">
        <w:trPr>
          <w:trHeight w:val="416"/>
          <w:jc w:val="center"/>
        </w:trPr>
        <w:tc>
          <w:tcPr>
            <w:tcW w:w="1129" w:type="dxa"/>
          </w:tcPr>
          <w:p w14:paraId="13939B43" w14:textId="77777777" w:rsidR="000B2C8A" w:rsidRDefault="008530F4">
            <w:r>
              <w:rPr>
                <w:rFonts w:hint="eastAsia"/>
              </w:rPr>
              <w:t>4</w:t>
            </w:r>
          </w:p>
        </w:tc>
        <w:tc>
          <w:tcPr>
            <w:tcW w:w="2127" w:type="dxa"/>
          </w:tcPr>
          <w:p w14:paraId="20B8217F" w14:textId="77777777" w:rsidR="000B2C8A" w:rsidRDefault="008530F4">
            <w:pPr>
              <w:ind w:firstLineChars="0" w:firstLine="0"/>
            </w:pPr>
            <w:proofErr w:type="spellStart"/>
            <w:r>
              <w:t>AlbumFragment</w:t>
            </w:r>
            <w:proofErr w:type="spellEnd"/>
          </w:p>
        </w:tc>
        <w:tc>
          <w:tcPr>
            <w:tcW w:w="1417" w:type="dxa"/>
          </w:tcPr>
          <w:p w14:paraId="52E9DBE7" w14:textId="77777777" w:rsidR="000B2C8A" w:rsidRDefault="008530F4">
            <w:pPr>
              <w:ind w:firstLineChars="0" w:firstLine="0"/>
            </w:pPr>
            <w:r>
              <w:rPr>
                <w:rFonts w:hint="eastAsia"/>
              </w:rPr>
              <w:t>相册</w:t>
            </w:r>
          </w:p>
        </w:tc>
        <w:tc>
          <w:tcPr>
            <w:tcW w:w="3827" w:type="dxa"/>
          </w:tcPr>
          <w:p w14:paraId="70A613CB" w14:textId="77777777" w:rsidR="000B2C8A" w:rsidRDefault="008530F4">
            <w:r>
              <w:rPr>
                <w:rFonts w:hint="eastAsia"/>
              </w:rPr>
              <w:t>查看已分类的各个相册</w:t>
            </w:r>
          </w:p>
        </w:tc>
      </w:tr>
      <w:tr w:rsidR="000B2C8A" w14:paraId="546BEC11" w14:textId="77777777">
        <w:trPr>
          <w:trHeight w:val="416"/>
          <w:jc w:val="center"/>
        </w:trPr>
        <w:tc>
          <w:tcPr>
            <w:tcW w:w="1129" w:type="dxa"/>
          </w:tcPr>
          <w:p w14:paraId="23C70E2C" w14:textId="77777777" w:rsidR="000B2C8A" w:rsidRDefault="008530F4">
            <w:r>
              <w:rPr>
                <w:rFonts w:hint="eastAsia"/>
              </w:rPr>
              <w:t>5</w:t>
            </w:r>
          </w:p>
        </w:tc>
        <w:tc>
          <w:tcPr>
            <w:tcW w:w="2127" w:type="dxa"/>
          </w:tcPr>
          <w:p w14:paraId="267770AC" w14:textId="77777777" w:rsidR="000B2C8A" w:rsidRDefault="008530F4">
            <w:pPr>
              <w:ind w:firstLineChars="0" w:firstLine="0"/>
            </w:pPr>
            <w:proofErr w:type="spellStart"/>
            <w:r>
              <w:t>AlbumPictureFragment</w:t>
            </w:r>
            <w:proofErr w:type="spellEnd"/>
          </w:p>
        </w:tc>
        <w:tc>
          <w:tcPr>
            <w:tcW w:w="1417" w:type="dxa"/>
          </w:tcPr>
          <w:p w14:paraId="4F2A4349" w14:textId="77777777" w:rsidR="000B2C8A" w:rsidRDefault="008530F4">
            <w:pPr>
              <w:ind w:firstLineChars="0" w:firstLine="0"/>
            </w:pPr>
            <w:r>
              <w:rPr>
                <w:rFonts w:hint="eastAsia"/>
              </w:rPr>
              <w:t>相册详情</w:t>
            </w:r>
          </w:p>
        </w:tc>
        <w:tc>
          <w:tcPr>
            <w:tcW w:w="3827" w:type="dxa"/>
          </w:tcPr>
          <w:p w14:paraId="23642854" w14:textId="77777777" w:rsidR="000B2C8A" w:rsidRDefault="008530F4">
            <w:pPr>
              <w:keepNext/>
            </w:pPr>
            <w:r>
              <w:rPr>
                <w:rFonts w:hint="eastAsia"/>
              </w:rPr>
              <w:t>点击查看具体某个分类的相册内容</w:t>
            </w:r>
          </w:p>
        </w:tc>
      </w:tr>
    </w:tbl>
    <w:p w14:paraId="4B4C21F1" w14:textId="77777777" w:rsidR="000B2C8A" w:rsidRDefault="000B2C8A">
      <w:pPr>
        <w:pStyle w:val="a8"/>
        <w:ind w:firstLine="400"/>
        <w:jc w:val="center"/>
      </w:pPr>
    </w:p>
    <w:p w14:paraId="42BEE541" w14:textId="77777777" w:rsidR="000B2C8A" w:rsidRDefault="000B2C8A"/>
    <w:p w14:paraId="306DCC20" w14:textId="77777777" w:rsidR="000B2C8A" w:rsidRDefault="000B2C8A">
      <w:pPr>
        <w:pStyle w:val="20"/>
      </w:pPr>
    </w:p>
    <w:p w14:paraId="7F3CB579" w14:textId="77777777" w:rsidR="000B2C8A" w:rsidRDefault="000B2C8A">
      <w:pPr>
        <w:pStyle w:val="20"/>
      </w:pPr>
    </w:p>
    <w:p w14:paraId="570AD898" w14:textId="77777777" w:rsidR="000B2C8A" w:rsidRDefault="000B2C8A">
      <w:pPr>
        <w:pStyle w:val="20"/>
      </w:pPr>
    </w:p>
    <w:p w14:paraId="56241FF3" w14:textId="77777777" w:rsidR="000B2C8A" w:rsidRDefault="000B2C8A">
      <w:pPr>
        <w:pStyle w:val="20"/>
      </w:pPr>
    </w:p>
    <w:p w14:paraId="42EA9A39" w14:textId="77777777" w:rsidR="000B2C8A" w:rsidRDefault="000B2C8A">
      <w:pPr>
        <w:pStyle w:val="20"/>
      </w:pPr>
    </w:p>
    <w:p w14:paraId="3D2B5A98" w14:textId="77777777" w:rsidR="000B2C8A" w:rsidRDefault="008530F4">
      <w:pPr>
        <w:pStyle w:val="a8"/>
        <w:ind w:firstLine="400"/>
        <w:jc w:val="center"/>
      </w:pPr>
      <w:r>
        <w:rPr>
          <w:rFonts w:hint="eastAsia"/>
        </w:rPr>
        <w:lastRenderedPageBreak/>
        <w:t>表</w:t>
      </w:r>
      <w:r>
        <w:rPr>
          <w:rFonts w:hint="eastAsia"/>
        </w:rPr>
        <w:t>3</w:t>
      </w:r>
      <w:r>
        <w:t xml:space="preserve">-2-2 </w:t>
      </w:r>
      <w:r>
        <w:rPr>
          <w:rFonts w:hint="eastAsia"/>
        </w:rPr>
        <w:t>待办模块设计表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2039"/>
        <w:gridCol w:w="1417"/>
        <w:gridCol w:w="3827"/>
      </w:tblGrid>
      <w:tr w:rsidR="000B2C8A" w14:paraId="1DF5B913" w14:textId="77777777">
        <w:trPr>
          <w:trHeight w:val="965"/>
          <w:jc w:val="center"/>
        </w:trPr>
        <w:tc>
          <w:tcPr>
            <w:tcW w:w="8500" w:type="dxa"/>
            <w:gridSpan w:val="4"/>
          </w:tcPr>
          <w:p w14:paraId="433F438C" w14:textId="77777777" w:rsidR="000B2C8A" w:rsidRDefault="008530F4">
            <w:pPr>
              <w:ind w:firstLineChars="0" w:firstLine="0"/>
            </w:pPr>
            <w:r>
              <w:rPr>
                <w:rFonts w:hint="eastAsia"/>
              </w:rPr>
              <w:t>子系统编号：</w:t>
            </w:r>
            <w:r>
              <w:t>2</w:t>
            </w:r>
          </w:p>
          <w:p w14:paraId="6D0F32E4"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TodoFragment</w:t>
            </w:r>
            <w:proofErr w:type="spellEnd"/>
          </w:p>
          <w:p w14:paraId="7B203748" w14:textId="77777777" w:rsidR="000B2C8A" w:rsidRDefault="008530F4">
            <w:pPr>
              <w:ind w:firstLineChars="0" w:firstLine="0"/>
            </w:pPr>
            <w:r>
              <w:rPr>
                <w:rFonts w:hint="eastAsia"/>
              </w:rPr>
              <w:t>子系统中文名称：待办</w:t>
            </w:r>
          </w:p>
        </w:tc>
      </w:tr>
      <w:tr w:rsidR="000B2C8A" w14:paraId="034C6976" w14:textId="77777777">
        <w:trPr>
          <w:trHeight w:val="640"/>
          <w:jc w:val="center"/>
        </w:trPr>
        <w:tc>
          <w:tcPr>
            <w:tcW w:w="1217" w:type="dxa"/>
          </w:tcPr>
          <w:p w14:paraId="76C9C160" w14:textId="77777777" w:rsidR="000B2C8A" w:rsidRDefault="008530F4">
            <w:pPr>
              <w:ind w:firstLineChars="0" w:firstLine="0"/>
              <w:jc w:val="center"/>
            </w:pPr>
            <w:r>
              <w:rPr>
                <w:rFonts w:hint="eastAsia"/>
              </w:rPr>
              <w:t>用例编号</w:t>
            </w:r>
          </w:p>
        </w:tc>
        <w:tc>
          <w:tcPr>
            <w:tcW w:w="2039" w:type="dxa"/>
          </w:tcPr>
          <w:p w14:paraId="350C77E9" w14:textId="77777777" w:rsidR="000B2C8A" w:rsidRDefault="008530F4">
            <w:pPr>
              <w:ind w:firstLineChars="0" w:firstLine="0"/>
              <w:jc w:val="center"/>
            </w:pPr>
            <w:r>
              <w:rPr>
                <w:rFonts w:hint="eastAsia"/>
              </w:rPr>
              <w:t>系统用例</w:t>
            </w:r>
          </w:p>
          <w:p w14:paraId="3A60FF2F" w14:textId="77777777" w:rsidR="000B2C8A" w:rsidRDefault="008530F4">
            <w:pPr>
              <w:ind w:firstLineChars="0" w:firstLine="0"/>
              <w:jc w:val="center"/>
            </w:pPr>
            <w:r>
              <w:rPr>
                <w:rFonts w:hint="eastAsia"/>
              </w:rPr>
              <w:t>英文名称</w:t>
            </w:r>
          </w:p>
        </w:tc>
        <w:tc>
          <w:tcPr>
            <w:tcW w:w="1417" w:type="dxa"/>
          </w:tcPr>
          <w:p w14:paraId="362A8A3D" w14:textId="77777777" w:rsidR="000B2C8A" w:rsidRDefault="008530F4">
            <w:pPr>
              <w:ind w:firstLineChars="0" w:firstLine="0"/>
              <w:jc w:val="center"/>
            </w:pPr>
            <w:r>
              <w:rPr>
                <w:rFonts w:hint="eastAsia"/>
              </w:rPr>
              <w:t>系统用例</w:t>
            </w:r>
          </w:p>
          <w:p w14:paraId="190609AC" w14:textId="77777777" w:rsidR="000B2C8A" w:rsidRDefault="008530F4">
            <w:pPr>
              <w:ind w:firstLineChars="0" w:firstLine="0"/>
              <w:jc w:val="center"/>
            </w:pPr>
            <w:r>
              <w:rPr>
                <w:rFonts w:hint="eastAsia"/>
              </w:rPr>
              <w:t>中文名称</w:t>
            </w:r>
          </w:p>
        </w:tc>
        <w:tc>
          <w:tcPr>
            <w:tcW w:w="3827" w:type="dxa"/>
          </w:tcPr>
          <w:p w14:paraId="17ADD837" w14:textId="77777777" w:rsidR="000B2C8A" w:rsidRDefault="008530F4">
            <w:pPr>
              <w:ind w:firstLineChars="0" w:firstLine="0"/>
              <w:jc w:val="center"/>
            </w:pPr>
            <w:r>
              <w:rPr>
                <w:rFonts w:hint="eastAsia"/>
              </w:rPr>
              <w:t>操作功能</w:t>
            </w:r>
          </w:p>
        </w:tc>
      </w:tr>
      <w:tr w:rsidR="000B2C8A" w14:paraId="29827EC2" w14:textId="77777777">
        <w:trPr>
          <w:jc w:val="center"/>
        </w:trPr>
        <w:tc>
          <w:tcPr>
            <w:tcW w:w="1217" w:type="dxa"/>
          </w:tcPr>
          <w:p w14:paraId="25767F2D" w14:textId="77777777" w:rsidR="000B2C8A" w:rsidRDefault="008530F4">
            <w:r>
              <w:rPr>
                <w:rFonts w:hint="eastAsia"/>
              </w:rPr>
              <w:t>1</w:t>
            </w:r>
          </w:p>
        </w:tc>
        <w:tc>
          <w:tcPr>
            <w:tcW w:w="2039" w:type="dxa"/>
          </w:tcPr>
          <w:p w14:paraId="4DF9BABD" w14:textId="77777777" w:rsidR="000B2C8A" w:rsidRDefault="008530F4">
            <w:pPr>
              <w:ind w:firstLineChars="0" w:firstLine="0"/>
            </w:pPr>
            <w:proofErr w:type="spellStart"/>
            <w:r>
              <w:t>TodoFragment</w:t>
            </w:r>
            <w:proofErr w:type="spellEnd"/>
          </w:p>
        </w:tc>
        <w:tc>
          <w:tcPr>
            <w:tcW w:w="1417" w:type="dxa"/>
          </w:tcPr>
          <w:p w14:paraId="007DC9E4" w14:textId="77777777" w:rsidR="000B2C8A" w:rsidRDefault="008530F4">
            <w:pPr>
              <w:ind w:firstLineChars="0" w:firstLine="0"/>
            </w:pPr>
            <w:r>
              <w:rPr>
                <w:rFonts w:hint="eastAsia"/>
              </w:rPr>
              <w:t>查看待办</w:t>
            </w:r>
          </w:p>
        </w:tc>
        <w:tc>
          <w:tcPr>
            <w:tcW w:w="3827" w:type="dxa"/>
          </w:tcPr>
          <w:p w14:paraId="74B6F283" w14:textId="77777777" w:rsidR="000B2C8A" w:rsidRDefault="008530F4">
            <w:r>
              <w:rPr>
                <w:rFonts w:hint="eastAsia"/>
              </w:rPr>
              <w:t>显示待办情况</w:t>
            </w:r>
          </w:p>
        </w:tc>
      </w:tr>
      <w:tr w:rsidR="000B2C8A" w14:paraId="06BB606A" w14:textId="77777777">
        <w:trPr>
          <w:jc w:val="center"/>
        </w:trPr>
        <w:tc>
          <w:tcPr>
            <w:tcW w:w="1217" w:type="dxa"/>
          </w:tcPr>
          <w:p w14:paraId="0E459E8A" w14:textId="77777777" w:rsidR="000B2C8A" w:rsidRDefault="008530F4">
            <w:r>
              <w:rPr>
                <w:rFonts w:hint="eastAsia"/>
              </w:rPr>
              <w:t>2</w:t>
            </w:r>
          </w:p>
        </w:tc>
        <w:tc>
          <w:tcPr>
            <w:tcW w:w="2039" w:type="dxa"/>
          </w:tcPr>
          <w:p w14:paraId="1FDFC13E" w14:textId="77777777" w:rsidR="000B2C8A" w:rsidRDefault="008530F4">
            <w:pPr>
              <w:ind w:firstLineChars="0" w:firstLine="0"/>
            </w:pPr>
            <w:proofErr w:type="spellStart"/>
            <w:r>
              <w:t>AddDialogFragment</w:t>
            </w:r>
            <w:proofErr w:type="spellEnd"/>
          </w:p>
        </w:tc>
        <w:tc>
          <w:tcPr>
            <w:tcW w:w="1417" w:type="dxa"/>
          </w:tcPr>
          <w:p w14:paraId="66052856" w14:textId="77777777" w:rsidR="000B2C8A" w:rsidRDefault="008530F4">
            <w:pPr>
              <w:ind w:firstLineChars="0" w:firstLine="0"/>
            </w:pPr>
            <w:r>
              <w:rPr>
                <w:rFonts w:hint="eastAsia"/>
              </w:rPr>
              <w:t>添加待办</w:t>
            </w:r>
          </w:p>
        </w:tc>
        <w:tc>
          <w:tcPr>
            <w:tcW w:w="3827" w:type="dxa"/>
          </w:tcPr>
          <w:p w14:paraId="6EE949A6" w14:textId="77777777" w:rsidR="000B2C8A" w:rsidRDefault="008530F4">
            <w:r>
              <w:rPr>
                <w:rFonts w:hint="eastAsia"/>
              </w:rPr>
              <w:t>添加新的待办任务</w:t>
            </w:r>
          </w:p>
        </w:tc>
      </w:tr>
      <w:tr w:rsidR="000B2C8A" w14:paraId="033A57F6" w14:textId="77777777">
        <w:trPr>
          <w:jc w:val="center"/>
        </w:trPr>
        <w:tc>
          <w:tcPr>
            <w:tcW w:w="1217" w:type="dxa"/>
          </w:tcPr>
          <w:p w14:paraId="5D6E86C4" w14:textId="77777777" w:rsidR="000B2C8A" w:rsidRDefault="008530F4">
            <w:r>
              <w:rPr>
                <w:rFonts w:hint="eastAsia"/>
              </w:rPr>
              <w:t>3</w:t>
            </w:r>
          </w:p>
        </w:tc>
        <w:tc>
          <w:tcPr>
            <w:tcW w:w="2039" w:type="dxa"/>
          </w:tcPr>
          <w:p w14:paraId="7434F93F" w14:textId="77777777" w:rsidR="000B2C8A" w:rsidRDefault="008530F4">
            <w:pPr>
              <w:ind w:firstLineChars="0" w:firstLine="0"/>
            </w:pPr>
            <w:proofErr w:type="spellStart"/>
            <w:r>
              <w:t>UpdateDialogFragment</w:t>
            </w:r>
            <w:proofErr w:type="spellEnd"/>
          </w:p>
        </w:tc>
        <w:tc>
          <w:tcPr>
            <w:tcW w:w="1417" w:type="dxa"/>
          </w:tcPr>
          <w:p w14:paraId="2F4AE33E" w14:textId="77777777" w:rsidR="000B2C8A" w:rsidRDefault="008530F4">
            <w:pPr>
              <w:ind w:firstLineChars="0" w:firstLine="0"/>
            </w:pPr>
            <w:r>
              <w:rPr>
                <w:rFonts w:hint="eastAsia"/>
              </w:rPr>
              <w:t>编辑待办</w:t>
            </w:r>
          </w:p>
        </w:tc>
        <w:tc>
          <w:tcPr>
            <w:tcW w:w="3827" w:type="dxa"/>
          </w:tcPr>
          <w:p w14:paraId="66FC9704" w14:textId="77777777" w:rsidR="000B2C8A" w:rsidRDefault="008530F4">
            <w:pPr>
              <w:keepNext/>
            </w:pPr>
            <w:r>
              <w:rPr>
                <w:rFonts w:hint="eastAsia"/>
              </w:rPr>
              <w:t>对已有待办进行各个编辑操作</w:t>
            </w:r>
          </w:p>
        </w:tc>
      </w:tr>
    </w:tbl>
    <w:p w14:paraId="704D343B" w14:textId="77777777" w:rsidR="000B2C8A" w:rsidRDefault="000B2C8A">
      <w:pPr>
        <w:pStyle w:val="a8"/>
        <w:ind w:firstLine="400"/>
        <w:jc w:val="center"/>
      </w:pPr>
    </w:p>
    <w:p w14:paraId="5CD9C0A8" w14:textId="77777777" w:rsidR="000B2C8A" w:rsidRDefault="000B2C8A"/>
    <w:p w14:paraId="28C0DC4D" w14:textId="77777777" w:rsidR="000B2C8A" w:rsidRDefault="000B2C8A"/>
    <w:p w14:paraId="09D045B3" w14:textId="77777777" w:rsidR="000B2C8A" w:rsidRDefault="008530F4">
      <w:pPr>
        <w:pStyle w:val="a8"/>
        <w:ind w:firstLine="400"/>
        <w:jc w:val="center"/>
      </w:pPr>
      <w:r>
        <w:rPr>
          <w:rFonts w:hint="eastAsia"/>
        </w:rPr>
        <w:t>表</w:t>
      </w:r>
      <w:r>
        <w:rPr>
          <w:rFonts w:hint="eastAsia"/>
        </w:rPr>
        <w:t>3</w:t>
      </w:r>
      <w:r>
        <w:t xml:space="preserve">-2-3 </w:t>
      </w:r>
      <w:r>
        <w:rPr>
          <w:rFonts w:hint="eastAsia"/>
        </w:rPr>
        <w:t>账单模块设计表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2039"/>
        <w:gridCol w:w="1417"/>
        <w:gridCol w:w="3827"/>
      </w:tblGrid>
      <w:tr w:rsidR="000B2C8A" w14:paraId="56B094B2" w14:textId="77777777">
        <w:trPr>
          <w:trHeight w:val="965"/>
          <w:jc w:val="center"/>
        </w:trPr>
        <w:tc>
          <w:tcPr>
            <w:tcW w:w="8500" w:type="dxa"/>
            <w:gridSpan w:val="4"/>
          </w:tcPr>
          <w:p w14:paraId="160EA1B2" w14:textId="77777777" w:rsidR="000B2C8A" w:rsidRDefault="008530F4">
            <w:pPr>
              <w:ind w:firstLineChars="0" w:firstLine="0"/>
            </w:pPr>
            <w:r>
              <w:rPr>
                <w:rFonts w:hint="eastAsia"/>
              </w:rPr>
              <w:t>子系统编号：</w:t>
            </w:r>
            <w:r>
              <w:t>3</w:t>
            </w:r>
          </w:p>
          <w:p w14:paraId="4A5DEFF2"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AccountFragment</w:t>
            </w:r>
            <w:proofErr w:type="spellEnd"/>
          </w:p>
          <w:p w14:paraId="10CAFF4B" w14:textId="77777777" w:rsidR="000B2C8A" w:rsidRDefault="008530F4">
            <w:pPr>
              <w:ind w:firstLineChars="0" w:firstLine="0"/>
            </w:pPr>
            <w:r>
              <w:rPr>
                <w:rFonts w:hint="eastAsia"/>
              </w:rPr>
              <w:t>子系统中文名称：账单</w:t>
            </w:r>
          </w:p>
        </w:tc>
      </w:tr>
      <w:tr w:rsidR="000B2C8A" w14:paraId="41510A74" w14:textId="77777777">
        <w:trPr>
          <w:trHeight w:val="640"/>
          <w:jc w:val="center"/>
        </w:trPr>
        <w:tc>
          <w:tcPr>
            <w:tcW w:w="1217" w:type="dxa"/>
          </w:tcPr>
          <w:p w14:paraId="4F455032" w14:textId="77777777" w:rsidR="000B2C8A" w:rsidRDefault="008530F4">
            <w:pPr>
              <w:ind w:firstLineChars="0" w:firstLine="0"/>
              <w:jc w:val="center"/>
            </w:pPr>
            <w:r>
              <w:rPr>
                <w:rFonts w:hint="eastAsia"/>
              </w:rPr>
              <w:t>用例编号</w:t>
            </w:r>
          </w:p>
        </w:tc>
        <w:tc>
          <w:tcPr>
            <w:tcW w:w="2039" w:type="dxa"/>
          </w:tcPr>
          <w:p w14:paraId="31227EB5" w14:textId="77777777" w:rsidR="000B2C8A" w:rsidRDefault="008530F4">
            <w:pPr>
              <w:ind w:firstLineChars="0" w:firstLine="0"/>
              <w:jc w:val="center"/>
            </w:pPr>
            <w:r>
              <w:rPr>
                <w:rFonts w:hint="eastAsia"/>
              </w:rPr>
              <w:t>系统用例</w:t>
            </w:r>
          </w:p>
          <w:p w14:paraId="1363B8DA" w14:textId="77777777" w:rsidR="000B2C8A" w:rsidRDefault="008530F4">
            <w:pPr>
              <w:ind w:firstLineChars="0" w:firstLine="0"/>
              <w:jc w:val="center"/>
            </w:pPr>
            <w:r>
              <w:rPr>
                <w:rFonts w:hint="eastAsia"/>
              </w:rPr>
              <w:t>英文名称</w:t>
            </w:r>
          </w:p>
        </w:tc>
        <w:tc>
          <w:tcPr>
            <w:tcW w:w="1417" w:type="dxa"/>
          </w:tcPr>
          <w:p w14:paraId="73B74787" w14:textId="77777777" w:rsidR="000B2C8A" w:rsidRDefault="008530F4">
            <w:pPr>
              <w:ind w:firstLineChars="0" w:firstLine="0"/>
              <w:jc w:val="center"/>
            </w:pPr>
            <w:r>
              <w:rPr>
                <w:rFonts w:hint="eastAsia"/>
              </w:rPr>
              <w:t>系统用例</w:t>
            </w:r>
          </w:p>
          <w:p w14:paraId="593FF90F" w14:textId="77777777" w:rsidR="000B2C8A" w:rsidRDefault="008530F4">
            <w:pPr>
              <w:ind w:firstLineChars="0" w:firstLine="0"/>
              <w:jc w:val="center"/>
            </w:pPr>
            <w:r>
              <w:rPr>
                <w:rFonts w:hint="eastAsia"/>
              </w:rPr>
              <w:t>中文名称</w:t>
            </w:r>
          </w:p>
        </w:tc>
        <w:tc>
          <w:tcPr>
            <w:tcW w:w="3827" w:type="dxa"/>
          </w:tcPr>
          <w:p w14:paraId="06428766" w14:textId="77777777" w:rsidR="000B2C8A" w:rsidRDefault="008530F4">
            <w:pPr>
              <w:ind w:firstLineChars="0" w:firstLine="0"/>
              <w:jc w:val="center"/>
            </w:pPr>
            <w:r>
              <w:rPr>
                <w:rFonts w:hint="eastAsia"/>
              </w:rPr>
              <w:t>操作功能</w:t>
            </w:r>
          </w:p>
        </w:tc>
      </w:tr>
      <w:tr w:rsidR="000B2C8A" w14:paraId="04EBFF44" w14:textId="77777777">
        <w:trPr>
          <w:jc w:val="center"/>
        </w:trPr>
        <w:tc>
          <w:tcPr>
            <w:tcW w:w="1217" w:type="dxa"/>
          </w:tcPr>
          <w:p w14:paraId="5D0AD908" w14:textId="77777777" w:rsidR="000B2C8A" w:rsidRDefault="008530F4">
            <w:r>
              <w:rPr>
                <w:rFonts w:hint="eastAsia"/>
              </w:rPr>
              <w:t>1</w:t>
            </w:r>
          </w:p>
        </w:tc>
        <w:tc>
          <w:tcPr>
            <w:tcW w:w="2039" w:type="dxa"/>
          </w:tcPr>
          <w:p w14:paraId="04350065" w14:textId="77777777" w:rsidR="000B2C8A" w:rsidRDefault="008530F4">
            <w:pPr>
              <w:ind w:firstLineChars="0" w:firstLine="0"/>
            </w:pPr>
            <w:proofErr w:type="spellStart"/>
            <w:r>
              <w:t>AccoFragment</w:t>
            </w:r>
            <w:proofErr w:type="spellEnd"/>
          </w:p>
        </w:tc>
        <w:tc>
          <w:tcPr>
            <w:tcW w:w="1417" w:type="dxa"/>
          </w:tcPr>
          <w:p w14:paraId="005CD92B" w14:textId="77777777" w:rsidR="000B2C8A" w:rsidRDefault="008530F4">
            <w:pPr>
              <w:ind w:firstLineChars="0" w:firstLine="0"/>
            </w:pPr>
            <w:r>
              <w:rPr>
                <w:rFonts w:hint="eastAsia"/>
              </w:rPr>
              <w:t>浏览账单</w:t>
            </w:r>
          </w:p>
        </w:tc>
        <w:tc>
          <w:tcPr>
            <w:tcW w:w="3827" w:type="dxa"/>
          </w:tcPr>
          <w:p w14:paraId="0503FC20" w14:textId="77777777" w:rsidR="000B2C8A" w:rsidRDefault="008530F4">
            <w:r>
              <w:rPr>
                <w:rFonts w:hint="eastAsia"/>
              </w:rPr>
              <w:t>显示各个分类以及本月的收入和支出情况</w:t>
            </w:r>
          </w:p>
        </w:tc>
      </w:tr>
      <w:tr w:rsidR="000B2C8A" w14:paraId="6DCBD01F" w14:textId="77777777">
        <w:trPr>
          <w:jc w:val="center"/>
        </w:trPr>
        <w:tc>
          <w:tcPr>
            <w:tcW w:w="1217" w:type="dxa"/>
          </w:tcPr>
          <w:p w14:paraId="6CAC98EC" w14:textId="77777777" w:rsidR="000B2C8A" w:rsidRDefault="008530F4">
            <w:r>
              <w:rPr>
                <w:rFonts w:hint="eastAsia"/>
              </w:rPr>
              <w:t>2</w:t>
            </w:r>
          </w:p>
        </w:tc>
        <w:tc>
          <w:tcPr>
            <w:tcW w:w="2039" w:type="dxa"/>
          </w:tcPr>
          <w:p w14:paraId="347378C2" w14:textId="77777777" w:rsidR="000B2C8A" w:rsidRDefault="008530F4">
            <w:pPr>
              <w:ind w:firstLineChars="0" w:firstLine="0"/>
            </w:pPr>
            <w:proofErr w:type="spellStart"/>
            <w:r>
              <w:t>AccoAddFragment</w:t>
            </w:r>
            <w:proofErr w:type="spellEnd"/>
          </w:p>
        </w:tc>
        <w:tc>
          <w:tcPr>
            <w:tcW w:w="1417" w:type="dxa"/>
          </w:tcPr>
          <w:p w14:paraId="4CEC7A46" w14:textId="77777777" w:rsidR="000B2C8A" w:rsidRDefault="008530F4">
            <w:pPr>
              <w:ind w:firstLineChars="0" w:firstLine="0"/>
            </w:pPr>
            <w:r>
              <w:rPr>
                <w:rFonts w:hint="eastAsia"/>
              </w:rPr>
              <w:t>编辑账单</w:t>
            </w:r>
          </w:p>
        </w:tc>
        <w:tc>
          <w:tcPr>
            <w:tcW w:w="3827" w:type="dxa"/>
          </w:tcPr>
          <w:p w14:paraId="271BBA6E" w14:textId="77777777" w:rsidR="000B2C8A" w:rsidRDefault="008530F4">
            <w:r>
              <w:rPr>
                <w:rFonts w:hint="eastAsia"/>
              </w:rPr>
              <w:t>关于账单的操作功能：添加账单、修改账单、删除账单</w:t>
            </w:r>
          </w:p>
        </w:tc>
      </w:tr>
      <w:tr w:rsidR="000B2C8A" w14:paraId="041023C4" w14:textId="77777777">
        <w:trPr>
          <w:jc w:val="center"/>
        </w:trPr>
        <w:tc>
          <w:tcPr>
            <w:tcW w:w="1217" w:type="dxa"/>
          </w:tcPr>
          <w:p w14:paraId="3EFC1E03" w14:textId="77777777" w:rsidR="000B2C8A" w:rsidRDefault="008530F4">
            <w:r>
              <w:rPr>
                <w:rFonts w:hint="eastAsia"/>
              </w:rPr>
              <w:t>3</w:t>
            </w:r>
          </w:p>
        </w:tc>
        <w:tc>
          <w:tcPr>
            <w:tcW w:w="2039" w:type="dxa"/>
          </w:tcPr>
          <w:p w14:paraId="69183087" w14:textId="77777777" w:rsidR="000B2C8A" w:rsidRDefault="008530F4">
            <w:pPr>
              <w:ind w:firstLineChars="0" w:firstLine="0"/>
            </w:pPr>
            <w:proofErr w:type="spellStart"/>
            <w:r>
              <w:t>BudgetFragment</w:t>
            </w:r>
            <w:proofErr w:type="spellEnd"/>
          </w:p>
        </w:tc>
        <w:tc>
          <w:tcPr>
            <w:tcW w:w="1417" w:type="dxa"/>
          </w:tcPr>
          <w:p w14:paraId="600AAA45" w14:textId="77777777" w:rsidR="000B2C8A" w:rsidRDefault="008530F4">
            <w:pPr>
              <w:ind w:firstLineChars="0" w:firstLine="0"/>
            </w:pPr>
            <w:r>
              <w:rPr>
                <w:rFonts w:hint="eastAsia"/>
              </w:rPr>
              <w:t>预算</w:t>
            </w:r>
          </w:p>
        </w:tc>
        <w:tc>
          <w:tcPr>
            <w:tcW w:w="3827" w:type="dxa"/>
          </w:tcPr>
          <w:p w14:paraId="1433033E" w14:textId="77777777" w:rsidR="000B2C8A" w:rsidRDefault="008530F4">
            <w:pPr>
              <w:keepNext/>
            </w:pPr>
            <w:r>
              <w:rPr>
                <w:rFonts w:hint="eastAsia"/>
              </w:rPr>
              <w:t>显示各项分类的预算等基本功能</w:t>
            </w:r>
          </w:p>
        </w:tc>
      </w:tr>
    </w:tbl>
    <w:p w14:paraId="7A38B931" w14:textId="77777777" w:rsidR="000B2C8A" w:rsidRDefault="000B2C8A">
      <w:pPr>
        <w:pStyle w:val="a8"/>
        <w:ind w:firstLine="400"/>
        <w:jc w:val="center"/>
      </w:pPr>
    </w:p>
    <w:p w14:paraId="6D258655" w14:textId="77777777" w:rsidR="000B2C8A" w:rsidRDefault="000B2C8A"/>
    <w:p w14:paraId="539F5CB2" w14:textId="77777777" w:rsidR="000B2C8A" w:rsidRDefault="000B2C8A"/>
    <w:p w14:paraId="23B3EF35" w14:textId="77777777" w:rsidR="000B2C8A" w:rsidRDefault="008530F4">
      <w:pPr>
        <w:pStyle w:val="a8"/>
        <w:ind w:firstLine="400"/>
        <w:jc w:val="center"/>
      </w:pPr>
      <w:r>
        <w:rPr>
          <w:rFonts w:hint="eastAsia"/>
        </w:rPr>
        <w:t>表</w:t>
      </w:r>
      <w:r>
        <w:rPr>
          <w:rFonts w:hint="eastAsia"/>
        </w:rPr>
        <w:t>3</w:t>
      </w:r>
      <w:r>
        <w:t xml:space="preserve">-2-4 </w:t>
      </w:r>
      <w:r>
        <w:rPr>
          <w:rFonts w:hint="eastAsia"/>
        </w:rPr>
        <w:t>我的模块设计表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2039"/>
        <w:gridCol w:w="1417"/>
        <w:gridCol w:w="3827"/>
      </w:tblGrid>
      <w:tr w:rsidR="000B2C8A" w14:paraId="31CA2CC8" w14:textId="77777777">
        <w:trPr>
          <w:trHeight w:val="965"/>
          <w:jc w:val="center"/>
        </w:trPr>
        <w:tc>
          <w:tcPr>
            <w:tcW w:w="8500" w:type="dxa"/>
            <w:gridSpan w:val="4"/>
          </w:tcPr>
          <w:p w14:paraId="48EC963A" w14:textId="77777777" w:rsidR="000B2C8A" w:rsidRDefault="008530F4">
            <w:pPr>
              <w:ind w:firstLineChars="0" w:firstLine="0"/>
            </w:pPr>
            <w:r>
              <w:rPr>
                <w:rFonts w:hint="eastAsia"/>
              </w:rPr>
              <w:t>子系统编号：</w:t>
            </w:r>
            <w:r>
              <w:t>4</w:t>
            </w:r>
          </w:p>
          <w:p w14:paraId="374BFDF8"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InfoFragment</w:t>
            </w:r>
            <w:proofErr w:type="spellEnd"/>
          </w:p>
          <w:p w14:paraId="795AF732" w14:textId="77777777" w:rsidR="000B2C8A" w:rsidRDefault="008530F4">
            <w:pPr>
              <w:ind w:firstLineChars="0" w:firstLine="0"/>
            </w:pPr>
            <w:r>
              <w:rPr>
                <w:rFonts w:hint="eastAsia"/>
              </w:rPr>
              <w:t>子系统中文名称：个人信息</w:t>
            </w:r>
          </w:p>
        </w:tc>
      </w:tr>
      <w:tr w:rsidR="000B2C8A" w14:paraId="50527964" w14:textId="77777777">
        <w:trPr>
          <w:trHeight w:val="640"/>
          <w:jc w:val="center"/>
        </w:trPr>
        <w:tc>
          <w:tcPr>
            <w:tcW w:w="1217" w:type="dxa"/>
          </w:tcPr>
          <w:p w14:paraId="3424B29F" w14:textId="77777777" w:rsidR="000B2C8A" w:rsidRDefault="008530F4">
            <w:pPr>
              <w:ind w:firstLineChars="0" w:firstLine="0"/>
              <w:jc w:val="center"/>
            </w:pPr>
            <w:r>
              <w:rPr>
                <w:rFonts w:hint="eastAsia"/>
              </w:rPr>
              <w:t>用例编号</w:t>
            </w:r>
          </w:p>
        </w:tc>
        <w:tc>
          <w:tcPr>
            <w:tcW w:w="2039" w:type="dxa"/>
          </w:tcPr>
          <w:p w14:paraId="7EE55FEA" w14:textId="77777777" w:rsidR="000B2C8A" w:rsidRDefault="008530F4">
            <w:pPr>
              <w:ind w:firstLineChars="0" w:firstLine="0"/>
              <w:jc w:val="center"/>
            </w:pPr>
            <w:r>
              <w:rPr>
                <w:rFonts w:hint="eastAsia"/>
              </w:rPr>
              <w:t>系统用例</w:t>
            </w:r>
          </w:p>
          <w:p w14:paraId="409D9243" w14:textId="77777777" w:rsidR="000B2C8A" w:rsidRDefault="008530F4">
            <w:pPr>
              <w:ind w:firstLineChars="0" w:firstLine="0"/>
              <w:jc w:val="center"/>
            </w:pPr>
            <w:r>
              <w:rPr>
                <w:rFonts w:hint="eastAsia"/>
              </w:rPr>
              <w:t>英文名称</w:t>
            </w:r>
          </w:p>
        </w:tc>
        <w:tc>
          <w:tcPr>
            <w:tcW w:w="1417" w:type="dxa"/>
          </w:tcPr>
          <w:p w14:paraId="7800F0B9" w14:textId="77777777" w:rsidR="000B2C8A" w:rsidRDefault="008530F4">
            <w:pPr>
              <w:ind w:firstLineChars="0" w:firstLine="0"/>
              <w:jc w:val="center"/>
            </w:pPr>
            <w:r>
              <w:rPr>
                <w:rFonts w:hint="eastAsia"/>
              </w:rPr>
              <w:t>系统用例</w:t>
            </w:r>
          </w:p>
          <w:p w14:paraId="571FE7FC" w14:textId="77777777" w:rsidR="000B2C8A" w:rsidRDefault="008530F4">
            <w:pPr>
              <w:ind w:firstLineChars="0" w:firstLine="0"/>
              <w:jc w:val="center"/>
            </w:pPr>
            <w:r>
              <w:rPr>
                <w:rFonts w:hint="eastAsia"/>
              </w:rPr>
              <w:t>中文名称</w:t>
            </w:r>
          </w:p>
        </w:tc>
        <w:tc>
          <w:tcPr>
            <w:tcW w:w="3827" w:type="dxa"/>
          </w:tcPr>
          <w:p w14:paraId="7E139545" w14:textId="77777777" w:rsidR="000B2C8A" w:rsidRDefault="008530F4">
            <w:pPr>
              <w:ind w:firstLineChars="0" w:firstLine="0"/>
              <w:jc w:val="center"/>
            </w:pPr>
            <w:r>
              <w:rPr>
                <w:rFonts w:hint="eastAsia"/>
              </w:rPr>
              <w:t>操作功能</w:t>
            </w:r>
          </w:p>
        </w:tc>
      </w:tr>
      <w:tr w:rsidR="000B2C8A" w14:paraId="592D9338" w14:textId="77777777">
        <w:trPr>
          <w:jc w:val="center"/>
        </w:trPr>
        <w:tc>
          <w:tcPr>
            <w:tcW w:w="1217" w:type="dxa"/>
          </w:tcPr>
          <w:p w14:paraId="0707DEF4" w14:textId="77777777" w:rsidR="000B2C8A" w:rsidRDefault="008530F4">
            <w:r>
              <w:rPr>
                <w:rFonts w:hint="eastAsia"/>
              </w:rPr>
              <w:t>1</w:t>
            </w:r>
          </w:p>
        </w:tc>
        <w:tc>
          <w:tcPr>
            <w:tcW w:w="2039" w:type="dxa"/>
          </w:tcPr>
          <w:p w14:paraId="5400E026" w14:textId="77777777" w:rsidR="000B2C8A" w:rsidRDefault="008530F4">
            <w:pPr>
              <w:ind w:firstLineChars="0" w:firstLine="0"/>
            </w:pPr>
            <w:proofErr w:type="spellStart"/>
            <w:r>
              <w:rPr>
                <w:rFonts w:ascii="Segoe UI" w:hAnsi="Segoe UI" w:cs="Segoe UI"/>
                <w:color w:val="24292E"/>
                <w:shd w:val="clear" w:color="auto" w:fill="FFFFFF"/>
              </w:rPr>
              <w:t>InfoFragment</w:t>
            </w:r>
            <w:proofErr w:type="spellEnd"/>
          </w:p>
        </w:tc>
        <w:tc>
          <w:tcPr>
            <w:tcW w:w="1417" w:type="dxa"/>
          </w:tcPr>
          <w:p w14:paraId="40A403C5" w14:textId="77777777" w:rsidR="000B2C8A" w:rsidRDefault="008530F4">
            <w:pPr>
              <w:ind w:firstLineChars="0" w:firstLine="0"/>
            </w:pPr>
            <w:r>
              <w:rPr>
                <w:rFonts w:hint="eastAsia"/>
              </w:rPr>
              <w:t>查看编辑个人信息</w:t>
            </w:r>
          </w:p>
        </w:tc>
        <w:tc>
          <w:tcPr>
            <w:tcW w:w="3827" w:type="dxa"/>
          </w:tcPr>
          <w:p w14:paraId="6F3180F8" w14:textId="77777777" w:rsidR="000B2C8A" w:rsidRDefault="008530F4">
            <w:pPr>
              <w:keepNext/>
            </w:pPr>
            <w:r>
              <w:rPr>
                <w:rFonts w:hint="eastAsia"/>
              </w:rPr>
              <w:t>显示个人信息，并可以对用户名及头像进行更改</w:t>
            </w:r>
          </w:p>
        </w:tc>
      </w:tr>
    </w:tbl>
    <w:p w14:paraId="44759F30" w14:textId="77777777" w:rsidR="000B2C8A" w:rsidRDefault="000B2C8A">
      <w:pPr>
        <w:pStyle w:val="a8"/>
        <w:ind w:firstLine="400"/>
        <w:jc w:val="center"/>
      </w:pPr>
    </w:p>
    <w:p w14:paraId="6F68D817" w14:textId="77777777" w:rsidR="000B2C8A" w:rsidRDefault="008530F4">
      <w:pPr>
        <w:pStyle w:val="2"/>
        <w:ind w:left="180"/>
        <w:rPr>
          <w:szCs w:val="24"/>
        </w:rPr>
      </w:pPr>
      <w:bookmarkStart w:id="65" w:name="_Ref75678000"/>
      <w:r>
        <w:rPr>
          <w:rFonts w:hint="eastAsia"/>
          <w:szCs w:val="24"/>
        </w:rPr>
        <w:t>设计类</w:t>
      </w:r>
      <w:bookmarkEnd w:id="65"/>
      <w:r>
        <w:rPr>
          <w:rFonts w:hint="eastAsia"/>
          <w:szCs w:val="24"/>
        </w:rPr>
        <w:t>结构</w:t>
      </w:r>
    </w:p>
    <w:p w14:paraId="2436DA86" w14:textId="77777777" w:rsidR="000B2C8A" w:rsidRDefault="008530F4">
      <w:pPr>
        <w:pStyle w:val="3"/>
        <w:numPr>
          <w:ilvl w:val="0"/>
          <w:numId w:val="0"/>
        </w:numPr>
        <w:rPr>
          <w:b/>
          <w:bCs w:val="0"/>
        </w:rPr>
      </w:pPr>
      <w:r>
        <w:rPr>
          <w:rFonts w:hint="eastAsia"/>
          <w:b/>
          <w:bCs w:val="0"/>
        </w:rPr>
        <w:t>3</w:t>
      </w:r>
      <w:r>
        <w:rPr>
          <w:b/>
          <w:bCs w:val="0"/>
        </w:rPr>
        <w:t>.3.1</w:t>
      </w:r>
      <w:r>
        <w:rPr>
          <w:rFonts w:hint="eastAsia"/>
          <w:b/>
          <w:bCs w:val="0"/>
        </w:rPr>
        <w:t>基本类设计</w:t>
      </w:r>
    </w:p>
    <w:p w14:paraId="676A1D5F" w14:textId="77777777" w:rsidR="000B2C8A" w:rsidRDefault="008530F4">
      <w:r>
        <w:rPr>
          <w:rFonts w:hint="eastAsia"/>
        </w:rPr>
        <w:t>下图为成电微记基本架构设计示意图，意在描述各个功能模块的逻辑组成结构。下图主要显示各个功能相关的</w:t>
      </w:r>
      <w:r>
        <w:rPr>
          <w:rFonts w:hint="eastAsia"/>
        </w:rPr>
        <w:t>Fragment</w:t>
      </w:r>
      <w:r>
        <w:rPr>
          <w:rFonts w:hint="eastAsia"/>
        </w:rPr>
        <w:t>（</w:t>
      </w:r>
      <w:r>
        <w:rPr>
          <w:rFonts w:hint="eastAsia"/>
        </w:rPr>
        <w:t>Activity</w:t>
      </w:r>
      <w:r>
        <w:rPr>
          <w:rFonts w:hint="eastAsia"/>
        </w:rPr>
        <w:t>）的跳转、组成关系以及基本的与数据增删查改有关类的设计。</w:t>
      </w:r>
    </w:p>
    <w:p w14:paraId="6CF5A56B" w14:textId="77777777" w:rsidR="000B2C8A" w:rsidRDefault="008530F4">
      <w:pPr>
        <w:pStyle w:val="20"/>
      </w:pPr>
      <w:r>
        <w:rPr>
          <w:rFonts w:hint="eastAsia"/>
        </w:rPr>
        <w:t>采用</w:t>
      </w:r>
      <w:r>
        <w:rPr>
          <w:rFonts w:hint="eastAsia"/>
        </w:rPr>
        <w:t>MVC</w:t>
      </w:r>
      <w:r>
        <w:rPr>
          <w:rFonts w:hint="eastAsia"/>
        </w:rPr>
        <w:t>三层架构</w:t>
      </w:r>
      <w:r>
        <w:rPr>
          <w:rFonts w:hint="eastAsia"/>
        </w:rPr>
        <w:t>,</w:t>
      </w:r>
      <w:r>
        <w:rPr>
          <w:rFonts w:hint="eastAsia"/>
        </w:rPr>
        <w:t>下图中</w:t>
      </w:r>
      <w:r>
        <w:rPr>
          <w:rFonts w:hint="eastAsia"/>
        </w:rPr>
        <w:t>,</w:t>
      </w:r>
      <w:r>
        <w:rPr>
          <w:rFonts w:hint="eastAsia"/>
        </w:rPr>
        <w:t>从上到下依次为</w:t>
      </w:r>
      <w:r>
        <w:rPr>
          <w:rFonts w:hint="eastAsia"/>
        </w:rPr>
        <w:t>:</w:t>
      </w:r>
      <w:r>
        <w:rPr>
          <w:rFonts w:hint="eastAsia"/>
        </w:rPr>
        <w:t>所有</w:t>
      </w:r>
      <w:r>
        <w:rPr>
          <w:rFonts w:hint="eastAsia"/>
        </w:rPr>
        <w:t>activity</w:t>
      </w:r>
      <w:r>
        <w:rPr>
          <w:rFonts w:hint="eastAsia"/>
        </w:rPr>
        <w:t>以及</w:t>
      </w:r>
      <w:r>
        <w:rPr>
          <w:rFonts w:hint="eastAsia"/>
        </w:rPr>
        <w:t>fragment</w:t>
      </w:r>
      <w:r>
        <w:rPr>
          <w:rFonts w:hint="eastAsia"/>
        </w:rPr>
        <w:t>都是可与用户产生交互的</w:t>
      </w:r>
      <w:r>
        <w:rPr>
          <w:rFonts w:hint="eastAsia"/>
        </w:rPr>
        <w:lastRenderedPageBreak/>
        <w:t>边界类</w:t>
      </w:r>
      <w:r>
        <w:rPr>
          <w:rFonts w:hint="eastAsia"/>
        </w:rPr>
        <w:t>;</w:t>
      </w:r>
      <w:r>
        <w:t xml:space="preserve"> </w:t>
      </w:r>
      <w:proofErr w:type="spellStart"/>
      <w:r>
        <w:t>JournalDAO</w:t>
      </w:r>
      <w:proofErr w:type="spellEnd"/>
      <w:r>
        <w:rPr>
          <w:rFonts w:hint="eastAsia"/>
        </w:rPr>
        <w:t>、</w:t>
      </w:r>
      <w:proofErr w:type="spellStart"/>
      <w:r>
        <w:t>AccoDao</w:t>
      </w:r>
      <w:proofErr w:type="spellEnd"/>
      <w:r>
        <w:rPr>
          <w:rFonts w:hint="eastAsia"/>
        </w:rPr>
        <w:t>和</w:t>
      </w:r>
      <w:proofErr w:type="spellStart"/>
      <w:r>
        <w:t>TodoDao</w:t>
      </w:r>
      <w:proofErr w:type="spellEnd"/>
      <w:r>
        <w:rPr>
          <w:rFonts w:hint="eastAsia"/>
        </w:rPr>
        <w:t>为实现数据存储的控制类</w:t>
      </w:r>
      <w:r>
        <w:rPr>
          <w:rFonts w:hint="eastAsia"/>
        </w:rPr>
        <w:t>;entity</w:t>
      </w:r>
      <w:r>
        <w:rPr>
          <w:rFonts w:hint="eastAsia"/>
        </w:rPr>
        <w:t>以及</w:t>
      </w:r>
      <w:r>
        <w:rPr>
          <w:rFonts w:hint="eastAsia"/>
        </w:rPr>
        <w:t>database</w:t>
      </w:r>
      <w:r>
        <w:rPr>
          <w:rFonts w:hint="eastAsia"/>
        </w:rPr>
        <w:t>为存储实体数据的实体类。</w:t>
      </w:r>
    </w:p>
    <w:p w14:paraId="26D7E6E5" w14:textId="77777777" w:rsidR="000B2C8A" w:rsidRDefault="008530F4">
      <w:pPr>
        <w:pStyle w:val="20"/>
        <w:keepNext/>
        <w:ind w:leftChars="0" w:left="0" w:firstLineChars="0" w:firstLine="0"/>
        <w:jc w:val="center"/>
      </w:pPr>
      <w:r>
        <w:t xml:space="preserve"> </w:t>
      </w:r>
      <w:r>
        <w:rPr>
          <w:noProof/>
        </w:rPr>
        <w:drawing>
          <wp:inline distT="0" distB="0" distL="0" distR="0" wp14:anchorId="15897189" wp14:editId="54D54F70">
            <wp:extent cx="6188710" cy="23317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6188710" cy="2331720"/>
                    </a:xfrm>
                    <a:prstGeom prst="rect">
                      <a:avLst/>
                    </a:prstGeom>
                    <a:noFill/>
                    <a:ln>
                      <a:noFill/>
                    </a:ln>
                  </pic:spPr>
                </pic:pic>
              </a:graphicData>
            </a:graphic>
          </wp:inline>
        </w:drawing>
      </w:r>
    </w:p>
    <w:p w14:paraId="43C19DC2" w14:textId="77777777" w:rsidR="000B2C8A" w:rsidRDefault="008530F4">
      <w:pPr>
        <w:pStyle w:val="a8"/>
        <w:ind w:firstLine="400"/>
        <w:jc w:val="center"/>
      </w:pPr>
      <w:r>
        <w:rPr>
          <w:rFonts w:hint="eastAsia"/>
        </w:rPr>
        <w:t>图</w:t>
      </w:r>
      <w:r>
        <w:rPr>
          <w:rFonts w:hint="eastAsia"/>
        </w:rPr>
        <w:t>3</w:t>
      </w:r>
      <w:r>
        <w:t xml:space="preserve">-3-1 </w:t>
      </w:r>
      <w:r>
        <w:rPr>
          <w:rFonts w:hint="eastAsia"/>
        </w:rPr>
        <w:t>基本类设计图</w:t>
      </w:r>
    </w:p>
    <w:p w14:paraId="75CDE8A6" w14:textId="77777777" w:rsidR="000B2C8A" w:rsidRDefault="008530F4">
      <w:pPr>
        <w:pStyle w:val="1"/>
        <w:numPr>
          <w:ilvl w:val="0"/>
          <w:numId w:val="0"/>
        </w:numPr>
        <w:rPr>
          <w:sz w:val="21"/>
          <w:szCs w:val="21"/>
        </w:rPr>
      </w:pPr>
      <w:r>
        <w:rPr>
          <w:rFonts w:hint="eastAsia"/>
          <w:sz w:val="21"/>
          <w:szCs w:val="21"/>
        </w:rPr>
        <w:t>3</w:t>
      </w:r>
      <w:r>
        <w:rPr>
          <w:sz w:val="21"/>
          <w:szCs w:val="21"/>
        </w:rPr>
        <w:t xml:space="preserve">.3.2 </w:t>
      </w:r>
      <w:r>
        <w:rPr>
          <w:rFonts w:hint="eastAsia"/>
          <w:sz w:val="21"/>
          <w:szCs w:val="21"/>
        </w:rPr>
        <w:t>HMS</w:t>
      </w:r>
      <w:r>
        <w:rPr>
          <w:rFonts w:hint="eastAsia"/>
          <w:sz w:val="21"/>
          <w:szCs w:val="21"/>
        </w:rPr>
        <w:t>相关类</w:t>
      </w:r>
    </w:p>
    <w:p w14:paraId="77632BF3" w14:textId="77777777" w:rsidR="000B2C8A" w:rsidRDefault="008530F4">
      <w:r>
        <w:rPr>
          <w:rFonts w:hint="eastAsia"/>
        </w:rPr>
        <w:t>下图为设计</w:t>
      </w:r>
      <w:r>
        <w:rPr>
          <w:rFonts w:hint="eastAsia"/>
        </w:rPr>
        <w:t>HMS</w:t>
      </w:r>
      <w:r>
        <w:rPr>
          <w:rFonts w:hint="eastAsia"/>
        </w:rPr>
        <w:t>服务的相关类结构示意图</w:t>
      </w:r>
    </w:p>
    <w:p w14:paraId="329A0F07" w14:textId="77777777" w:rsidR="000B2C8A" w:rsidRDefault="008530F4">
      <w:pPr>
        <w:pStyle w:val="1"/>
        <w:numPr>
          <w:ilvl w:val="0"/>
          <w:numId w:val="0"/>
        </w:numPr>
        <w:jc w:val="center"/>
      </w:pPr>
      <w:r>
        <w:rPr>
          <w:noProof/>
        </w:rPr>
        <w:drawing>
          <wp:inline distT="0" distB="0" distL="0" distR="0" wp14:anchorId="16555E25" wp14:editId="64097ED7">
            <wp:extent cx="6188710" cy="2966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188710" cy="2966085"/>
                    </a:xfrm>
                    <a:prstGeom prst="rect">
                      <a:avLst/>
                    </a:prstGeom>
                    <a:noFill/>
                    <a:ln>
                      <a:noFill/>
                    </a:ln>
                  </pic:spPr>
                </pic:pic>
              </a:graphicData>
            </a:graphic>
          </wp:inline>
        </w:drawing>
      </w:r>
    </w:p>
    <w:p w14:paraId="5B3F3BDC" w14:textId="77777777" w:rsidR="000B2C8A" w:rsidRDefault="008530F4">
      <w:pPr>
        <w:pStyle w:val="a8"/>
        <w:ind w:firstLine="400"/>
        <w:jc w:val="center"/>
        <w:rPr>
          <w:sz w:val="21"/>
          <w:szCs w:val="21"/>
        </w:rPr>
      </w:pPr>
      <w:r>
        <w:rPr>
          <w:rFonts w:hint="eastAsia"/>
        </w:rPr>
        <w:t>图</w:t>
      </w:r>
      <w:r>
        <w:rPr>
          <w:rFonts w:hint="eastAsia"/>
        </w:rPr>
        <w:t>3</w:t>
      </w:r>
      <w:r>
        <w:t xml:space="preserve">-3-2 </w:t>
      </w:r>
      <w:r>
        <w:rPr>
          <w:rFonts w:hint="eastAsia"/>
        </w:rPr>
        <w:t>HMS</w:t>
      </w:r>
      <w:r>
        <w:rPr>
          <w:rFonts w:hint="eastAsia"/>
        </w:rPr>
        <w:t>服务相关类图</w:t>
      </w:r>
    </w:p>
    <w:p w14:paraId="23E8493B" w14:textId="77777777" w:rsidR="000B2C8A" w:rsidRDefault="008530F4">
      <w:pPr>
        <w:pStyle w:val="1"/>
        <w:numPr>
          <w:ilvl w:val="0"/>
          <w:numId w:val="0"/>
        </w:numPr>
        <w:rPr>
          <w:sz w:val="21"/>
          <w:szCs w:val="21"/>
        </w:rPr>
      </w:pPr>
      <w:r>
        <w:rPr>
          <w:rFonts w:hint="eastAsia"/>
          <w:sz w:val="21"/>
          <w:szCs w:val="21"/>
        </w:rPr>
        <w:lastRenderedPageBreak/>
        <w:t>3</w:t>
      </w:r>
      <w:r>
        <w:rPr>
          <w:sz w:val="21"/>
          <w:szCs w:val="21"/>
        </w:rPr>
        <w:t xml:space="preserve">.3.3 </w:t>
      </w:r>
      <w:r>
        <w:rPr>
          <w:rFonts w:hint="eastAsia"/>
          <w:sz w:val="21"/>
          <w:szCs w:val="21"/>
        </w:rPr>
        <w:t>数据库相关类</w:t>
      </w:r>
    </w:p>
    <w:p w14:paraId="214E1BE6" w14:textId="77777777" w:rsidR="000B2C8A" w:rsidRDefault="008530F4">
      <w:pPr>
        <w:keepNext/>
        <w:jc w:val="center"/>
      </w:pPr>
      <w:r>
        <w:rPr>
          <w:noProof/>
        </w:rPr>
        <w:drawing>
          <wp:inline distT="0" distB="0" distL="0" distR="0" wp14:anchorId="5B53F04B" wp14:editId="3E36668E">
            <wp:extent cx="6188710" cy="44862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88710" cy="4486275"/>
                    </a:xfrm>
                    <a:prstGeom prst="rect">
                      <a:avLst/>
                    </a:prstGeom>
                    <a:noFill/>
                    <a:ln>
                      <a:noFill/>
                    </a:ln>
                  </pic:spPr>
                </pic:pic>
              </a:graphicData>
            </a:graphic>
          </wp:inline>
        </w:drawing>
      </w:r>
    </w:p>
    <w:p w14:paraId="4C911AA0" w14:textId="77777777" w:rsidR="000B2C8A" w:rsidRDefault="008530F4">
      <w:pPr>
        <w:pStyle w:val="a8"/>
        <w:ind w:firstLine="400"/>
        <w:jc w:val="center"/>
      </w:pPr>
      <w:r>
        <w:rPr>
          <w:rFonts w:hint="eastAsia"/>
        </w:rPr>
        <w:t>图</w:t>
      </w:r>
      <w:r>
        <w:rPr>
          <w:rFonts w:hint="eastAsia"/>
        </w:rPr>
        <w:t>3</w:t>
      </w:r>
      <w:r>
        <w:t xml:space="preserve">-3-3 </w:t>
      </w:r>
      <w:r>
        <w:rPr>
          <w:rFonts w:hint="eastAsia"/>
        </w:rPr>
        <w:t>数据库相关类图</w:t>
      </w:r>
    </w:p>
    <w:p w14:paraId="75B73E52" w14:textId="77777777" w:rsidR="000B2C8A" w:rsidRDefault="000B2C8A">
      <w:pPr>
        <w:pStyle w:val="20"/>
        <w:ind w:leftChars="0" w:left="0" w:firstLineChars="0" w:firstLine="0"/>
      </w:pPr>
    </w:p>
    <w:p w14:paraId="11DEB399" w14:textId="77777777" w:rsidR="000B2C8A" w:rsidRDefault="000B2C8A">
      <w:pPr>
        <w:pStyle w:val="20"/>
        <w:ind w:leftChars="0" w:left="0" w:firstLineChars="0" w:firstLine="0"/>
      </w:pPr>
    </w:p>
    <w:p w14:paraId="279CA5F6" w14:textId="77777777" w:rsidR="000B2C8A" w:rsidRDefault="008530F4">
      <w:pPr>
        <w:pStyle w:val="2"/>
        <w:ind w:left="180"/>
        <w:rPr>
          <w:szCs w:val="24"/>
        </w:rPr>
      </w:pPr>
      <w:r>
        <w:rPr>
          <w:rFonts w:hint="eastAsia"/>
          <w:szCs w:val="24"/>
        </w:rPr>
        <w:t>关键处理过程或者算法的设计</w:t>
      </w:r>
    </w:p>
    <w:p w14:paraId="3F979CBE" w14:textId="77777777" w:rsidR="000B2C8A" w:rsidRDefault="008530F4">
      <w:r>
        <w:rPr>
          <w:rFonts w:hint="eastAsia"/>
        </w:rPr>
        <w:t>以“用户添加新的支出”为例，顺序图示例如下：</w:t>
      </w:r>
    </w:p>
    <w:p w14:paraId="3664FEB7" w14:textId="77777777" w:rsidR="000B2C8A" w:rsidRDefault="008530F4">
      <w:pPr>
        <w:keepNext/>
        <w:jc w:val="center"/>
      </w:pPr>
      <w:r>
        <w:rPr>
          <w:noProof/>
        </w:rPr>
        <w:lastRenderedPageBreak/>
        <w:drawing>
          <wp:inline distT="0" distB="0" distL="0" distR="0" wp14:anchorId="48093259" wp14:editId="23DD553A">
            <wp:extent cx="6188710" cy="34061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3">
                      <a:extLst>
                        <a:ext uri="{28A0092B-C50C-407E-A947-70E740481C1C}">
                          <a14:useLocalDpi xmlns:a14="http://schemas.microsoft.com/office/drawing/2010/main" val="0"/>
                        </a:ext>
                      </a:extLst>
                    </a:blip>
                    <a:srcRect b="34457"/>
                    <a:stretch>
                      <a:fillRect/>
                    </a:stretch>
                  </pic:blipFill>
                  <pic:spPr>
                    <a:xfrm>
                      <a:off x="0" y="0"/>
                      <a:ext cx="6188710" cy="3406140"/>
                    </a:xfrm>
                    <a:prstGeom prst="rect">
                      <a:avLst/>
                    </a:prstGeom>
                    <a:noFill/>
                    <a:ln>
                      <a:noFill/>
                    </a:ln>
                  </pic:spPr>
                </pic:pic>
              </a:graphicData>
            </a:graphic>
          </wp:inline>
        </w:drawing>
      </w:r>
    </w:p>
    <w:p w14:paraId="5B8C7637" w14:textId="77777777" w:rsidR="000B2C8A" w:rsidRDefault="008530F4">
      <w:pPr>
        <w:pStyle w:val="a8"/>
        <w:ind w:firstLine="400"/>
        <w:jc w:val="center"/>
      </w:pPr>
      <w:r>
        <w:rPr>
          <w:rFonts w:hint="eastAsia"/>
        </w:rPr>
        <w:t>图</w:t>
      </w:r>
      <w:r>
        <w:rPr>
          <w:rFonts w:hint="eastAsia"/>
        </w:rPr>
        <w:t>3</w:t>
      </w:r>
      <w:r>
        <w:t xml:space="preserve">-4 </w:t>
      </w:r>
      <w:r>
        <w:rPr>
          <w:rFonts w:hint="eastAsia"/>
        </w:rPr>
        <w:t>添加支出顺序图</w:t>
      </w:r>
    </w:p>
    <w:p w14:paraId="369FFD9D" w14:textId="77777777" w:rsidR="000B2C8A" w:rsidRDefault="008530F4">
      <w:pPr>
        <w:pStyle w:val="1"/>
      </w:pPr>
      <w:bookmarkStart w:id="66" w:name="_Toc120326826"/>
      <w:bookmarkStart w:id="67" w:name="_Toc127799113"/>
      <w:r>
        <w:rPr>
          <w:rFonts w:hint="eastAsia"/>
        </w:rPr>
        <w:t>系统出错处理设计</w:t>
      </w:r>
      <w:bookmarkEnd w:id="66"/>
      <w:bookmarkEnd w:id="67"/>
    </w:p>
    <w:p w14:paraId="32D13D83" w14:textId="77777777" w:rsidR="000B2C8A" w:rsidRDefault="008530F4">
      <w:pPr>
        <w:pStyle w:val="2"/>
        <w:spacing w:line="413" w:lineRule="auto"/>
      </w:pPr>
      <w:bookmarkStart w:id="68" w:name="_Toc127799114"/>
      <w:bookmarkStart w:id="69" w:name="_Toc120326827"/>
      <w:r>
        <w:rPr>
          <w:rFonts w:hint="eastAsia"/>
        </w:rPr>
        <w:t>系统出错处理表</w:t>
      </w:r>
      <w:bookmarkEnd w:id="68"/>
      <w:bookmarkEnd w:id="69"/>
    </w:p>
    <w:p w14:paraId="20319D63" w14:textId="77777777" w:rsidR="000B2C8A" w:rsidRDefault="008530F4">
      <w:r>
        <w:rPr>
          <w:rFonts w:hint="eastAsia"/>
        </w:rPr>
        <w:t>本表给出有关出错处理的产生原因、提示信息、以及建议处理方法。</w:t>
      </w:r>
    </w:p>
    <w:p w14:paraId="2A6FADCB" w14:textId="77777777" w:rsidR="000B2C8A" w:rsidRDefault="000B2C8A"/>
    <w:p w14:paraId="196AFB85" w14:textId="77777777" w:rsidR="000B2C8A" w:rsidRDefault="008530F4">
      <w:pPr>
        <w:pStyle w:val="a8"/>
        <w:ind w:firstLine="400"/>
        <w:jc w:val="center"/>
      </w:pPr>
      <w:r>
        <w:rPr>
          <w:rFonts w:hint="eastAsia"/>
        </w:rPr>
        <w:t>表</w:t>
      </w:r>
      <w:r>
        <w:rPr>
          <w:rFonts w:hint="eastAsia"/>
        </w:rPr>
        <w:t>4</w:t>
      </w:r>
      <w:r>
        <w:t xml:space="preserve">-1 </w:t>
      </w:r>
      <w:r>
        <w:rPr>
          <w:rFonts w:hint="eastAsia"/>
        </w:rPr>
        <w:t>系统出错处理表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701"/>
        <w:gridCol w:w="3402"/>
        <w:gridCol w:w="2268"/>
      </w:tblGrid>
      <w:tr w:rsidR="000B2C8A" w14:paraId="09CCE879" w14:textId="77777777">
        <w:trPr>
          <w:trHeight w:val="965"/>
          <w:jc w:val="center"/>
        </w:trPr>
        <w:tc>
          <w:tcPr>
            <w:tcW w:w="8500" w:type="dxa"/>
            <w:gridSpan w:val="4"/>
          </w:tcPr>
          <w:p w14:paraId="383FEEB0" w14:textId="77777777" w:rsidR="000B2C8A" w:rsidRDefault="008530F4">
            <w:pPr>
              <w:ind w:firstLineChars="0" w:firstLine="0"/>
            </w:pPr>
            <w:r>
              <w:rPr>
                <w:rFonts w:hint="eastAsia"/>
              </w:rPr>
              <w:t>子系统编号：</w:t>
            </w:r>
            <w:r>
              <w:rPr>
                <w:rFonts w:hint="eastAsia"/>
              </w:rPr>
              <w:t>3</w:t>
            </w:r>
          </w:p>
          <w:p w14:paraId="07B4B9D2"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AccountFragment</w:t>
            </w:r>
            <w:proofErr w:type="spellEnd"/>
          </w:p>
          <w:p w14:paraId="3B4965A3" w14:textId="77777777" w:rsidR="000B2C8A" w:rsidRDefault="008530F4">
            <w:pPr>
              <w:ind w:firstLineChars="0" w:firstLine="0"/>
            </w:pPr>
            <w:r>
              <w:rPr>
                <w:rFonts w:hint="eastAsia"/>
              </w:rPr>
              <w:t>子系统中文名称：账单</w:t>
            </w:r>
          </w:p>
        </w:tc>
      </w:tr>
      <w:tr w:rsidR="000B2C8A" w14:paraId="4AB5856D" w14:textId="77777777">
        <w:trPr>
          <w:jc w:val="center"/>
        </w:trPr>
        <w:tc>
          <w:tcPr>
            <w:tcW w:w="1129" w:type="dxa"/>
          </w:tcPr>
          <w:p w14:paraId="14FF1DA9" w14:textId="77777777" w:rsidR="000B2C8A" w:rsidRDefault="008530F4">
            <w:pPr>
              <w:ind w:firstLineChars="0" w:firstLine="0"/>
            </w:pPr>
            <w:r>
              <w:rPr>
                <w:rFonts w:hint="eastAsia"/>
              </w:rPr>
              <w:t>错误编号</w:t>
            </w:r>
          </w:p>
        </w:tc>
        <w:tc>
          <w:tcPr>
            <w:tcW w:w="1701" w:type="dxa"/>
          </w:tcPr>
          <w:p w14:paraId="1A219C9C" w14:textId="77777777" w:rsidR="000B2C8A" w:rsidRDefault="008530F4">
            <w:pPr>
              <w:ind w:firstLineChars="0" w:firstLine="0"/>
              <w:jc w:val="center"/>
            </w:pPr>
            <w:r>
              <w:rPr>
                <w:rFonts w:hint="eastAsia"/>
              </w:rPr>
              <w:t>错误名称</w:t>
            </w:r>
          </w:p>
        </w:tc>
        <w:tc>
          <w:tcPr>
            <w:tcW w:w="3402" w:type="dxa"/>
          </w:tcPr>
          <w:p w14:paraId="1681D9B3" w14:textId="77777777" w:rsidR="000B2C8A" w:rsidRDefault="008530F4">
            <w:pPr>
              <w:ind w:firstLineChars="0" w:firstLine="0"/>
              <w:jc w:val="center"/>
            </w:pPr>
            <w:r>
              <w:rPr>
                <w:rFonts w:hint="eastAsia"/>
              </w:rPr>
              <w:t>错误原因</w:t>
            </w:r>
          </w:p>
        </w:tc>
        <w:tc>
          <w:tcPr>
            <w:tcW w:w="2268" w:type="dxa"/>
          </w:tcPr>
          <w:p w14:paraId="0E897761" w14:textId="77777777" w:rsidR="000B2C8A" w:rsidRDefault="008530F4">
            <w:pPr>
              <w:ind w:firstLineChars="0" w:firstLine="0"/>
              <w:jc w:val="center"/>
            </w:pPr>
            <w:r>
              <w:rPr>
                <w:rFonts w:hint="eastAsia"/>
              </w:rPr>
              <w:t>处理方式</w:t>
            </w:r>
          </w:p>
        </w:tc>
      </w:tr>
      <w:tr w:rsidR="000B2C8A" w14:paraId="61C2014D" w14:textId="77777777">
        <w:trPr>
          <w:jc w:val="center"/>
        </w:trPr>
        <w:tc>
          <w:tcPr>
            <w:tcW w:w="1129" w:type="dxa"/>
          </w:tcPr>
          <w:p w14:paraId="30CC817D" w14:textId="77777777" w:rsidR="000B2C8A" w:rsidRDefault="008530F4">
            <w:r>
              <w:rPr>
                <w:rFonts w:hint="eastAsia"/>
              </w:rPr>
              <w:t>1</w:t>
            </w:r>
          </w:p>
        </w:tc>
        <w:tc>
          <w:tcPr>
            <w:tcW w:w="1701" w:type="dxa"/>
          </w:tcPr>
          <w:p w14:paraId="3090588D" w14:textId="77777777" w:rsidR="000B2C8A" w:rsidRDefault="008530F4">
            <w:r>
              <w:rPr>
                <w:rFonts w:hint="eastAsia"/>
              </w:rPr>
              <w:t>输入不合法</w:t>
            </w:r>
          </w:p>
        </w:tc>
        <w:tc>
          <w:tcPr>
            <w:tcW w:w="3402" w:type="dxa"/>
          </w:tcPr>
          <w:p w14:paraId="2CA1DF48" w14:textId="77777777" w:rsidR="000B2C8A" w:rsidRDefault="008530F4">
            <w:r>
              <w:rPr>
                <w:rFonts w:hint="eastAsia"/>
              </w:rPr>
              <w:t>用户未选择分类或未填写金额</w:t>
            </w:r>
          </w:p>
        </w:tc>
        <w:tc>
          <w:tcPr>
            <w:tcW w:w="2268" w:type="dxa"/>
          </w:tcPr>
          <w:p w14:paraId="58FFA0A0" w14:textId="77777777" w:rsidR="000B2C8A" w:rsidRDefault="008530F4">
            <w:pPr>
              <w:keepNext/>
            </w:pPr>
            <w:r>
              <w:rPr>
                <w:rFonts w:hint="eastAsia"/>
              </w:rPr>
              <w:t>向用户显示错误信息，提示正确输入。</w:t>
            </w:r>
          </w:p>
        </w:tc>
      </w:tr>
    </w:tbl>
    <w:p w14:paraId="6AB8C561" w14:textId="77777777" w:rsidR="000B2C8A" w:rsidRDefault="008530F4">
      <w:pPr>
        <w:pStyle w:val="2"/>
        <w:spacing w:line="413" w:lineRule="auto"/>
      </w:pPr>
      <w:bookmarkStart w:id="70" w:name="_Toc120326828"/>
      <w:bookmarkStart w:id="71" w:name="_Toc127799115"/>
      <w:r>
        <w:rPr>
          <w:rFonts w:hint="eastAsia"/>
        </w:rPr>
        <w:t>维护处理过程表</w:t>
      </w:r>
      <w:bookmarkEnd w:id="70"/>
      <w:bookmarkEnd w:id="71"/>
    </w:p>
    <w:p w14:paraId="4D791558" w14:textId="77777777" w:rsidR="000B2C8A" w:rsidRDefault="008530F4">
      <w:r>
        <w:rPr>
          <w:rFonts w:hint="eastAsia"/>
        </w:rPr>
        <w:t>系统出错时，将调用维护处理过程对错误进行处理，有关维护处理过程的各项内容由维护处理过程表进行描述。</w:t>
      </w:r>
    </w:p>
    <w:p w14:paraId="3934BB84" w14:textId="77777777" w:rsidR="000B2C8A" w:rsidRDefault="000B2C8A"/>
    <w:p w14:paraId="370A9C08" w14:textId="77777777" w:rsidR="000B2C8A" w:rsidRDefault="008530F4">
      <w:pPr>
        <w:pStyle w:val="a8"/>
        <w:ind w:firstLine="400"/>
        <w:jc w:val="center"/>
      </w:pPr>
      <w:r>
        <w:rPr>
          <w:rFonts w:hint="eastAsia"/>
        </w:rPr>
        <w:t>表</w:t>
      </w:r>
      <w:r>
        <w:rPr>
          <w:rFonts w:hint="eastAsia"/>
        </w:rPr>
        <w:t>4</w:t>
      </w:r>
      <w:r>
        <w:t xml:space="preserve">-2 </w:t>
      </w:r>
      <w:r>
        <w:rPr>
          <w:rFonts w:hint="eastAsia"/>
        </w:rPr>
        <w:t>维护处理过程表</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1179"/>
        <w:gridCol w:w="1372"/>
        <w:gridCol w:w="1276"/>
        <w:gridCol w:w="1701"/>
        <w:gridCol w:w="1417"/>
        <w:gridCol w:w="22"/>
      </w:tblGrid>
      <w:tr w:rsidR="000B2C8A" w14:paraId="395462EE" w14:textId="77777777">
        <w:trPr>
          <w:trHeight w:val="965"/>
          <w:jc w:val="center"/>
        </w:trPr>
        <w:tc>
          <w:tcPr>
            <w:tcW w:w="8102" w:type="dxa"/>
            <w:gridSpan w:val="7"/>
          </w:tcPr>
          <w:p w14:paraId="2D10BA05" w14:textId="77777777" w:rsidR="000B2C8A" w:rsidRDefault="008530F4">
            <w:pPr>
              <w:ind w:firstLineChars="0" w:firstLine="0"/>
            </w:pPr>
            <w:r>
              <w:rPr>
                <w:rFonts w:hint="eastAsia"/>
              </w:rPr>
              <w:lastRenderedPageBreak/>
              <w:t>子系统编号：</w:t>
            </w:r>
            <w:r>
              <w:rPr>
                <w:rFonts w:hint="eastAsia"/>
              </w:rPr>
              <w:t>3</w:t>
            </w:r>
          </w:p>
          <w:p w14:paraId="75BD26DB"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AccountFragment</w:t>
            </w:r>
            <w:proofErr w:type="spellEnd"/>
          </w:p>
          <w:p w14:paraId="7488A5FA" w14:textId="77777777" w:rsidR="000B2C8A" w:rsidRDefault="008530F4">
            <w:pPr>
              <w:ind w:firstLineChars="0" w:firstLine="0"/>
            </w:pPr>
            <w:r>
              <w:rPr>
                <w:rFonts w:hint="eastAsia"/>
              </w:rPr>
              <w:t>子系统中文名称：账单</w:t>
            </w:r>
          </w:p>
        </w:tc>
      </w:tr>
      <w:tr w:rsidR="000B2C8A" w14:paraId="07AFE3CE" w14:textId="77777777">
        <w:trPr>
          <w:gridAfter w:val="1"/>
          <w:wAfter w:w="22" w:type="dxa"/>
          <w:jc w:val="center"/>
        </w:trPr>
        <w:tc>
          <w:tcPr>
            <w:tcW w:w="1135" w:type="dxa"/>
            <w:vMerge w:val="restart"/>
          </w:tcPr>
          <w:p w14:paraId="756408B8" w14:textId="77777777" w:rsidR="000B2C8A" w:rsidRDefault="008530F4">
            <w:pPr>
              <w:ind w:firstLineChars="0" w:firstLine="0"/>
            </w:pPr>
            <w:r>
              <w:rPr>
                <w:rFonts w:hint="eastAsia"/>
              </w:rPr>
              <w:t>错误编号</w:t>
            </w:r>
          </w:p>
        </w:tc>
        <w:tc>
          <w:tcPr>
            <w:tcW w:w="1179" w:type="dxa"/>
          </w:tcPr>
          <w:p w14:paraId="19AF66E5" w14:textId="77777777" w:rsidR="000B2C8A" w:rsidRDefault="008530F4">
            <w:pPr>
              <w:ind w:firstLineChars="0" w:firstLine="0"/>
            </w:pPr>
            <w:r>
              <w:rPr>
                <w:rFonts w:hint="eastAsia"/>
              </w:rPr>
              <w:t>处理过程</w:t>
            </w:r>
          </w:p>
        </w:tc>
        <w:tc>
          <w:tcPr>
            <w:tcW w:w="1372" w:type="dxa"/>
          </w:tcPr>
          <w:p w14:paraId="790B0FF7" w14:textId="77777777" w:rsidR="000B2C8A" w:rsidRDefault="008530F4">
            <w:pPr>
              <w:ind w:firstLineChars="0" w:firstLine="0"/>
            </w:pPr>
            <w:r>
              <w:rPr>
                <w:rFonts w:hint="eastAsia"/>
              </w:rPr>
              <w:t>处理过程</w:t>
            </w:r>
          </w:p>
        </w:tc>
        <w:tc>
          <w:tcPr>
            <w:tcW w:w="1276" w:type="dxa"/>
            <w:vMerge w:val="restart"/>
          </w:tcPr>
          <w:p w14:paraId="38708073" w14:textId="77777777" w:rsidR="000B2C8A" w:rsidRDefault="008530F4">
            <w:pPr>
              <w:ind w:firstLineChars="0" w:firstLine="0"/>
            </w:pPr>
            <w:r>
              <w:rPr>
                <w:rFonts w:hint="eastAsia"/>
              </w:rPr>
              <w:t>处理功能</w:t>
            </w:r>
          </w:p>
        </w:tc>
        <w:tc>
          <w:tcPr>
            <w:tcW w:w="1701" w:type="dxa"/>
            <w:vMerge w:val="restart"/>
          </w:tcPr>
          <w:p w14:paraId="4EFC9039" w14:textId="77777777" w:rsidR="000B2C8A" w:rsidRDefault="008530F4">
            <w:pPr>
              <w:ind w:firstLineChars="0" w:firstLine="0"/>
            </w:pPr>
            <w:r>
              <w:rPr>
                <w:rFonts w:hint="eastAsia"/>
              </w:rPr>
              <w:t>入口参数</w:t>
            </w:r>
          </w:p>
        </w:tc>
        <w:tc>
          <w:tcPr>
            <w:tcW w:w="1417" w:type="dxa"/>
            <w:vMerge w:val="restart"/>
          </w:tcPr>
          <w:p w14:paraId="4A35A962" w14:textId="77777777" w:rsidR="000B2C8A" w:rsidRDefault="008530F4">
            <w:pPr>
              <w:ind w:firstLineChars="0" w:firstLine="0"/>
            </w:pPr>
            <w:r>
              <w:rPr>
                <w:rFonts w:hint="eastAsia"/>
              </w:rPr>
              <w:t>出口参数</w:t>
            </w:r>
          </w:p>
        </w:tc>
      </w:tr>
      <w:tr w:rsidR="000B2C8A" w14:paraId="6945DED7" w14:textId="77777777">
        <w:trPr>
          <w:gridAfter w:val="1"/>
          <w:wAfter w:w="22" w:type="dxa"/>
          <w:jc w:val="center"/>
        </w:trPr>
        <w:tc>
          <w:tcPr>
            <w:tcW w:w="1135" w:type="dxa"/>
            <w:vMerge/>
          </w:tcPr>
          <w:p w14:paraId="01C30917" w14:textId="77777777" w:rsidR="000B2C8A" w:rsidRDefault="000B2C8A"/>
        </w:tc>
        <w:tc>
          <w:tcPr>
            <w:tcW w:w="1179" w:type="dxa"/>
          </w:tcPr>
          <w:p w14:paraId="32407420" w14:textId="77777777" w:rsidR="000B2C8A" w:rsidRDefault="008530F4">
            <w:pPr>
              <w:ind w:firstLineChars="0" w:firstLine="0"/>
            </w:pPr>
            <w:r>
              <w:rPr>
                <w:rFonts w:hint="eastAsia"/>
              </w:rPr>
              <w:t>英文名称</w:t>
            </w:r>
          </w:p>
        </w:tc>
        <w:tc>
          <w:tcPr>
            <w:tcW w:w="1372" w:type="dxa"/>
          </w:tcPr>
          <w:p w14:paraId="6DB3AF04" w14:textId="77777777" w:rsidR="000B2C8A" w:rsidRDefault="008530F4">
            <w:pPr>
              <w:ind w:firstLineChars="0" w:firstLine="0"/>
            </w:pPr>
            <w:r>
              <w:rPr>
                <w:rFonts w:hint="eastAsia"/>
              </w:rPr>
              <w:t>中文名称</w:t>
            </w:r>
          </w:p>
        </w:tc>
        <w:tc>
          <w:tcPr>
            <w:tcW w:w="1276" w:type="dxa"/>
            <w:vMerge/>
          </w:tcPr>
          <w:p w14:paraId="214E108F" w14:textId="77777777" w:rsidR="000B2C8A" w:rsidRDefault="000B2C8A"/>
        </w:tc>
        <w:tc>
          <w:tcPr>
            <w:tcW w:w="1701" w:type="dxa"/>
            <w:vMerge/>
          </w:tcPr>
          <w:p w14:paraId="4ADE0B33" w14:textId="77777777" w:rsidR="000B2C8A" w:rsidRDefault="000B2C8A"/>
        </w:tc>
        <w:tc>
          <w:tcPr>
            <w:tcW w:w="1417" w:type="dxa"/>
            <w:vMerge/>
          </w:tcPr>
          <w:p w14:paraId="436087C8" w14:textId="77777777" w:rsidR="000B2C8A" w:rsidRDefault="000B2C8A"/>
        </w:tc>
      </w:tr>
      <w:tr w:rsidR="000B2C8A" w14:paraId="699FB270" w14:textId="77777777">
        <w:trPr>
          <w:gridAfter w:val="1"/>
          <w:wAfter w:w="22" w:type="dxa"/>
          <w:trHeight w:val="920"/>
          <w:jc w:val="center"/>
        </w:trPr>
        <w:tc>
          <w:tcPr>
            <w:tcW w:w="1135" w:type="dxa"/>
          </w:tcPr>
          <w:p w14:paraId="3882E07B" w14:textId="77777777" w:rsidR="000B2C8A" w:rsidRDefault="008530F4">
            <w:r>
              <w:rPr>
                <w:rFonts w:hint="eastAsia"/>
              </w:rPr>
              <w:t>1</w:t>
            </w:r>
          </w:p>
        </w:tc>
        <w:tc>
          <w:tcPr>
            <w:tcW w:w="1179" w:type="dxa"/>
          </w:tcPr>
          <w:p w14:paraId="0FEAAAA0" w14:textId="77777777" w:rsidR="000B2C8A" w:rsidRDefault="008530F4">
            <w:pPr>
              <w:ind w:firstLineChars="0" w:firstLine="0"/>
            </w:pPr>
            <w:proofErr w:type="spellStart"/>
            <w:r>
              <w:rPr>
                <w:rFonts w:hint="eastAsia"/>
              </w:rPr>
              <w:t>isParameterEmpty</w:t>
            </w:r>
            <w:proofErr w:type="spellEnd"/>
          </w:p>
        </w:tc>
        <w:tc>
          <w:tcPr>
            <w:tcW w:w="1372" w:type="dxa"/>
          </w:tcPr>
          <w:p w14:paraId="38A06ABB" w14:textId="77777777" w:rsidR="000B2C8A" w:rsidRDefault="008530F4">
            <w:pPr>
              <w:ind w:firstLineChars="0" w:firstLine="0"/>
            </w:pPr>
            <w:r>
              <w:rPr>
                <w:rFonts w:hint="eastAsia"/>
              </w:rPr>
              <w:t>参数是否为空</w:t>
            </w:r>
          </w:p>
        </w:tc>
        <w:tc>
          <w:tcPr>
            <w:tcW w:w="1276" w:type="dxa"/>
          </w:tcPr>
          <w:p w14:paraId="7D2B6105" w14:textId="77777777" w:rsidR="000B2C8A" w:rsidRDefault="008530F4">
            <w:pPr>
              <w:ind w:firstLineChars="0" w:firstLine="0"/>
            </w:pPr>
            <w:r>
              <w:rPr>
                <w:rFonts w:hint="eastAsia"/>
              </w:rPr>
              <w:t>检查“种类”和“金额”是否为空</w:t>
            </w:r>
          </w:p>
        </w:tc>
        <w:tc>
          <w:tcPr>
            <w:tcW w:w="1701" w:type="dxa"/>
          </w:tcPr>
          <w:p w14:paraId="0435FBE6" w14:textId="77777777" w:rsidR="000B2C8A" w:rsidRDefault="008530F4">
            <w:pPr>
              <w:ind w:firstLineChars="0" w:firstLine="0"/>
            </w:pPr>
            <w:r>
              <w:rPr>
                <w:rFonts w:hint="eastAsia"/>
              </w:rPr>
              <w:t>String</w:t>
            </w:r>
            <w:r>
              <w:t xml:space="preserve"> </w:t>
            </w:r>
            <w:r>
              <w:rPr>
                <w:rFonts w:hint="eastAsia"/>
              </w:rPr>
              <w:t>kind</w:t>
            </w:r>
            <w:r>
              <w:rPr>
                <w:rFonts w:hint="eastAsia"/>
              </w:rPr>
              <w:t>；</w:t>
            </w:r>
            <w:r>
              <w:rPr>
                <w:rFonts w:hint="eastAsia"/>
              </w:rPr>
              <w:t>String</w:t>
            </w:r>
            <w:r>
              <w:t xml:space="preserve">  </w:t>
            </w:r>
            <w:r>
              <w:rPr>
                <w:rFonts w:hint="eastAsia"/>
              </w:rPr>
              <w:t>money</w:t>
            </w:r>
          </w:p>
        </w:tc>
        <w:tc>
          <w:tcPr>
            <w:tcW w:w="1417" w:type="dxa"/>
          </w:tcPr>
          <w:p w14:paraId="260D5C6E" w14:textId="77777777" w:rsidR="000B2C8A" w:rsidRDefault="008530F4">
            <w:pPr>
              <w:keepNext/>
            </w:pPr>
            <w:r>
              <w:rPr>
                <w:rFonts w:hint="eastAsia"/>
              </w:rPr>
              <w:t>布尔值</w:t>
            </w:r>
          </w:p>
        </w:tc>
      </w:tr>
    </w:tbl>
    <w:p w14:paraId="2E8D61A8" w14:textId="77777777" w:rsidR="000B2C8A" w:rsidRDefault="008530F4">
      <w:pPr>
        <w:pStyle w:val="1"/>
      </w:pPr>
      <w:bookmarkStart w:id="72" w:name="_Toc127799119"/>
      <w:bookmarkStart w:id="73" w:name="_Toc120326832"/>
      <w:r>
        <w:rPr>
          <w:rFonts w:hint="eastAsia"/>
        </w:rPr>
        <w:t>数据库设计</w:t>
      </w:r>
      <w:bookmarkEnd w:id="72"/>
      <w:bookmarkEnd w:id="73"/>
    </w:p>
    <w:p w14:paraId="00E84440" w14:textId="77777777" w:rsidR="000B2C8A" w:rsidRDefault="008530F4">
      <w:pPr>
        <w:pStyle w:val="20"/>
      </w:pPr>
      <w:r>
        <w:rPr>
          <w:rFonts w:hint="eastAsia"/>
        </w:rPr>
        <w:t>见附录</w:t>
      </w:r>
      <w:r>
        <w:rPr>
          <w:rFonts w:hint="eastAsia"/>
        </w:rPr>
        <w:t>D</w:t>
      </w:r>
    </w:p>
    <w:p w14:paraId="698EF309" w14:textId="77777777" w:rsidR="000B2C8A" w:rsidRDefault="000B2C8A">
      <w:pPr>
        <w:pStyle w:val="20"/>
      </w:pPr>
    </w:p>
    <w:p w14:paraId="2C0E8B6B" w14:textId="77777777" w:rsidR="000B2C8A" w:rsidRDefault="000B2C8A">
      <w:pPr>
        <w:pStyle w:val="20"/>
      </w:pPr>
    </w:p>
    <w:p w14:paraId="4507636F" w14:textId="77777777" w:rsidR="000B2C8A" w:rsidRDefault="000B2C8A">
      <w:pPr>
        <w:pStyle w:val="20"/>
      </w:pPr>
    </w:p>
    <w:p w14:paraId="477E71D0" w14:textId="77777777" w:rsidR="000B2C8A" w:rsidRDefault="000B2C8A"/>
    <w:p w14:paraId="58E12642" w14:textId="77777777" w:rsidR="000B2C8A" w:rsidRDefault="000B2C8A">
      <w:pPr>
        <w:pStyle w:val="20"/>
      </w:pPr>
    </w:p>
    <w:p w14:paraId="508588D1" w14:textId="77777777" w:rsidR="000B2C8A" w:rsidRDefault="000B2C8A">
      <w:pPr>
        <w:pStyle w:val="20"/>
      </w:pPr>
    </w:p>
    <w:p w14:paraId="2DDEA7C6" w14:textId="77777777" w:rsidR="000B2C8A" w:rsidRDefault="000B2C8A">
      <w:pPr>
        <w:pStyle w:val="20"/>
      </w:pPr>
    </w:p>
    <w:p w14:paraId="51D71558" w14:textId="77777777" w:rsidR="000B2C8A" w:rsidRDefault="000B2C8A">
      <w:pPr>
        <w:pStyle w:val="20"/>
      </w:pPr>
    </w:p>
    <w:p w14:paraId="435AB692" w14:textId="77777777" w:rsidR="000B2C8A" w:rsidRDefault="000B2C8A">
      <w:pPr>
        <w:pStyle w:val="20"/>
      </w:pPr>
    </w:p>
    <w:p w14:paraId="0A1AE492" w14:textId="77777777" w:rsidR="000B2C8A" w:rsidRDefault="000B2C8A">
      <w:pPr>
        <w:pStyle w:val="20"/>
      </w:pPr>
    </w:p>
    <w:p w14:paraId="44BF6D3C" w14:textId="77777777" w:rsidR="000B2C8A" w:rsidRDefault="000B2C8A">
      <w:pPr>
        <w:pStyle w:val="20"/>
      </w:pPr>
    </w:p>
    <w:p w14:paraId="7ECE7979" w14:textId="77777777" w:rsidR="000B2C8A" w:rsidRDefault="000B2C8A">
      <w:pPr>
        <w:pStyle w:val="20"/>
      </w:pPr>
    </w:p>
    <w:p w14:paraId="52171FA0" w14:textId="77777777" w:rsidR="000B2C8A" w:rsidRDefault="000B2C8A">
      <w:pPr>
        <w:pStyle w:val="20"/>
      </w:pPr>
    </w:p>
    <w:p w14:paraId="5C2522F3" w14:textId="77777777" w:rsidR="000B2C8A" w:rsidRDefault="000B2C8A">
      <w:pPr>
        <w:pStyle w:val="20"/>
      </w:pPr>
    </w:p>
    <w:p w14:paraId="17BABEB7" w14:textId="77777777" w:rsidR="000B2C8A" w:rsidRDefault="000B2C8A">
      <w:pPr>
        <w:pStyle w:val="20"/>
      </w:pPr>
    </w:p>
    <w:p w14:paraId="72331E50" w14:textId="77777777" w:rsidR="000B2C8A" w:rsidRDefault="000B2C8A">
      <w:pPr>
        <w:pStyle w:val="20"/>
      </w:pPr>
    </w:p>
    <w:p w14:paraId="2E1EC6DE" w14:textId="77777777" w:rsidR="000B2C8A" w:rsidRDefault="000B2C8A">
      <w:pPr>
        <w:pStyle w:val="20"/>
      </w:pPr>
    </w:p>
    <w:p w14:paraId="6DC00A63" w14:textId="77777777" w:rsidR="000B2C8A" w:rsidRDefault="000B2C8A">
      <w:pPr>
        <w:pStyle w:val="20"/>
      </w:pPr>
    </w:p>
    <w:p w14:paraId="7B5B6CB3" w14:textId="77777777" w:rsidR="000B2C8A" w:rsidRDefault="000B2C8A">
      <w:pPr>
        <w:pStyle w:val="20"/>
      </w:pPr>
    </w:p>
    <w:p w14:paraId="7D660F3A" w14:textId="77777777" w:rsidR="000B2C8A" w:rsidRDefault="000B2C8A">
      <w:pPr>
        <w:pStyle w:val="20"/>
      </w:pPr>
    </w:p>
    <w:p w14:paraId="4F631C2E" w14:textId="77777777" w:rsidR="000B2C8A" w:rsidRDefault="000B2C8A">
      <w:pPr>
        <w:pStyle w:val="20"/>
      </w:pPr>
    </w:p>
    <w:p w14:paraId="283CF125" w14:textId="77777777" w:rsidR="000B2C8A" w:rsidRDefault="000B2C8A">
      <w:pPr>
        <w:pStyle w:val="20"/>
      </w:pPr>
    </w:p>
    <w:p w14:paraId="44FBE984" w14:textId="77777777" w:rsidR="000B2C8A" w:rsidRDefault="000B2C8A">
      <w:pPr>
        <w:pStyle w:val="20"/>
      </w:pPr>
    </w:p>
    <w:p w14:paraId="0F3A34F6" w14:textId="77777777" w:rsidR="000B2C8A" w:rsidRDefault="000B2C8A">
      <w:pPr>
        <w:pStyle w:val="20"/>
      </w:pPr>
    </w:p>
    <w:p w14:paraId="470E8A33" w14:textId="77777777" w:rsidR="000B2C8A" w:rsidRDefault="000B2C8A">
      <w:pPr>
        <w:pStyle w:val="20"/>
      </w:pPr>
    </w:p>
    <w:p w14:paraId="13D88F49" w14:textId="77777777" w:rsidR="000B2C8A" w:rsidRDefault="008530F4">
      <w:pPr>
        <w:pStyle w:val="TOC1"/>
        <w:ind w:firstLine="562"/>
        <w:jc w:val="center"/>
        <w:rPr>
          <w:sz w:val="28"/>
          <w:szCs w:val="28"/>
        </w:rPr>
      </w:pPr>
      <w:r>
        <w:rPr>
          <w:rFonts w:hint="eastAsia"/>
          <w:sz w:val="28"/>
          <w:szCs w:val="28"/>
        </w:rPr>
        <w:t>附录</w:t>
      </w:r>
      <w:r>
        <w:rPr>
          <w:rFonts w:hint="eastAsia"/>
          <w:sz w:val="28"/>
          <w:szCs w:val="28"/>
        </w:rPr>
        <w:t xml:space="preserve">C  </w:t>
      </w:r>
      <w:r>
        <w:rPr>
          <w:rFonts w:hint="eastAsia"/>
          <w:sz w:val="28"/>
          <w:szCs w:val="28"/>
        </w:rPr>
        <w:t>软件详细设计报告文档模板</w:t>
      </w:r>
    </w:p>
    <w:p w14:paraId="75FDA54E" w14:textId="77777777" w:rsidR="000B2C8A" w:rsidRDefault="008530F4">
      <w:pPr>
        <w:pStyle w:val="TOC1"/>
        <w:tabs>
          <w:tab w:val="right" w:leader="dot" w:pos="8296"/>
        </w:tabs>
        <w:ind w:firstLineChars="229" w:firstLine="460"/>
        <w:rPr>
          <w:b w:val="0"/>
          <w:bCs w:val="0"/>
          <w:caps w:val="0"/>
          <w:sz w:val="21"/>
          <w:szCs w:val="24"/>
        </w:rPr>
      </w:pPr>
      <w:r>
        <w:rPr>
          <w:rStyle w:val="af9"/>
          <w:rFonts w:hint="eastAsia"/>
          <w:caps w:val="0"/>
          <w:smallCaps/>
        </w:rPr>
        <w:fldChar w:fldCharType="begin"/>
      </w:r>
      <w:r>
        <w:rPr>
          <w:rStyle w:val="af9"/>
          <w:rFonts w:hint="eastAsia"/>
          <w:caps w:val="0"/>
          <w:smallCaps/>
        </w:rPr>
        <w:instrText xml:space="preserve"> TOC \o "1-3" \h \z \u </w:instrText>
      </w:r>
      <w:r>
        <w:rPr>
          <w:rStyle w:val="af9"/>
          <w:rFonts w:hint="eastAsia"/>
          <w:caps w:val="0"/>
          <w:smallCaps/>
        </w:rPr>
        <w:fldChar w:fldCharType="separate"/>
      </w:r>
      <w:hyperlink w:anchor="_Toc127799122" w:history="1">
        <w:r>
          <w:rPr>
            <w:rStyle w:val="af9"/>
            <w:rFonts w:hint="eastAsia"/>
            <w:caps w:val="0"/>
            <w:smallCaps/>
          </w:rPr>
          <w:t xml:space="preserve">1. </w:t>
        </w:r>
        <w:r>
          <w:rPr>
            <w:rStyle w:val="af9"/>
            <w:rFonts w:hint="eastAsia"/>
            <w:caps w:val="0"/>
            <w:smallCaps/>
          </w:rPr>
          <w:t>引言</w:t>
        </w:r>
        <w:r>
          <w:rPr>
            <w:rStyle w:val="af9"/>
            <w:rFonts w:hint="eastAsia"/>
            <w:caps w:val="0"/>
            <w:smallCaps/>
          </w:rPr>
          <w:tab/>
          <w:t>3</w:t>
        </w:r>
      </w:hyperlink>
      <w:r>
        <w:rPr>
          <w:rStyle w:val="af9"/>
          <w:rFonts w:hint="eastAsia"/>
          <w:caps w:val="0"/>
          <w:smallCaps/>
        </w:rPr>
        <w:fldChar w:fldCharType="end"/>
      </w:r>
      <w:r>
        <w:rPr>
          <w:rStyle w:val="af9"/>
          <w:rFonts w:hint="eastAsia"/>
          <w:caps w:val="0"/>
          <w:smallCaps/>
        </w:rPr>
        <w:t>1</w:t>
      </w:r>
    </w:p>
    <w:p w14:paraId="1EBB8D9C" w14:textId="77777777" w:rsidR="000B2C8A" w:rsidRDefault="00370FA4">
      <w:pPr>
        <w:pStyle w:val="TOC2"/>
        <w:tabs>
          <w:tab w:val="right" w:leader="dot" w:pos="8296"/>
        </w:tabs>
        <w:ind w:firstLine="400"/>
        <w:rPr>
          <w:smallCaps w:val="0"/>
          <w:sz w:val="21"/>
          <w:szCs w:val="24"/>
        </w:rPr>
      </w:pPr>
      <w:hyperlink w:anchor="_Toc127799123" w:history="1">
        <w:r w:rsidR="008530F4">
          <w:rPr>
            <w:rStyle w:val="af9"/>
            <w:color w:val="000000" w:themeColor="text1"/>
            <w:u w:val="none"/>
          </w:rPr>
          <w:t>1.1</w:t>
        </w:r>
        <w:r w:rsidR="008530F4">
          <w:rPr>
            <w:rStyle w:val="af9"/>
            <w:rFonts w:hint="eastAsia"/>
            <w:color w:val="000000" w:themeColor="text1"/>
            <w:u w:val="none"/>
          </w:rPr>
          <w:t xml:space="preserve"> </w:t>
        </w:r>
        <w:r w:rsidR="008530F4">
          <w:rPr>
            <w:rStyle w:val="af9"/>
            <w:rFonts w:hint="eastAsia"/>
            <w:color w:val="000000" w:themeColor="text1"/>
            <w:u w:val="none"/>
          </w:rPr>
          <w:t>编写目的</w:t>
        </w:r>
        <w:r w:rsidR="008530F4">
          <w:tab/>
        </w:r>
        <w:r w:rsidR="008530F4">
          <w:rPr>
            <w:rFonts w:hint="eastAsia"/>
          </w:rPr>
          <w:t>3</w:t>
        </w:r>
      </w:hyperlink>
      <w:r w:rsidR="008530F4">
        <w:rPr>
          <w:rFonts w:hint="eastAsia"/>
        </w:rPr>
        <w:t>1</w:t>
      </w:r>
    </w:p>
    <w:p w14:paraId="1C345F48" w14:textId="77777777" w:rsidR="000B2C8A" w:rsidRDefault="00370FA4">
      <w:pPr>
        <w:pStyle w:val="TOC2"/>
        <w:tabs>
          <w:tab w:val="right" w:leader="dot" w:pos="8296"/>
        </w:tabs>
        <w:ind w:firstLine="400"/>
        <w:rPr>
          <w:rStyle w:val="af9"/>
          <w:color w:val="000000" w:themeColor="text1"/>
          <w:sz w:val="21"/>
          <w:szCs w:val="22"/>
          <w:u w:val="none"/>
        </w:rPr>
      </w:pPr>
      <w:hyperlink w:anchor="_Toc127799124" w:history="1">
        <w:r w:rsidR="008530F4">
          <w:rPr>
            <w:rStyle w:val="af9"/>
            <w:rFonts w:hint="eastAsia"/>
            <w:color w:val="000000" w:themeColor="text1"/>
            <w:sz w:val="21"/>
            <w:szCs w:val="22"/>
            <w:u w:val="none"/>
          </w:rPr>
          <w:t xml:space="preserve">1.2 </w:t>
        </w:r>
        <w:r w:rsidR="008530F4">
          <w:rPr>
            <w:rStyle w:val="af9"/>
            <w:rFonts w:hint="eastAsia"/>
            <w:color w:val="000000" w:themeColor="text1"/>
            <w:sz w:val="21"/>
            <w:szCs w:val="22"/>
            <w:u w:val="none"/>
          </w:rPr>
          <w:t>项目风险</w:t>
        </w:r>
        <w:r w:rsidR="008530F4">
          <w:rPr>
            <w:rStyle w:val="af9"/>
            <w:rFonts w:hint="eastAsia"/>
            <w:color w:val="000000" w:themeColor="text1"/>
            <w:sz w:val="21"/>
            <w:szCs w:val="22"/>
            <w:u w:val="none"/>
          </w:rPr>
          <w:tab/>
          <w:t>3</w:t>
        </w:r>
      </w:hyperlink>
      <w:r w:rsidR="008530F4">
        <w:rPr>
          <w:rStyle w:val="af9"/>
          <w:rFonts w:hint="eastAsia"/>
          <w:color w:val="000000" w:themeColor="text1"/>
          <w:sz w:val="21"/>
          <w:szCs w:val="22"/>
          <w:u w:val="none"/>
        </w:rPr>
        <w:t>1</w:t>
      </w:r>
    </w:p>
    <w:p w14:paraId="20381D2F" w14:textId="77777777" w:rsidR="000B2C8A" w:rsidRDefault="00370FA4">
      <w:pPr>
        <w:pStyle w:val="TOC2"/>
        <w:tabs>
          <w:tab w:val="right" w:leader="dot" w:pos="8296"/>
        </w:tabs>
        <w:ind w:firstLine="400"/>
        <w:rPr>
          <w:rStyle w:val="af9"/>
          <w:color w:val="000000" w:themeColor="text1"/>
          <w:sz w:val="21"/>
          <w:szCs w:val="22"/>
          <w:u w:val="none"/>
        </w:rPr>
      </w:pPr>
      <w:hyperlink w:anchor="_Toc127799125" w:history="1">
        <w:r w:rsidR="008530F4">
          <w:rPr>
            <w:rStyle w:val="af9"/>
            <w:rFonts w:hint="eastAsia"/>
            <w:color w:val="000000" w:themeColor="text1"/>
            <w:sz w:val="21"/>
            <w:szCs w:val="22"/>
            <w:u w:val="none"/>
          </w:rPr>
          <w:t xml:space="preserve">1.3 </w:t>
        </w:r>
        <w:r w:rsidR="008530F4">
          <w:rPr>
            <w:rStyle w:val="af9"/>
            <w:rFonts w:hint="eastAsia"/>
            <w:color w:val="000000" w:themeColor="text1"/>
            <w:sz w:val="21"/>
            <w:szCs w:val="22"/>
            <w:u w:val="none"/>
          </w:rPr>
          <w:t>文档约定</w:t>
        </w:r>
        <w:r w:rsidR="008530F4">
          <w:rPr>
            <w:rStyle w:val="af9"/>
            <w:rFonts w:hint="eastAsia"/>
            <w:color w:val="000000" w:themeColor="text1"/>
            <w:sz w:val="21"/>
            <w:szCs w:val="22"/>
            <w:u w:val="none"/>
          </w:rPr>
          <w:tab/>
          <w:t>3</w:t>
        </w:r>
      </w:hyperlink>
      <w:r w:rsidR="008530F4">
        <w:rPr>
          <w:rStyle w:val="af9"/>
          <w:rFonts w:hint="eastAsia"/>
          <w:color w:val="000000" w:themeColor="text1"/>
          <w:sz w:val="21"/>
          <w:szCs w:val="22"/>
          <w:u w:val="none"/>
        </w:rPr>
        <w:t>1</w:t>
      </w:r>
    </w:p>
    <w:p w14:paraId="23C44741" w14:textId="77777777" w:rsidR="000B2C8A" w:rsidRDefault="00370FA4">
      <w:pPr>
        <w:pStyle w:val="TOC2"/>
        <w:tabs>
          <w:tab w:val="right" w:leader="dot" w:pos="8296"/>
        </w:tabs>
        <w:ind w:firstLine="400"/>
        <w:rPr>
          <w:rStyle w:val="af9"/>
          <w:color w:val="000000" w:themeColor="text1"/>
          <w:sz w:val="21"/>
          <w:szCs w:val="22"/>
          <w:u w:val="none"/>
        </w:rPr>
      </w:pPr>
      <w:hyperlink w:anchor="_Toc127799126" w:history="1">
        <w:r w:rsidR="008530F4">
          <w:rPr>
            <w:rStyle w:val="af9"/>
            <w:rFonts w:hint="eastAsia"/>
            <w:color w:val="000000" w:themeColor="text1"/>
            <w:sz w:val="21"/>
            <w:szCs w:val="22"/>
            <w:u w:val="none"/>
          </w:rPr>
          <w:t xml:space="preserve">1.4 </w:t>
        </w:r>
        <w:r w:rsidR="008530F4">
          <w:rPr>
            <w:rStyle w:val="af9"/>
            <w:rFonts w:hint="eastAsia"/>
            <w:color w:val="000000" w:themeColor="text1"/>
            <w:sz w:val="21"/>
            <w:szCs w:val="22"/>
            <w:u w:val="none"/>
          </w:rPr>
          <w:t>预期读者和阅读建议</w:t>
        </w:r>
        <w:r w:rsidR="008530F4">
          <w:rPr>
            <w:rStyle w:val="af9"/>
            <w:rFonts w:hint="eastAsia"/>
            <w:color w:val="000000" w:themeColor="text1"/>
            <w:sz w:val="21"/>
            <w:szCs w:val="22"/>
            <w:u w:val="none"/>
          </w:rPr>
          <w:tab/>
          <w:t>3</w:t>
        </w:r>
      </w:hyperlink>
      <w:r w:rsidR="008530F4">
        <w:rPr>
          <w:rStyle w:val="af9"/>
          <w:rFonts w:hint="eastAsia"/>
          <w:color w:val="000000" w:themeColor="text1"/>
          <w:sz w:val="21"/>
          <w:szCs w:val="22"/>
          <w:u w:val="none"/>
        </w:rPr>
        <w:t>1</w:t>
      </w:r>
    </w:p>
    <w:p w14:paraId="3BEE3E6A" w14:textId="77777777" w:rsidR="000B2C8A" w:rsidRDefault="00370FA4">
      <w:pPr>
        <w:pStyle w:val="TOC2"/>
        <w:tabs>
          <w:tab w:val="right" w:leader="dot" w:pos="8296"/>
        </w:tabs>
        <w:ind w:firstLine="400"/>
        <w:rPr>
          <w:smallCaps w:val="0"/>
          <w:sz w:val="21"/>
          <w:szCs w:val="24"/>
        </w:rPr>
      </w:pPr>
      <w:hyperlink w:anchor="_Toc127799127" w:history="1">
        <w:r w:rsidR="008530F4">
          <w:rPr>
            <w:rStyle w:val="af9"/>
            <w:rFonts w:hint="eastAsia"/>
            <w:color w:val="000000" w:themeColor="text1"/>
            <w:sz w:val="21"/>
            <w:szCs w:val="22"/>
            <w:u w:val="none"/>
          </w:rPr>
          <w:t xml:space="preserve">1.5 </w:t>
        </w:r>
        <w:r w:rsidR="008530F4">
          <w:rPr>
            <w:rStyle w:val="af9"/>
            <w:rFonts w:hint="eastAsia"/>
            <w:color w:val="000000" w:themeColor="text1"/>
            <w:sz w:val="21"/>
            <w:szCs w:val="22"/>
            <w:u w:val="none"/>
          </w:rPr>
          <w:t>参考资料</w:t>
        </w:r>
        <w:r w:rsidR="008530F4">
          <w:rPr>
            <w:rStyle w:val="af9"/>
            <w:rFonts w:hint="eastAsia"/>
            <w:color w:val="000000" w:themeColor="text1"/>
            <w:sz w:val="21"/>
            <w:szCs w:val="22"/>
            <w:u w:val="none"/>
          </w:rPr>
          <w:tab/>
          <w:t>3</w:t>
        </w:r>
      </w:hyperlink>
      <w:r w:rsidR="008530F4">
        <w:rPr>
          <w:rStyle w:val="af9"/>
          <w:rFonts w:hint="eastAsia"/>
          <w:color w:val="000000" w:themeColor="text1"/>
          <w:sz w:val="21"/>
          <w:szCs w:val="22"/>
          <w:u w:val="none"/>
        </w:rPr>
        <w:t>2</w:t>
      </w:r>
    </w:p>
    <w:p w14:paraId="3DDD2C05" w14:textId="77777777" w:rsidR="000B2C8A" w:rsidRDefault="00370FA4">
      <w:pPr>
        <w:pStyle w:val="TOC1"/>
        <w:tabs>
          <w:tab w:val="right" w:leader="dot" w:pos="8296"/>
        </w:tabs>
        <w:ind w:firstLine="402"/>
        <w:rPr>
          <w:b w:val="0"/>
          <w:bCs w:val="0"/>
          <w:caps w:val="0"/>
          <w:sz w:val="21"/>
          <w:szCs w:val="24"/>
        </w:rPr>
      </w:pPr>
      <w:hyperlink w:anchor="_Toc127799128" w:history="1">
        <w:r w:rsidR="008530F4">
          <w:rPr>
            <w:rStyle w:val="af9"/>
            <w:rFonts w:ascii="宋体" w:hAnsi="宋体" w:cs="宋体" w:hint="eastAsia"/>
            <w:caps w:val="0"/>
            <w:smallCaps/>
            <w:color w:val="000000" w:themeColor="text1"/>
            <w:u w:val="none"/>
          </w:rPr>
          <w:t>2. 支撑环境</w:t>
        </w:r>
        <w:r w:rsidR="008530F4">
          <w:tab/>
        </w:r>
        <w:r w:rsidR="008530F4">
          <w:rPr>
            <w:rFonts w:hint="eastAsia"/>
          </w:rPr>
          <w:t>3</w:t>
        </w:r>
      </w:hyperlink>
      <w:r w:rsidR="008530F4">
        <w:rPr>
          <w:rFonts w:hint="eastAsia"/>
        </w:rPr>
        <w:t>2</w:t>
      </w:r>
    </w:p>
    <w:p w14:paraId="68EE888A" w14:textId="77777777" w:rsidR="000B2C8A" w:rsidRDefault="00370FA4">
      <w:pPr>
        <w:pStyle w:val="TOC2"/>
        <w:tabs>
          <w:tab w:val="right" w:leader="dot" w:pos="8296"/>
        </w:tabs>
        <w:ind w:firstLine="400"/>
        <w:rPr>
          <w:rStyle w:val="af9"/>
          <w:color w:val="000000" w:themeColor="text1"/>
          <w:sz w:val="21"/>
          <w:szCs w:val="22"/>
          <w:u w:val="none"/>
        </w:rPr>
      </w:pPr>
      <w:hyperlink w:anchor="_Toc127799129" w:history="1">
        <w:r w:rsidR="008530F4">
          <w:rPr>
            <w:rStyle w:val="af9"/>
            <w:rFonts w:hint="eastAsia"/>
            <w:color w:val="000000" w:themeColor="text1"/>
            <w:sz w:val="21"/>
            <w:szCs w:val="22"/>
            <w:u w:val="none"/>
          </w:rPr>
          <w:t xml:space="preserve">2.1 </w:t>
        </w:r>
        <w:r w:rsidR="008530F4">
          <w:rPr>
            <w:rStyle w:val="af9"/>
            <w:rFonts w:hint="eastAsia"/>
            <w:color w:val="000000" w:themeColor="text1"/>
            <w:sz w:val="21"/>
            <w:szCs w:val="22"/>
            <w:u w:val="none"/>
          </w:rPr>
          <w:t>数据库管理系统</w:t>
        </w:r>
        <w:r w:rsidR="008530F4">
          <w:rPr>
            <w:rStyle w:val="af9"/>
            <w:rFonts w:hint="eastAsia"/>
            <w:color w:val="000000" w:themeColor="text1"/>
            <w:sz w:val="21"/>
            <w:szCs w:val="22"/>
            <w:u w:val="none"/>
          </w:rPr>
          <w:tab/>
          <w:t>3</w:t>
        </w:r>
      </w:hyperlink>
      <w:r w:rsidR="008530F4">
        <w:rPr>
          <w:rStyle w:val="af9"/>
          <w:rFonts w:hint="eastAsia"/>
          <w:color w:val="000000" w:themeColor="text1"/>
          <w:sz w:val="21"/>
          <w:szCs w:val="22"/>
          <w:u w:val="none"/>
        </w:rPr>
        <w:t>2</w:t>
      </w:r>
    </w:p>
    <w:p w14:paraId="21F91656" w14:textId="77777777" w:rsidR="000B2C8A" w:rsidRDefault="00370FA4">
      <w:pPr>
        <w:pStyle w:val="TOC2"/>
        <w:tabs>
          <w:tab w:val="right" w:leader="dot" w:pos="8296"/>
        </w:tabs>
        <w:ind w:firstLine="400"/>
        <w:rPr>
          <w:rStyle w:val="af9"/>
          <w:color w:val="000000" w:themeColor="text1"/>
          <w:sz w:val="21"/>
          <w:szCs w:val="22"/>
          <w:u w:val="none"/>
        </w:rPr>
      </w:pPr>
      <w:hyperlink w:anchor="_Toc127799130" w:history="1">
        <w:r w:rsidR="008530F4">
          <w:rPr>
            <w:rStyle w:val="af9"/>
            <w:rFonts w:hint="eastAsia"/>
            <w:color w:val="000000" w:themeColor="text1"/>
            <w:sz w:val="21"/>
            <w:szCs w:val="22"/>
            <w:u w:val="none"/>
          </w:rPr>
          <w:t xml:space="preserve">2.2 </w:t>
        </w:r>
        <w:r w:rsidR="008530F4">
          <w:rPr>
            <w:rStyle w:val="af9"/>
            <w:rFonts w:hint="eastAsia"/>
            <w:color w:val="000000" w:themeColor="text1"/>
            <w:sz w:val="21"/>
            <w:szCs w:val="22"/>
            <w:u w:val="none"/>
          </w:rPr>
          <w:t>开发工具、中间件以及数据库接口</w:t>
        </w:r>
        <w:r w:rsidR="008530F4">
          <w:rPr>
            <w:rStyle w:val="af9"/>
            <w:rFonts w:hint="eastAsia"/>
            <w:color w:val="000000" w:themeColor="text1"/>
            <w:sz w:val="21"/>
            <w:szCs w:val="22"/>
            <w:u w:val="none"/>
          </w:rPr>
          <w:tab/>
          <w:t>3</w:t>
        </w:r>
      </w:hyperlink>
      <w:r w:rsidR="008530F4">
        <w:rPr>
          <w:rStyle w:val="af9"/>
          <w:rFonts w:hint="eastAsia"/>
          <w:color w:val="000000" w:themeColor="text1"/>
          <w:sz w:val="21"/>
          <w:szCs w:val="22"/>
          <w:u w:val="none"/>
        </w:rPr>
        <w:t>2</w:t>
      </w:r>
    </w:p>
    <w:p w14:paraId="6BDAB2E9" w14:textId="77777777" w:rsidR="000B2C8A" w:rsidRDefault="00370FA4">
      <w:pPr>
        <w:pStyle w:val="TOC2"/>
        <w:tabs>
          <w:tab w:val="right" w:leader="dot" w:pos="8296"/>
        </w:tabs>
        <w:ind w:firstLine="400"/>
        <w:rPr>
          <w:smallCaps w:val="0"/>
          <w:sz w:val="21"/>
          <w:szCs w:val="24"/>
        </w:rPr>
      </w:pPr>
      <w:hyperlink w:anchor="_Toc127799132" w:history="1">
        <w:r w:rsidR="008530F4">
          <w:rPr>
            <w:rStyle w:val="af9"/>
            <w:rFonts w:hint="eastAsia"/>
            <w:color w:val="000000" w:themeColor="text1"/>
            <w:sz w:val="21"/>
            <w:szCs w:val="22"/>
            <w:u w:val="none"/>
          </w:rPr>
          <w:t xml:space="preserve">2.3 </w:t>
        </w:r>
        <w:r w:rsidR="008530F4">
          <w:rPr>
            <w:rStyle w:val="af9"/>
            <w:rFonts w:hint="eastAsia"/>
            <w:color w:val="000000" w:themeColor="text1"/>
            <w:sz w:val="21"/>
            <w:szCs w:val="22"/>
            <w:u w:val="none"/>
          </w:rPr>
          <w:t>网络环境</w:t>
        </w:r>
        <w:r w:rsidR="008530F4">
          <w:rPr>
            <w:rStyle w:val="af9"/>
            <w:rFonts w:hint="eastAsia"/>
            <w:color w:val="000000" w:themeColor="text1"/>
            <w:sz w:val="21"/>
            <w:szCs w:val="22"/>
            <w:u w:val="none"/>
          </w:rPr>
          <w:tab/>
          <w:t>3</w:t>
        </w:r>
      </w:hyperlink>
      <w:r w:rsidR="008530F4">
        <w:rPr>
          <w:rStyle w:val="af9"/>
          <w:rFonts w:hint="eastAsia"/>
          <w:color w:val="000000" w:themeColor="text1"/>
          <w:sz w:val="21"/>
          <w:szCs w:val="22"/>
          <w:u w:val="none"/>
        </w:rPr>
        <w:t>2</w:t>
      </w:r>
    </w:p>
    <w:p w14:paraId="400E9466" w14:textId="77777777" w:rsidR="000B2C8A" w:rsidRDefault="00370FA4">
      <w:pPr>
        <w:pStyle w:val="20"/>
        <w:ind w:leftChars="0" w:left="0" w:firstLineChars="0" w:firstLine="0"/>
      </w:pPr>
      <w:hyperlink w:anchor="_Toc127799134" w:history="1">
        <w:r w:rsidR="008530F4">
          <w:rPr>
            <w:rStyle w:val="af9"/>
            <w:rFonts w:hint="eastAsia"/>
            <w:b/>
            <w:bCs/>
            <w:smallCaps/>
            <w:color w:val="000000" w:themeColor="text1"/>
            <w:sz w:val="20"/>
            <w:szCs w:val="20"/>
            <w:u w:val="none"/>
          </w:rPr>
          <w:t xml:space="preserve">3. </w:t>
        </w:r>
        <w:r w:rsidR="008530F4">
          <w:rPr>
            <w:rStyle w:val="af9"/>
            <w:rFonts w:hint="eastAsia"/>
            <w:b/>
            <w:bCs/>
            <w:smallCaps/>
            <w:color w:val="000000" w:themeColor="text1"/>
            <w:sz w:val="20"/>
            <w:szCs w:val="20"/>
            <w:u w:val="none"/>
          </w:rPr>
          <w:t>部件详细设计</w:t>
        </w:r>
        <w:r w:rsidR="008530F4">
          <w:rPr>
            <w:rStyle w:val="af9"/>
            <w:rFonts w:hint="eastAsia"/>
            <w:b/>
            <w:bCs/>
            <w:smallCaps/>
            <w:color w:val="000000" w:themeColor="text1"/>
            <w:sz w:val="20"/>
            <w:szCs w:val="20"/>
            <w:u w:val="none"/>
          </w:rPr>
          <w:t>......................................................................................................................................</w:t>
        </w:r>
        <w:r w:rsidR="008530F4">
          <w:rPr>
            <w:rFonts w:hint="eastAsia"/>
          </w:rPr>
          <w:t>3</w:t>
        </w:r>
      </w:hyperlink>
      <w:r w:rsidR="008530F4">
        <w:rPr>
          <w:rFonts w:hint="eastAsia"/>
        </w:rPr>
        <w:t>3</w:t>
      </w:r>
    </w:p>
    <w:p w14:paraId="0A5FDB5C" w14:textId="77777777" w:rsidR="000B2C8A" w:rsidRDefault="000B2C8A">
      <w:pPr>
        <w:pStyle w:val="20"/>
        <w:ind w:leftChars="0" w:left="0" w:firstLineChars="0" w:firstLine="0"/>
      </w:pPr>
    </w:p>
    <w:p w14:paraId="1A6F04C8" w14:textId="77777777" w:rsidR="000B2C8A" w:rsidRDefault="000B2C8A">
      <w:pPr>
        <w:pStyle w:val="20"/>
        <w:ind w:leftChars="0" w:left="0" w:firstLineChars="0" w:firstLine="0"/>
      </w:pPr>
    </w:p>
    <w:p w14:paraId="30173484" w14:textId="77777777" w:rsidR="000B2C8A" w:rsidRDefault="000B2C8A">
      <w:pPr>
        <w:pStyle w:val="20"/>
        <w:ind w:leftChars="0" w:left="0" w:firstLineChars="0" w:firstLine="0"/>
      </w:pPr>
    </w:p>
    <w:p w14:paraId="054666DA" w14:textId="77777777" w:rsidR="000B2C8A" w:rsidRDefault="000B2C8A">
      <w:pPr>
        <w:pStyle w:val="20"/>
        <w:ind w:leftChars="0" w:left="0" w:firstLineChars="0" w:firstLine="0"/>
      </w:pPr>
    </w:p>
    <w:p w14:paraId="78E463D4" w14:textId="77777777" w:rsidR="000B2C8A" w:rsidRDefault="000B2C8A">
      <w:pPr>
        <w:pStyle w:val="20"/>
        <w:ind w:leftChars="0" w:left="0" w:firstLineChars="0" w:firstLine="0"/>
      </w:pPr>
    </w:p>
    <w:p w14:paraId="6CD6A36A" w14:textId="77777777" w:rsidR="000B2C8A" w:rsidRDefault="000B2C8A">
      <w:pPr>
        <w:pStyle w:val="20"/>
        <w:ind w:leftChars="0" w:left="0" w:firstLineChars="0" w:firstLine="0"/>
      </w:pPr>
    </w:p>
    <w:p w14:paraId="01480CD4" w14:textId="77777777" w:rsidR="000B2C8A" w:rsidRDefault="000B2C8A">
      <w:pPr>
        <w:pStyle w:val="20"/>
        <w:ind w:leftChars="0" w:left="0" w:firstLineChars="0" w:firstLine="0"/>
      </w:pPr>
    </w:p>
    <w:p w14:paraId="4420C31C" w14:textId="77777777" w:rsidR="000B2C8A" w:rsidRDefault="000B2C8A">
      <w:pPr>
        <w:pStyle w:val="20"/>
        <w:ind w:leftChars="0" w:left="0" w:firstLineChars="0" w:firstLine="0"/>
      </w:pPr>
    </w:p>
    <w:p w14:paraId="37E9D573" w14:textId="77777777" w:rsidR="000B2C8A" w:rsidRDefault="000B2C8A">
      <w:pPr>
        <w:pStyle w:val="20"/>
        <w:ind w:leftChars="0" w:left="0" w:firstLineChars="0" w:firstLine="0"/>
      </w:pPr>
    </w:p>
    <w:p w14:paraId="20AE7EA3" w14:textId="77777777" w:rsidR="000B2C8A" w:rsidRDefault="000B2C8A">
      <w:pPr>
        <w:pStyle w:val="20"/>
        <w:ind w:leftChars="0" w:left="0" w:firstLineChars="0" w:firstLine="0"/>
      </w:pPr>
    </w:p>
    <w:p w14:paraId="613CEF3B" w14:textId="77777777" w:rsidR="000B2C8A" w:rsidRDefault="000B2C8A">
      <w:pPr>
        <w:pStyle w:val="20"/>
        <w:ind w:leftChars="0" w:left="0" w:firstLineChars="0" w:firstLine="0"/>
      </w:pPr>
    </w:p>
    <w:p w14:paraId="79B2973A" w14:textId="77777777" w:rsidR="000B2C8A" w:rsidRDefault="000B2C8A">
      <w:pPr>
        <w:pStyle w:val="20"/>
        <w:ind w:leftChars="0" w:left="0" w:firstLineChars="0" w:firstLine="0"/>
      </w:pPr>
    </w:p>
    <w:p w14:paraId="53608262" w14:textId="77777777" w:rsidR="000B2C8A" w:rsidRDefault="000B2C8A">
      <w:pPr>
        <w:pStyle w:val="20"/>
        <w:ind w:leftChars="0" w:left="0" w:firstLineChars="0" w:firstLine="0"/>
      </w:pPr>
    </w:p>
    <w:p w14:paraId="3876BC40" w14:textId="77777777" w:rsidR="000B2C8A" w:rsidRDefault="000B2C8A">
      <w:pPr>
        <w:pStyle w:val="20"/>
        <w:ind w:leftChars="0" w:left="0" w:firstLineChars="0" w:firstLine="0"/>
      </w:pPr>
    </w:p>
    <w:p w14:paraId="3E20A423" w14:textId="77777777" w:rsidR="000B2C8A" w:rsidRDefault="000B2C8A">
      <w:pPr>
        <w:pStyle w:val="20"/>
        <w:ind w:leftChars="0" w:left="0" w:firstLineChars="0" w:firstLine="0"/>
      </w:pPr>
    </w:p>
    <w:p w14:paraId="0545B819" w14:textId="77777777" w:rsidR="000B2C8A" w:rsidRDefault="000B2C8A">
      <w:pPr>
        <w:pStyle w:val="20"/>
        <w:ind w:leftChars="0" w:left="0" w:firstLineChars="0" w:firstLine="0"/>
      </w:pPr>
    </w:p>
    <w:p w14:paraId="5EB44157" w14:textId="77777777" w:rsidR="000B2C8A" w:rsidRDefault="000B2C8A">
      <w:pPr>
        <w:pStyle w:val="20"/>
        <w:ind w:leftChars="0" w:left="0" w:firstLineChars="0" w:firstLine="0"/>
      </w:pPr>
    </w:p>
    <w:p w14:paraId="443B9187" w14:textId="77777777" w:rsidR="000B2C8A" w:rsidRDefault="000B2C8A">
      <w:pPr>
        <w:pStyle w:val="20"/>
        <w:ind w:leftChars="0" w:left="0" w:firstLineChars="0" w:firstLine="0"/>
      </w:pPr>
    </w:p>
    <w:p w14:paraId="3C4AC99A" w14:textId="77777777" w:rsidR="000B2C8A" w:rsidRDefault="000B2C8A">
      <w:pPr>
        <w:pStyle w:val="20"/>
        <w:ind w:leftChars="0" w:left="0" w:firstLineChars="0" w:firstLine="0"/>
      </w:pPr>
    </w:p>
    <w:p w14:paraId="1C24DF75" w14:textId="77777777" w:rsidR="000B2C8A" w:rsidRDefault="000B2C8A">
      <w:pPr>
        <w:pStyle w:val="20"/>
        <w:ind w:leftChars="0" w:left="0" w:firstLineChars="0" w:firstLine="0"/>
      </w:pPr>
    </w:p>
    <w:p w14:paraId="4D9D3C0F" w14:textId="77777777" w:rsidR="000B2C8A" w:rsidRDefault="000B2C8A">
      <w:pPr>
        <w:pStyle w:val="20"/>
        <w:ind w:leftChars="0" w:left="0" w:firstLineChars="0" w:firstLine="0"/>
      </w:pPr>
    </w:p>
    <w:p w14:paraId="2415D9E7" w14:textId="77777777" w:rsidR="000B2C8A" w:rsidRDefault="008530F4">
      <w:pPr>
        <w:pStyle w:val="1"/>
        <w:numPr>
          <w:ilvl w:val="0"/>
          <w:numId w:val="22"/>
        </w:numPr>
      </w:pPr>
      <w:bookmarkStart w:id="74" w:name="_Toc120328602"/>
      <w:bookmarkStart w:id="75" w:name="_Toc127799122"/>
      <w:r>
        <w:rPr>
          <w:rFonts w:hint="eastAsia"/>
        </w:rPr>
        <w:t>引言</w:t>
      </w:r>
      <w:bookmarkEnd w:id="74"/>
      <w:bookmarkEnd w:id="75"/>
    </w:p>
    <w:p w14:paraId="75552D36" w14:textId="77777777" w:rsidR="000B2C8A" w:rsidRDefault="008530F4">
      <w:r>
        <w:rPr>
          <w:rFonts w:hint="eastAsia"/>
        </w:rPr>
        <w:t>本详细设计报告主要帮助预期读者对象，熟悉和了解这份文档所编写的目的、存在风险及产品范围。</w:t>
      </w:r>
    </w:p>
    <w:p w14:paraId="5FB45698" w14:textId="77777777" w:rsidR="000B2C8A" w:rsidRDefault="008530F4">
      <w:pPr>
        <w:pStyle w:val="2"/>
        <w:spacing w:line="413" w:lineRule="auto"/>
      </w:pPr>
      <w:bookmarkStart w:id="76" w:name="_Toc120328603"/>
      <w:bookmarkStart w:id="77" w:name="_Toc127799123"/>
      <w:r>
        <w:rPr>
          <w:rFonts w:hint="eastAsia"/>
        </w:rPr>
        <w:t>编写目的</w:t>
      </w:r>
      <w:bookmarkEnd w:id="76"/>
      <w:bookmarkEnd w:id="77"/>
    </w:p>
    <w:p w14:paraId="246AE74D" w14:textId="77777777" w:rsidR="000B2C8A" w:rsidRDefault="008530F4">
      <w:pPr>
        <w:pStyle w:val="20"/>
        <w:ind w:leftChars="0" w:left="0" w:firstLineChars="0"/>
      </w:pPr>
      <w:r>
        <w:rPr>
          <w:rFonts w:hint="eastAsia"/>
        </w:rPr>
        <w:t>本详细设计报告基于《成电微记需求分析报告》，《成电微记概要设计报告》，《成电微记数据库设计说明书》编写。本报告在概要设计基础上编址，将为下一阶段程序编码工作提供依据，作为项目验收的重要内容和后期维护的必备资料。</w:t>
      </w:r>
    </w:p>
    <w:p w14:paraId="343845E5" w14:textId="77777777" w:rsidR="000B2C8A" w:rsidRDefault="008530F4">
      <w:pPr>
        <w:pStyle w:val="2"/>
        <w:spacing w:line="413" w:lineRule="auto"/>
      </w:pPr>
      <w:bookmarkStart w:id="78" w:name="_Toc127799124"/>
      <w:bookmarkStart w:id="79" w:name="_Toc120328604"/>
      <w:r>
        <w:rPr>
          <w:rFonts w:hint="eastAsia"/>
        </w:rPr>
        <w:t>项目风险</w:t>
      </w:r>
      <w:bookmarkEnd w:id="78"/>
      <w:bookmarkEnd w:id="79"/>
    </w:p>
    <w:p w14:paraId="6DDE429F" w14:textId="77777777" w:rsidR="000B2C8A" w:rsidRDefault="008530F4">
      <w:r>
        <w:rPr>
          <w:rFonts w:hint="eastAsia"/>
        </w:rPr>
        <w:t>本软件开发项目的全部风险承担者及风险承担职责如下：</w:t>
      </w:r>
    </w:p>
    <w:p w14:paraId="02AEC534" w14:textId="77777777" w:rsidR="000B2C8A" w:rsidRDefault="008530F4">
      <w:pPr>
        <w:pStyle w:val="a"/>
      </w:pPr>
      <w:r>
        <w:rPr>
          <w:rFonts w:hint="eastAsia"/>
        </w:rPr>
        <w:t>任务提出者：需要对整个项目范围，项目目标及项目全国过程掌控负责</w:t>
      </w:r>
    </w:p>
    <w:p w14:paraId="05CFFDB0" w14:textId="77777777" w:rsidR="000B2C8A" w:rsidRDefault="008530F4">
      <w:pPr>
        <w:pStyle w:val="a"/>
      </w:pPr>
      <w:r>
        <w:rPr>
          <w:rFonts w:hint="eastAsia"/>
        </w:rPr>
        <w:t>项目管理者：需要对整个项目进度及项目实现负责</w:t>
      </w:r>
    </w:p>
    <w:p w14:paraId="1743F959" w14:textId="77777777" w:rsidR="000B2C8A" w:rsidRDefault="008530F4">
      <w:pPr>
        <w:pStyle w:val="a"/>
      </w:pPr>
      <w:r>
        <w:rPr>
          <w:rFonts w:hint="eastAsia"/>
        </w:rPr>
        <w:t>软件开发者：需要对项目是实现负责</w:t>
      </w:r>
    </w:p>
    <w:p w14:paraId="25C17C7A" w14:textId="77777777" w:rsidR="000B2C8A" w:rsidRDefault="008530F4">
      <w:pPr>
        <w:pStyle w:val="a"/>
      </w:pPr>
      <w:r>
        <w:rPr>
          <w:rFonts w:hint="eastAsia"/>
        </w:rPr>
        <w:t>测试人员</w:t>
      </w:r>
      <w:r>
        <w:rPr>
          <w:rFonts w:hint="eastAsia"/>
        </w:rPr>
        <w:t xml:space="preserve">  </w:t>
      </w:r>
      <w:r>
        <w:rPr>
          <w:rFonts w:hint="eastAsia"/>
        </w:rPr>
        <w:t>：需要对项目各个功能环节，进行黑白盒测试，对测试用例，测试结果负责</w:t>
      </w:r>
    </w:p>
    <w:p w14:paraId="0AD124E9" w14:textId="77777777" w:rsidR="000B2C8A" w:rsidRDefault="008530F4">
      <w:pPr>
        <w:pStyle w:val="2"/>
        <w:spacing w:line="413" w:lineRule="auto"/>
      </w:pPr>
      <w:bookmarkStart w:id="80" w:name="_Toc127799126"/>
      <w:bookmarkStart w:id="81" w:name="_Toc120328606"/>
      <w:r>
        <w:rPr>
          <w:rFonts w:hint="eastAsia"/>
        </w:rPr>
        <w:t>预期读者和阅读建议</w:t>
      </w:r>
      <w:bookmarkEnd w:id="80"/>
      <w:bookmarkEnd w:id="81"/>
    </w:p>
    <w:p w14:paraId="1481AC8B" w14:textId="77777777" w:rsidR="000B2C8A" w:rsidRDefault="008530F4">
      <w:r>
        <w:rPr>
          <w:rFonts w:hint="eastAsia"/>
        </w:rPr>
        <w:t>本软件系统详细设计报告所针对的可能的读者包括：</w:t>
      </w:r>
    </w:p>
    <w:p w14:paraId="4DC4FA91" w14:textId="77777777" w:rsidR="000B2C8A" w:rsidRDefault="008530F4">
      <w:pPr>
        <w:pStyle w:val="a"/>
      </w:pPr>
      <w:r>
        <w:rPr>
          <w:rFonts w:hint="eastAsia"/>
        </w:rPr>
        <w:t>开发人员；</w:t>
      </w:r>
    </w:p>
    <w:p w14:paraId="18CD795D" w14:textId="77777777" w:rsidR="000B2C8A" w:rsidRDefault="008530F4">
      <w:pPr>
        <w:pStyle w:val="a"/>
      </w:pPr>
      <w:r>
        <w:rPr>
          <w:rFonts w:hint="eastAsia"/>
        </w:rPr>
        <w:t>项目经理；</w:t>
      </w:r>
    </w:p>
    <w:p w14:paraId="1DB59724" w14:textId="77777777" w:rsidR="000B2C8A" w:rsidRDefault="008530F4">
      <w:pPr>
        <w:pStyle w:val="a"/>
      </w:pPr>
      <w:r>
        <w:rPr>
          <w:rFonts w:hint="eastAsia"/>
        </w:rPr>
        <w:t>测试人员；</w:t>
      </w:r>
    </w:p>
    <w:p w14:paraId="5A73F5F3" w14:textId="77777777" w:rsidR="000B2C8A" w:rsidRDefault="008530F4">
      <w:pPr>
        <w:pStyle w:val="a"/>
      </w:pPr>
      <w:r>
        <w:rPr>
          <w:rFonts w:hint="eastAsia"/>
        </w:rPr>
        <w:t>文档编写人员；</w:t>
      </w:r>
    </w:p>
    <w:p w14:paraId="2DAF5C1F" w14:textId="77777777" w:rsidR="000B2C8A" w:rsidRDefault="008530F4">
      <w:pPr>
        <w:pStyle w:val="2"/>
        <w:spacing w:line="413" w:lineRule="auto"/>
      </w:pPr>
      <w:bookmarkStart w:id="82" w:name="_Toc120328607"/>
      <w:bookmarkStart w:id="83" w:name="_Toc127799127"/>
      <w:r>
        <w:rPr>
          <w:rFonts w:hint="eastAsia"/>
        </w:rPr>
        <w:t>参考资料</w:t>
      </w:r>
      <w:bookmarkEnd w:id="82"/>
      <w:bookmarkEnd w:id="83"/>
    </w:p>
    <w:p w14:paraId="3B6DD9DE" w14:textId="77777777" w:rsidR="000B2C8A" w:rsidRDefault="008530F4">
      <w:r>
        <w:rPr>
          <w:rFonts w:hint="eastAsia"/>
        </w:rPr>
        <w:t>本详细设计报告参考文献及资料：</w:t>
      </w:r>
    </w:p>
    <w:p w14:paraId="004BF3DE" w14:textId="77777777" w:rsidR="000B2C8A" w:rsidRDefault="008530F4">
      <w:pPr>
        <w:pStyle w:val="a"/>
      </w:pPr>
      <w:r>
        <w:rPr>
          <w:rFonts w:hint="eastAsia"/>
        </w:rPr>
        <w:t>用户界面风格；</w:t>
      </w:r>
    </w:p>
    <w:p w14:paraId="7CD7336F" w14:textId="77777777" w:rsidR="000B2C8A" w:rsidRDefault="008530F4">
      <w:pPr>
        <w:pStyle w:val="a"/>
      </w:pPr>
      <w:r>
        <w:rPr>
          <w:rFonts w:hint="eastAsia"/>
        </w:rPr>
        <w:t>开发本项目时所要用到的标难；</w:t>
      </w:r>
    </w:p>
    <w:p w14:paraId="66DD1479" w14:textId="77777777" w:rsidR="000B2C8A" w:rsidRDefault="008530F4">
      <w:pPr>
        <w:pStyle w:val="a"/>
      </w:pPr>
      <w:r>
        <w:rPr>
          <w:rFonts w:hint="eastAsia"/>
        </w:rPr>
        <w:t>使用实例文档；</w:t>
      </w:r>
    </w:p>
    <w:p w14:paraId="4A674471" w14:textId="77777777" w:rsidR="000B2C8A" w:rsidRDefault="008530F4">
      <w:pPr>
        <w:pStyle w:val="a"/>
      </w:pPr>
      <w:r>
        <w:rPr>
          <w:rFonts w:hint="eastAsia"/>
        </w:rPr>
        <w:t>本软件系统详细设计报告中所引用的文件、资料；</w:t>
      </w:r>
    </w:p>
    <w:p w14:paraId="76B97EC3" w14:textId="77777777" w:rsidR="000B2C8A" w:rsidRDefault="008530F4">
      <w:pPr>
        <w:pStyle w:val="a"/>
      </w:pPr>
      <w:r>
        <w:rPr>
          <w:rFonts w:hint="eastAsia"/>
        </w:rPr>
        <w:t>相关软件系统详细设计报告；</w:t>
      </w:r>
    </w:p>
    <w:p w14:paraId="4540E544" w14:textId="77777777" w:rsidR="000B2C8A" w:rsidRDefault="008530F4">
      <w:pPr>
        <w:pStyle w:val="1"/>
      </w:pPr>
      <w:bookmarkStart w:id="84" w:name="_Toc127799128"/>
      <w:bookmarkStart w:id="85" w:name="_Toc120328608"/>
      <w:r>
        <w:rPr>
          <w:rFonts w:hint="eastAsia"/>
        </w:rPr>
        <w:lastRenderedPageBreak/>
        <w:t>支撑环境</w:t>
      </w:r>
      <w:bookmarkEnd w:id="84"/>
      <w:bookmarkEnd w:id="85"/>
    </w:p>
    <w:p w14:paraId="65A8473B" w14:textId="77777777" w:rsidR="000B2C8A" w:rsidRDefault="008530F4">
      <w:pPr>
        <w:pStyle w:val="2"/>
        <w:spacing w:line="413" w:lineRule="auto"/>
      </w:pPr>
      <w:bookmarkStart w:id="86" w:name="_Toc127799129"/>
      <w:bookmarkStart w:id="87" w:name="_Toc120328609"/>
      <w:r>
        <w:rPr>
          <w:rFonts w:hint="eastAsia"/>
        </w:rPr>
        <w:t>数据库管理系统</w:t>
      </w:r>
      <w:bookmarkEnd w:id="86"/>
      <w:bookmarkEnd w:id="87"/>
    </w:p>
    <w:p w14:paraId="03C180FF" w14:textId="77777777" w:rsidR="000B2C8A" w:rsidRDefault="008530F4">
      <w:r>
        <w:rPr>
          <w:rFonts w:hint="eastAsia"/>
        </w:rPr>
        <w:t>描述数据库管理系统、以及安装配置情况，需要描述的内容可能包括：</w:t>
      </w:r>
    </w:p>
    <w:p w14:paraId="317E72F5" w14:textId="77777777" w:rsidR="000B2C8A" w:rsidRDefault="008530F4">
      <w:pPr>
        <w:pStyle w:val="a"/>
      </w:pPr>
      <w:r>
        <w:rPr>
          <w:rFonts w:hint="eastAsia"/>
        </w:rPr>
        <w:t>产品名称以及发行厂商</w:t>
      </w:r>
    </w:p>
    <w:p w14:paraId="5B0CDCF2" w14:textId="77777777" w:rsidR="000B2C8A" w:rsidRDefault="008530F4">
      <w:pPr>
        <w:pStyle w:val="a"/>
        <w:numPr>
          <w:ilvl w:val="0"/>
          <w:numId w:val="0"/>
        </w:numPr>
        <w:ind w:leftChars="270" w:left="567" w:firstLineChars="200" w:firstLine="420"/>
      </w:pPr>
      <w:r>
        <w:rPr>
          <w:rFonts w:hint="eastAsia"/>
        </w:rPr>
        <w:t>数据库：</w:t>
      </w:r>
      <w:r>
        <w:rPr>
          <w:rFonts w:hint="eastAsia"/>
        </w:rPr>
        <w:t xml:space="preserve">Room </w:t>
      </w:r>
      <w:r>
        <w:rPr>
          <w:rFonts w:hint="eastAsia"/>
        </w:rPr>
        <w:t>发行厂商：</w:t>
      </w:r>
      <w:r>
        <w:rPr>
          <w:rFonts w:hint="eastAsia"/>
        </w:rPr>
        <w:t>Google</w:t>
      </w:r>
    </w:p>
    <w:p w14:paraId="178515BF" w14:textId="77777777" w:rsidR="000B2C8A" w:rsidRDefault="008530F4">
      <w:pPr>
        <w:pStyle w:val="a"/>
      </w:pPr>
      <w:r>
        <w:rPr>
          <w:rFonts w:hint="eastAsia"/>
        </w:rPr>
        <w:t>版本号</w:t>
      </w:r>
    </w:p>
    <w:p w14:paraId="679FEE17" w14:textId="77777777" w:rsidR="000B2C8A" w:rsidRDefault="008530F4">
      <w:pPr>
        <w:pStyle w:val="a"/>
        <w:numPr>
          <w:ilvl w:val="0"/>
          <w:numId w:val="0"/>
        </w:numPr>
        <w:ind w:leftChars="270" w:left="567" w:firstLineChars="200" w:firstLine="420"/>
      </w:pPr>
      <w:r>
        <w:rPr>
          <w:rFonts w:hint="eastAsia"/>
        </w:rPr>
        <w:t>2.3.0</w:t>
      </w:r>
    </w:p>
    <w:p w14:paraId="7D7DE0E9" w14:textId="77777777" w:rsidR="000B2C8A" w:rsidRDefault="008530F4">
      <w:pPr>
        <w:pStyle w:val="a"/>
      </w:pPr>
      <w:r>
        <w:rPr>
          <w:rFonts w:hint="eastAsia"/>
        </w:rPr>
        <w:t>语言或代码集</w:t>
      </w:r>
    </w:p>
    <w:p w14:paraId="612A54D0" w14:textId="77777777" w:rsidR="000B2C8A" w:rsidRDefault="008530F4">
      <w:pPr>
        <w:pStyle w:val="afb"/>
      </w:pPr>
      <w:r>
        <w:rPr>
          <w:rFonts w:hint="eastAsia"/>
        </w:rPr>
        <w:t>Java</w:t>
      </w:r>
    </w:p>
    <w:p w14:paraId="3004874E" w14:textId="77777777" w:rsidR="000B2C8A" w:rsidRDefault="008530F4">
      <w:pPr>
        <w:pStyle w:val="a"/>
      </w:pPr>
      <w:r>
        <w:rPr>
          <w:rFonts w:hint="eastAsia"/>
        </w:rPr>
        <w:t>安装位置</w:t>
      </w:r>
    </w:p>
    <w:p w14:paraId="38C789B6" w14:textId="77777777" w:rsidR="000B2C8A" w:rsidRDefault="008530F4">
      <w:pPr>
        <w:pStyle w:val="afb"/>
      </w:pPr>
      <w:r>
        <w:rPr>
          <w:rFonts w:hint="eastAsia"/>
        </w:rPr>
        <w:t>APP</w:t>
      </w:r>
      <w:r>
        <w:rPr>
          <w:rFonts w:hint="eastAsia"/>
        </w:rPr>
        <w:t>内</w:t>
      </w:r>
    </w:p>
    <w:p w14:paraId="59FAE4CE" w14:textId="77777777" w:rsidR="000B2C8A" w:rsidRDefault="008530F4">
      <w:pPr>
        <w:pStyle w:val="2"/>
        <w:spacing w:line="413" w:lineRule="auto"/>
      </w:pPr>
      <w:bookmarkStart w:id="88" w:name="_Toc127799130"/>
      <w:bookmarkStart w:id="89" w:name="_Toc120328610"/>
      <w:r>
        <w:rPr>
          <w:rFonts w:hint="eastAsia"/>
        </w:rPr>
        <w:t>开发工具、中间件以及数据库接口</w:t>
      </w:r>
      <w:bookmarkEnd w:id="88"/>
      <w:bookmarkEnd w:id="89"/>
    </w:p>
    <w:p w14:paraId="09289CF0" w14:textId="77777777" w:rsidR="000B2C8A" w:rsidRDefault="008530F4">
      <w:r>
        <w:rPr>
          <w:rFonts w:hint="eastAsia"/>
        </w:rPr>
        <w:t>描述所选用的工具软件和中间件的名称、版本号，以及开发工具与数据库或者中间件接口的情况。如果使用了多种开发工具、辅助开发工具、第三方软件部件、多种中间件、多种接口、等答应该逐项分别描述，并且说明每一项的适用范围。需要描述的内容可能包括：</w:t>
      </w:r>
    </w:p>
    <w:p w14:paraId="76195E74" w14:textId="77777777" w:rsidR="000B2C8A" w:rsidRDefault="008530F4">
      <w:pPr>
        <w:pStyle w:val="a"/>
      </w:pPr>
      <w:r>
        <w:rPr>
          <w:rFonts w:hint="eastAsia"/>
        </w:rPr>
        <w:t>产品名称以及发行厂商</w:t>
      </w:r>
    </w:p>
    <w:p w14:paraId="46497BFB" w14:textId="77777777" w:rsidR="000B2C8A" w:rsidRDefault="008530F4">
      <w:pPr>
        <w:pStyle w:val="a"/>
        <w:numPr>
          <w:ilvl w:val="0"/>
          <w:numId w:val="0"/>
        </w:numPr>
        <w:ind w:left="567"/>
      </w:pPr>
      <w:r>
        <w:rPr>
          <w:rFonts w:hint="eastAsia"/>
        </w:rPr>
        <w:tab/>
      </w:r>
      <w:r>
        <w:rPr>
          <w:rFonts w:hint="eastAsia"/>
        </w:rPr>
        <w:t>开发工具：</w:t>
      </w:r>
      <w:r>
        <w:rPr>
          <w:rFonts w:hint="eastAsia"/>
        </w:rPr>
        <w:t xml:space="preserve">Android Studio </w:t>
      </w:r>
      <w:r>
        <w:rPr>
          <w:rFonts w:hint="eastAsia"/>
        </w:rPr>
        <w:t>发行厂商：</w:t>
      </w:r>
      <w:r>
        <w:rPr>
          <w:rFonts w:hint="eastAsia"/>
        </w:rPr>
        <w:t>Google</w:t>
      </w:r>
    </w:p>
    <w:p w14:paraId="0C261F22" w14:textId="77777777" w:rsidR="000B2C8A" w:rsidRDefault="008530F4">
      <w:pPr>
        <w:pStyle w:val="a"/>
      </w:pPr>
      <w:r>
        <w:rPr>
          <w:rFonts w:hint="eastAsia"/>
        </w:rPr>
        <w:t>版本号</w:t>
      </w:r>
    </w:p>
    <w:p w14:paraId="2D8511C0" w14:textId="77777777" w:rsidR="000B2C8A" w:rsidRDefault="008530F4">
      <w:pPr>
        <w:pStyle w:val="a"/>
        <w:numPr>
          <w:ilvl w:val="0"/>
          <w:numId w:val="0"/>
        </w:numPr>
        <w:ind w:left="567"/>
      </w:pPr>
      <w:r>
        <w:rPr>
          <w:rFonts w:hint="eastAsia"/>
        </w:rPr>
        <w:tab/>
        <w:t>4.2.2</w:t>
      </w:r>
    </w:p>
    <w:p w14:paraId="6506C7A4" w14:textId="77777777" w:rsidR="000B2C8A" w:rsidRDefault="008530F4">
      <w:pPr>
        <w:pStyle w:val="a"/>
      </w:pPr>
      <w:r>
        <w:rPr>
          <w:rFonts w:hint="eastAsia"/>
        </w:rPr>
        <w:t>语言或代码集</w:t>
      </w:r>
    </w:p>
    <w:p w14:paraId="5025D710" w14:textId="77777777" w:rsidR="000B2C8A" w:rsidRDefault="008530F4">
      <w:pPr>
        <w:pStyle w:val="a"/>
        <w:numPr>
          <w:ilvl w:val="0"/>
          <w:numId w:val="0"/>
        </w:numPr>
        <w:ind w:leftChars="270" w:left="567" w:firstLineChars="200" w:firstLine="420"/>
      </w:pPr>
      <w:r>
        <w:rPr>
          <w:rFonts w:hint="eastAsia"/>
        </w:rPr>
        <w:t>Java / Kotlin</w:t>
      </w:r>
    </w:p>
    <w:p w14:paraId="56B85DA6" w14:textId="77777777" w:rsidR="000B2C8A" w:rsidRDefault="008530F4">
      <w:pPr>
        <w:pStyle w:val="a"/>
      </w:pPr>
      <w:r>
        <w:rPr>
          <w:rFonts w:hint="eastAsia"/>
        </w:rPr>
        <w:t>数据库接口名称</w:t>
      </w:r>
    </w:p>
    <w:p w14:paraId="79ED852A" w14:textId="77777777" w:rsidR="000B2C8A" w:rsidRDefault="008530F4">
      <w:pPr>
        <w:pStyle w:val="afb"/>
      </w:pPr>
      <w:r>
        <w:rPr>
          <w:rFonts w:hint="eastAsia"/>
        </w:rPr>
        <w:t>Room</w:t>
      </w:r>
    </w:p>
    <w:p w14:paraId="281A90A0" w14:textId="77777777" w:rsidR="000B2C8A" w:rsidRDefault="008530F4">
      <w:pPr>
        <w:pStyle w:val="a"/>
      </w:pPr>
      <w:r>
        <w:rPr>
          <w:rFonts w:hint="eastAsia"/>
        </w:rPr>
        <w:t>数据库接口方式</w:t>
      </w:r>
    </w:p>
    <w:p w14:paraId="1E2B010D" w14:textId="77777777" w:rsidR="000B2C8A" w:rsidRDefault="008530F4">
      <w:pPr>
        <w:pStyle w:val="afb"/>
      </w:pPr>
      <w:r>
        <w:rPr>
          <w:rFonts w:hint="eastAsia"/>
        </w:rPr>
        <w:t>通过封装实体类</w:t>
      </w:r>
      <w:r>
        <w:rPr>
          <w:rFonts w:hint="eastAsia"/>
        </w:rPr>
        <w:t>Entity</w:t>
      </w:r>
      <w:r>
        <w:rPr>
          <w:rFonts w:hint="eastAsia"/>
        </w:rPr>
        <w:t>、数据访问对象</w:t>
      </w:r>
      <w:r>
        <w:rPr>
          <w:rFonts w:hint="eastAsia"/>
        </w:rPr>
        <w:t>Data Access Object</w:t>
      </w:r>
      <w:r>
        <w:rPr>
          <w:rFonts w:hint="eastAsia"/>
        </w:rPr>
        <w:t>、</w:t>
      </w:r>
      <w:proofErr w:type="spellStart"/>
      <w:r>
        <w:rPr>
          <w:rFonts w:hint="eastAsia"/>
        </w:rPr>
        <w:t>RoomDatabase</w:t>
      </w:r>
      <w:proofErr w:type="spellEnd"/>
      <w:r>
        <w:rPr>
          <w:rFonts w:hint="eastAsia"/>
        </w:rPr>
        <w:t>实现类来使用数据库的功能</w:t>
      </w:r>
    </w:p>
    <w:p w14:paraId="72D408AA" w14:textId="77777777" w:rsidR="000B2C8A" w:rsidRDefault="008530F4">
      <w:pPr>
        <w:pStyle w:val="2"/>
        <w:spacing w:line="413" w:lineRule="auto"/>
      </w:pPr>
      <w:bookmarkStart w:id="90" w:name="_Toc127799132"/>
      <w:bookmarkStart w:id="91" w:name="_Toc120328612"/>
      <w:r>
        <w:rPr>
          <w:rFonts w:hint="eastAsia"/>
        </w:rPr>
        <w:t>网络环境</w:t>
      </w:r>
      <w:bookmarkEnd w:id="90"/>
      <w:bookmarkEnd w:id="91"/>
    </w:p>
    <w:p w14:paraId="4B5D63C2" w14:textId="77777777" w:rsidR="000B2C8A" w:rsidRDefault="008530F4">
      <w:r>
        <w:rPr>
          <w:rFonts w:hint="eastAsia"/>
        </w:rPr>
        <w:t>通畅的网络环境</w:t>
      </w:r>
    </w:p>
    <w:p w14:paraId="58C8E902" w14:textId="77777777" w:rsidR="000B2C8A" w:rsidRDefault="000B2C8A">
      <w:pPr>
        <w:pStyle w:val="1"/>
        <w:numPr>
          <w:ilvl w:val="0"/>
          <w:numId w:val="0"/>
        </w:numPr>
      </w:pPr>
      <w:bookmarkStart w:id="92" w:name="_Toc127799134"/>
      <w:bookmarkStart w:id="93" w:name="_Toc120328614"/>
    </w:p>
    <w:p w14:paraId="2E9FE245" w14:textId="77777777" w:rsidR="000B2C8A" w:rsidRDefault="008530F4">
      <w:pPr>
        <w:pStyle w:val="1"/>
      </w:pPr>
      <w:r>
        <w:rPr>
          <w:rFonts w:hint="eastAsia"/>
        </w:rPr>
        <w:t>子系统详细设计</w:t>
      </w:r>
      <w:bookmarkEnd w:id="92"/>
      <w:bookmarkEnd w:id="93"/>
      <w:r>
        <w:rPr>
          <w:rFonts w:hint="eastAsia"/>
        </w:rPr>
        <w:t>（例如：</w:t>
      </w:r>
      <w:r>
        <w:rPr>
          <w:rFonts w:hint="eastAsia"/>
        </w:rPr>
        <w:t>Room</w:t>
      </w:r>
      <w:r>
        <w:rPr>
          <w:rFonts w:hint="eastAsia"/>
        </w:rPr>
        <w:t>数据库处理待办事项）</w:t>
      </w:r>
    </w:p>
    <w:p w14:paraId="46B84429" w14:textId="77777777" w:rsidR="000B2C8A" w:rsidRDefault="008530F4">
      <w:pPr>
        <w:pStyle w:val="20"/>
        <w:ind w:leftChars="0" w:left="0" w:firstLineChars="0" w:firstLine="0"/>
      </w:pPr>
      <w:r>
        <w:rPr>
          <w:rFonts w:hint="eastAsia"/>
        </w:rPr>
        <w:t>软件部件表：</w:t>
      </w:r>
    </w:p>
    <w:p w14:paraId="261BC398" w14:textId="77777777" w:rsidR="000B2C8A" w:rsidRDefault="008530F4">
      <w:pPr>
        <w:pStyle w:val="20"/>
        <w:ind w:leftChars="0" w:left="2100" w:firstLineChars="600" w:firstLine="1260"/>
      </w:pPr>
      <w:r>
        <w:rPr>
          <w:rFonts w:hint="eastAsia"/>
        </w:rPr>
        <w:t>表</w:t>
      </w:r>
      <w:r>
        <w:rPr>
          <w:rFonts w:hint="eastAsia"/>
        </w:rPr>
        <w:t xml:space="preserve">2-1 </w:t>
      </w:r>
      <w:r>
        <w:rPr>
          <w:rFonts w:hint="eastAsia"/>
        </w:rPr>
        <w:t>软件部件表</w:t>
      </w:r>
    </w:p>
    <w:tbl>
      <w:tblPr>
        <w:tblStyle w:val="af4"/>
        <w:tblW w:w="0" w:type="auto"/>
        <w:tblLook w:val="04A0" w:firstRow="1" w:lastRow="0" w:firstColumn="1" w:lastColumn="0" w:noHBand="0" w:noVBand="1"/>
      </w:tblPr>
      <w:tblGrid>
        <w:gridCol w:w="1567"/>
        <w:gridCol w:w="6955"/>
      </w:tblGrid>
      <w:tr w:rsidR="000B2C8A" w14:paraId="0AB82836" w14:textId="77777777">
        <w:tc>
          <w:tcPr>
            <w:tcW w:w="1567" w:type="dxa"/>
          </w:tcPr>
          <w:p w14:paraId="122B6AE0" w14:textId="77777777" w:rsidR="000B2C8A" w:rsidRDefault="008530F4">
            <w:pPr>
              <w:pStyle w:val="20"/>
              <w:ind w:leftChars="0" w:left="0" w:firstLineChars="0" w:firstLine="0"/>
            </w:pPr>
            <w:r>
              <w:rPr>
                <w:rFonts w:hint="eastAsia"/>
              </w:rPr>
              <w:t>部件名称</w:t>
            </w:r>
          </w:p>
        </w:tc>
        <w:tc>
          <w:tcPr>
            <w:tcW w:w="6955" w:type="dxa"/>
          </w:tcPr>
          <w:p w14:paraId="26AFBFE2" w14:textId="77777777" w:rsidR="000B2C8A" w:rsidRDefault="008530F4">
            <w:pPr>
              <w:widowControl/>
              <w:ind w:firstLineChars="0" w:firstLine="0"/>
              <w:jc w:val="left"/>
            </w:pPr>
            <w:r>
              <w:rPr>
                <w:rFonts w:ascii="宋体" w:hAnsi="宋体" w:cs="宋体"/>
                <w:kern w:val="0"/>
                <w:sz w:val="24"/>
                <w:lang w:bidi="ar"/>
              </w:rPr>
              <w:t>Room数据库处理待办事项</w:t>
            </w:r>
          </w:p>
          <w:p w14:paraId="3F6116E5" w14:textId="77777777" w:rsidR="000B2C8A" w:rsidRDefault="000B2C8A">
            <w:pPr>
              <w:pStyle w:val="20"/>
            </w:pPr>
          </w:p>
        </w:tc>
      </w:tr>
      <w:tr w:rsidR="000B2C8A" w14:paraId="5706F170" w14:textId="77777777">
        <w:tc>
          <w:tcPr>
            <w:tcW w:w="1567" w:type="dxa"/>
          </w:tcPr>
          <w:p w14:paraId="55EB4B00" w14:textId="77777777" w:rsidR="000B2C8A" w:rsidRDefault="008530F4">
            <w:pPr>
              <w:pStyle w:val="20"/>
              <w:ind w:leftChars="0" w:left="0" w:firstLineChars="0" w:firstLine="0"/>
            </w:pPr>
            <w:r>
              <w:rPr>
                <w:rFonts w:hint="eastAsia"/>
              </w:rPr>
              <w:t>部件调用者</w:t>
            </w:r>
          </w:p>
        </w:tc>
        <w:tc>
          <w:tcPr>
            <w:tcW w:w="6955" w:type="dxa"/>
          </w:tcPr>
          <w:p w14:paraId="3EA91F5C" w14:textId="77777777" w:rsidR="000B2C8A" w:rsidRDefault="008530F4">
            <w:pPr>
              <w:widowControl/>
              <w:ind w:firstLineChars="0" w:firstLine="0"/>
              <w:jc w:val="left"/>
              <w:rPr>
                <w:rFonts w:ascii="宋体" w:hAnsi="宋体" w:cs="宋体"/>
                <w:kern w:val="0"/>
                <w:sz w:val="24"/>
                <w:lang w:bidi="ar"/>
              </w:rPr>
            </w:pPr>
            <w:proofErr w:type="spellStart"/>
            <w:r>
              <w:rPr>
                <w:rFonts w:ascii="宋体" w:hAnsi="宋体" w:cs="宋体"/>
                <w:kern w:val="0"/>
                <w:sz w:val="24"/>
                <w:lang w:bidi="ar"/>
              </w:rPr>
              <w:t>TodoFragment</w:t>
            </w:r>
            <w:proofErr w:type="spellEnd"/>
            <w:r>
              <w:rPr>
                <w:rFonts w:ascii="宋体" w:hAnsi="宋体" w:cs="宋体"/>
                <w:kern w:val="0"/>
                <w:sz w:val="24"/>
                <w:lang w:bidi="ar"/>
              </w:rPr>
              <w:t>：</w:t>
            </w:r>
            <w:r>
              <w:rPr>
                <w:rFonts w:ascii="宋体" w:hAnsi="宋体" w:cs="宋体" w:hint="eastAsia"/>
                <w:kern w:val="0"/>
                <w:sz w:val="24"/>
                <w:lang w:bidi="ar"/>
              </w:rPr>
              <w:t xml:space="preserve">        </w:t>
            </w:r>
            <w:r>
              <w:rPr>
                <w:rFonts w:ascii="宋体" w:hAnsi="宋体" w:cs="宋体"/>
                <w:kern w:val="0"/>
                <w:sz w:val="24"/>
                <w:lang w:bidi="ar"/>
              </w:rPr>
              <w:t>从数据库获取数据；</w:t>
            </w:r>
          </w:p>
          <w:p w14:paraId="7924D686" w14:textId="77777777" w:rsidR="000B2C8A" w:rsidRDefault="008530F4">
            <w:pPr>
              <w:widowControl/>
              <w:ind w:firstLineChars="0" w:firstLine="0"/>
              <w:jc w:val="left"/>
            </w:pPr>
            <w:proofErr w:type="spellStart"/>
            <w:r>
              <w:rPr>
                <w:rFonts w:ascii="宋体" w:hAnsi="宋体" w:cs="宋体"/>
                <w:kern w:val="0"/>
                <w:sz w:val="24"/>
                <w:lang w:bidi="ar"/>
              </w:rPr>
              <w:t>AddDialogFragment</w:t>
            </w:r>
            <w:proofErr w:type="spellEnd"/>
            <w:r>
              <w:rPr>
                <w:rFonts w:ascii="宋体" w:hAnsi="宋体" w:cs="宋体"/>
                <w:kern w:val="0"/>
                <w:sz w:val="24"/>
                <w:lang w:bidi="ar"/>
              </w:rPr>
              <w:t>：</w:t>
            </w:r>
            <w:r>
              <w:rPr>
                <w:rFonts w:ascii="宋体" w:hAnsi="宋体" w:cs="宋体" w:hint="eastAsia"/>
                <w:kern w:val="0"/>
                <w:sz w:val="24"/>
                <w:lang w:bidi="ar"/>
              </w:rPr>
              <w:t xml:space="preserve">   </w:t>
            </w:r>
            <w:r>
              <w:rPr>
                <w:rFonts w:ascii="宋体" w:hAnsi="宋体" w:cs="宋体"/>
                <w:kern w:val="0"/>
                <w:sz w:val="24"/>
                <w:lang w:bidi="ar"/>
              </w:rPr>
              <w:t>往数据库中添加数据；</w:t>
            </w:r>
            <w:proofErr w:type="spellStart"/>
            <w:r>
              <w:rPr>
                <w:rFonts w:ascii="宋体" w:hAnsi="宋体" w:cs="宋体"/>
                <w:kern w:val="0"/>
                <w:sz w:val="24"/>
                <w:lang w:bidi="ar"/>
              </w:rPr>
              <w:t>UpdateDialogFragment</w:t>
            </w:r>
            <w:proofErr w:type="spellEnd"/>
            <w:r>
              <w:rPr>
                <w:rFonts w:ascii="宋体" w:hAnsi="宋体" w:cs="宋体"/>
                <w:kern w:val="0"/>
                <w:sz w:val="24"/>
                <w:lang w:bidi="ar"/>
              </w:rPr>
              <w:t>：更新数据库中的数据。</w:t>
            </w:r>
          </w:p>
          <w:p w14:paraId="1546C52C" w14:textId="77777777" w:rsidR="000B2C8A" w:rsidRDefault="000B2C8A">
            <w:pPr>
              <w:pStyle w:val="20"/>
            </w:pPr>
          </w:p>
        </w:tc>
      </w:tr>
      <w:tr w:rsidR="000B2C8A" w14:paraId="094D545B" w14:textId="77777777">
        <w:tc>
          <w:tcPr>
            <w:tcW w:w="1567" w:type="dxa"/>
          </w:tcPr>
          <w:p w14:paraId="40694854" w14:textId="77777777" w:rsidR="000B2C8A" w:rsidRDefault="008530F4">
            <w:pPr>
              <w:pStyle w:val="20"/>
              <w:ind w:leftChars="0" w:left="0" w:firstLineChars="0" w:firstLine="0"/>
            </w:pPr>
            <w:r>
              <w:rPr>
                <w:rFonts w:hint="eastAsia"/>
              </w:rPr>
              <w:t>部件被调用者</w:t>
            </w:r>
          </w:p>
        </w:tc>
        <w:tc>
          <w:tcPr>
            <w:tcW w:w="6955" w:type="dxa"/>
          </w:tcPr>
          <w:p w14:paraId="220894E9" w14:textId="77777777" w:rsidR="000B2C8A" w:rsidRDefault="008530F4">
            <w:pPr>
              <w:widowControl/>
              <w:ind w:firstLineChars="0" w:firstLine="0"/>
            </w:pPr>
            <w:proofErr w:type="spellStart"/>
            <w:r>
              <w:rPr>
                <w:rFonts w:ascii="宋体" w:hAnsi="宋体" w:cs="宋体"/>
                <w:kern w:val="0"/>
                <w:sz w:val="24"/>
                <w:lang w:bidi="ar"/>
              </w:rPr>
              <w:t>TodoDaoService</w:t>
            </w:r>
            <w:proofErr w:type="spellEnd"/>
          </w:p>
          <w:p w14:paraId="3E4572AE" w14:textId="77777777" w:rsidR="000B2C8A" w:rsidRDefault="000B2C8A">
            <w:pPr>
              <w:pStyle w:val="20"/>
              <w:ind w:leftChars="0" w:left="0" w:firstLineChars="0" w:firstLine="0"/>
            </w:pPr>
          </w:p>
        </w:tc>
      </w:tr>
      <w:tr w:rsidR="000B2C8A" w14:paraId="41A02506" w14:textId="77777777">
        <w:tc>
          <w:tcPr>
            <w:tcW w:w="1567" w:type="dxa"/>
          </w:tcPr>
          <w:p w14:paraId="76A9E40C" w14:textId="77777777" w:rsidR="000B2C8A" w:rsidRDefault="008530F4">
            <w:pPr>
              <w:pStyle w:val="20"/>
              <w:ind w:leftChars="0" w:left="0" w:firstLineChars="0" w:firstLine="0"/>
            </w:pPr>
            <w:r>
              <w:rPr>
                <w:rFonts w:hint="eastAsia"/>
              </w:rPr>
              <w:t>部件入口参数</w:t>
            </w:r>
          </w:p>
        </w:tc>
        <w:tc>
          <w:tcPr>
            <w:tcW w:w="6955" w:type="dxa"/>
          </w:tcPr>
          <w:p w14:paraId="6E9E9B04" w14:textId="77777777" w:rsidR="000B2C8A" w:rsidRDefault="008530F4">
            <w:pPr>
              <w:widowControl/>
              <w:ind w:firstLineChars="0" w:firstLine="0"/>
            </w:pPr>
            <w:proofErr w:type="spellStart"/>
            <w:r>
              <w:rPr>
                <w:rFonts w:ascii="宋体" w:hAnsi="宋体" w:cs="宋体"/>
                <w:kern w:val="0"/>
                <w:sz w:val="24"/>
                <w:lang w:bidi="ar"/>
              </w:rPr>
              <w:t>getInstance</w:t>
            </w:r>
            <w:proofErr w:type="spellEnd"/>
            <w:r>
              <w:rPr>
                <w:rFonts w:ascii="宋体" w:hAnsi="宋体" w:cs="宋体"/>
                <w:kern w:val="0"/>
                <w:sz w:val="24"/>
                <w:lang w:bidi="ar"/>
              </w:rPr>
              <w:t xml:space="preserve">():无参方法，使用单例模式封装，返回唯一对象； </w:t>
            </w:r>
          </w:p>
          <w:p w14:paraId="55ADCFA1" w14:textId="77777777" w:rsidR="000B2C8A" w:rsidRDefault="000B2C8A">
            <w:pPr>
              <w:widowControl/>
              <w:ind w:firstLineChars="0" w:firstLine="0"/>
              <w:rPr>
                <w:rFonts w:ascii="宋体" w:hAnsi="宋体" w:cs="宋体"/>
                <w:kern w:val="0"/>
                <w:sz w:val="24"/>
                <w:lang w:bidi="ar"/>
              </w:rPr>
            </w:pPr>
          </w:p>
          <w:p w14:paraId="080331FA" w14:textId="77777777" w:rsidR="000B2C8A" w:rsidRDefault="008530F4">
            <w:pPr>
              <w:widowControl/>
              <w:ind w:firstLineChars="0" w:firstLine="0"/>
            </w:pPr>
            <w:r>
              <w:rPr>
                <w:rFonts w:ascii="宋体" w:hAnsi="宋体" w:cs="宋体"/>
                <w:kern w:val="0"/>
                <w:sz w:val="24"/>
                <w:lang w:bidi="ar"/>
              </w:rPr>
              <w:t>insert/delete/update(</w:t>
            </w:r>
            <w:proofErr w:type="spellStart"/>
            <w:r>
              <w:rPr>
                <w:rFonts w:ascii="宋体" w:hAnsi="宋体" w:cs="宋体"/>
                <w:kern w:val="0"/>
                <w:sz w:val="24"/>
                <w:lang w:bidi="ar"/>
              </w:rPr>
              <w:t>TodoEntity</w:t>
            </w:r>
            <w:proofErr w:type="spellEnd"/>
            <w:r>
              <w:rPr>
                <w:rFonts w:ascii="宋体" w:hAnsi="宋体" w:cs="宋体"/>
                <w:kern w:val="0"/>
                <w:sz w:val="24"/>
                <w:lang w:bidi="ar"/>
              </w:rPr>
              <w:t xml:space="preserve">):参数均为一个数据表对象，作用分别是插入数据、根据主键删除数据、根据主键更新数据 </w:t>
            </w:r>
          </w:p>
          <w:p w14:paraId="7DA0F92A" w14:textId="77777777" w:rsidR="000B2C8A" w:rsidRDefault="000B2C8A">
            <w:pPr>
              <w:widowControl/>
              <w:ind w:firstLineChars="0" w:firstLine="0"/>
              <w:rPr>
                <w:rFonts w:ascii="宋体" w:hAnsi="宋体" w:cs="宋体"/>
                <w:kern w:val="0"/>
                <w:sz w:val="24"/>
                <w:lang w:bidi="ar"/>
              </w:rPr>
            </w:pPr>
          </w:p>
          <w:p w14:paraId="2383CD0D" w14:textId="77777777" w:rsidR="000B2C8A" w:rsidRDefault="008530F4">
            <w:pPr>
              <w:widowControl/>
              <w:ind w:firstLineChars="0" w:firstLine="0"/>
            </w:pPr>
            <w:proofErr w:type="spellStart"/>
            <w:r>
              <w:rPr>
                <w:rFonts w:ascii="宋体" w:hAnsi="宋体" w:cs="宋体"/>
                <w:kern w:val="0"/>
                <w:sz w:val="24"/>
                <w:lang w:bidi="ar"/>
              </w:rPr>
              <w:t>loadAllTodo</w:t>
            </w:r>
            <w:proofErr w:type="spellEnd"/>
            <w:r>
              <w:rPr>
                <w:rFonts w:ascii="宋体" w:hAnsi="宋体" w:cs="宋体"/>
                <w:kern w:val="0"/>
                <w:sz w:val="24"/>
                <w:lang w:bidi="ar"/>
              </w:rPr>
              <w:t>():无参方法，从数据库中加载所有的待办事项数据</w:t>
            </w:r>
          </w:p>
          <w:p w14:paraId="125E2AE4" w14:textId="77777777" w:rsidR="000B2C8A" w:rsidRDefault="000B2C8A">
            <w:pPr>
              <w:pStyle w:val="20"/>
              <w:ind w:leftChars="0" w:left="0" w:firstLineChars="0" w:firstLine="0"/>
            </w:pPr>
          </w:p>
        </w:tc>
      </w:tr>
      <w:tr w:rsidR="000B2C8A" w14:paraId="436310A0" w14:textId="77777777">
        <w:tc>
          <w:tcPr>
            <w:tcW w:w="1567" w:type="dxa"/>
          </w:tcPr>
          <w:p w14:paraId="37B939DC" w14:textId="77777777" w:rsidR="000B2C8A" w:rsidRDefault="008530F4">
            <w:pPr>
              <w:pStyle w:val="20"/>
              <w:ind w:leftChars="0" w:left="0" w:firstLineChars="0" w:firstLine="0"/>
            </w:pPr>
            <w:r>
              <w:rPr>
                <w:rFonts w:hint="eastAsia"/>
              </w:rPr>
              <w:t>部件标识形式</w:t>
            </w:r>
          </w:p>
        </w:tc>
        <w:tc>
          <w:tcPr>
            <w:tcW w:w="6955" w:type="dxa"/>
          </w:tcPr>
          <w:p w14:paraId="57ED8F3A" w14:textId="77777777" w:rsidR="000B2C8A" w:rsidRDefault="008530F4">
            <w:pPr>
              <w:widowControl/>
              <w:ind w:firstLineChars="0" w:firstLine="0"/>
              <w:jc w:val="left"/>
            </w:pPr>
            <w:proofErr w:type="spellStart"/>
            <w:r>
              <w:rPr>
                <w:rFonts w:ascii="宋体" w:hAnsi="宋体" w:cs="宋体"/>
                <w:kern w:val="0"/>
                <w:sz w:val="24"/>
                <w:lang w:bidi="ar"/>
              </w:rPr>
              <w:t>Todo</w:t>
            </w:r>
            <w:proofErr w:type="spellEnd"/>
            <w:r>
              <w:rPr>
                <w:rFonts w:ascii="宋体" w:hAnsi="宋体" w:cs="宋体"/>
                <w:kern w:val="0"/>
                <w:sz w:val="24"/>
                <w:lang w:bidi="ar"/>
              </w:rPr>
              <w:t>相关功能</w:t>
            </w:r>
          </w:p>
          <w:p w14:paraId="4F9C89E6" w14:textId="77777777" w:rsidR="000B2C8A" w:rsidRDefault="000B2C8A">
            <w:pPr>
              <w:pStyle w:val="20"/>
              <w:ind w:leftChars="0" w:left="0" w:firstLineChars="0" w:firstLine="0"/>
            </w:pPr>
          </w:p>
        </w:tc>
      </w:tr>
      <w:tr w:rsidR="000B2C8A" w14:paraId="7AFB72BD" w14:textId="77777777">
        <w:tc>
          <w:tcPr>
            <w:tcW w:w="1567" w:type="dxa"/>
          </w:tcPr>
          <w:p w14:paraId="4A819C52" w14:textId="77777777" w:rsidR="000B2C8A" w:rsidRDefault="008530F4">
            <w:pPr>
              <w:pStyle w:val="20"/>
              <w:ind w:leftChars="0" w:left="0" w:firstLineChars="0" w:firstLine="0"/>
            </w:pPr>
            <w:r>
              <w:rPr>
                <w:rFonts w:hint="eastAsia"/>
              </w:rPr>
              <w:t>运行环境</w:t>
            </w:r>
          </w:p>
        </w:tc>
        <w:tc>
          <w:tcPr>
            <w:tcW w:w="6955" w:type="dxa"/>
          </w:tcPr>
          <w:p w14:paraId="6956D997" w14:textId="77777777" w:rsidR="000B2C8A" w:rsidRDefault="008530F4">
            <w:pPr>
              <w:widowControl/>
              <w:ind w:firstLineChars="0" w:firstLine="0"/>
              <w:jc w:val="left"/>
            </w:pPr>
            <w:r>
              <w:rPr>
                <w:rFonts w:ascii="宋体" w:hAnsi="宋体" w:cs="宋体"/>
                <w:kern w:val="0"/>
                <w:sz w:val="24"/>
                <w:lang w:bidi="ar"/>
              </w:rPr>
              <w:t>Android 10及以上</w:t>
            </w:r>
          </w:p>
          <w:p w14:paraId="43E673F6" w14:textId="77777777" w:rsidR="000B2C8A" w:rsidRDefault="000B2C8A">
            <w:pPr>
              <w:pStyle w:val="20"/>
              <w:ind w:leftChars="0" w:left="0" w:firstLineChars="0" w:firstLine="0"/>
            </w:pPr>
          </w:p>
        </w:tc>
      </w:tr>
    </w:tbl>
    <w:p w14:paraId="1B6DBCB7" w14:textId="77777777" w:rsidR="000B2C8A" w:rsidRDefault="000B2C8A">
      <w:pPr>
        <w:pStyle w:val="20"/>
        <w:ind w:leftChars="0" w:left="0" w:firstLineChars="0" w:firstLine="0"/>
      </w:pPr>
    </w:p>
    <w:p w14:paraId="5BED7C4A" w14:textId="77777777" w:rsidR="000B2C8A" w:rsidRDefault="008530F4">
      <w:pPr>
        <w:pStyle w:val="20"/>
        <w:ind w:leftChars="0" w:left="0" w:firstLineChars="0" w:firstLine="0"/>
      </w:pPr>
      <w:r>
        <w:rPr>
          <w:rFonts w:hint="eastAsia"/>
        </w:rPr>
        <w:t>流程描述：</w:t>
      </w:r>
    </w:p>
    <w:p w14:paraId="40C60B7C" w14:textId="77777777" w:rsidR="000B2C8A" w:rsidRDefault="008530F4">
      <w:pPr>
        <w:pStyle w:val="20"/>
        <w:ind w:leftChars="0" w:left="0" w:firstLineChars="0" w:firstLine="0"/>
      </w:pPr>
      <w:r>
        <w:rPr>
          <w:noProof/>
        </w:rPr>
        <w:drawing>
          <wp:inline distT="0" distB="0" distL="114300" distR="114300" wp14:anchorId="7D1B6430" wp14:editId="1EDF88A4">
            <wp:extent cx="5268595" cy="1736090"/>
            <wp:effectExtent l="0" t="0" r="0" b="0"/>
            <wp:docPr id="6" name="图片 6" descr="room数据库处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oom数据库处理流程图"/>
                    <pic:cNvPicPr>
                      <a:picLocks noChangeAspect="1"/>
                    </pic:cNvPicPr>
                  </pic:nvPicPr>
                  <pic:blipFill>
                    <a:blip r:embed="rId44"/>
                    <a:stretch>
                      <a:fillRect/>
                    </a:stretch>
                  </pic:blipFill>
                  <pic:spPr>
                    <a:xfrm>
                      <a:off x="0" y="0"/>
                      <a:ext cx="5268595" cy="1736090"/>
                    </a:xfrm>
                    <a:prstGeom prst="rect">
                      <a:avLst/>
                    </a:prstGeom>
                  </pic:spPr>
                </pic:pic>
              </a:graphicData>
            </a:graphic>
          </wp:inline>
        </w:drawing>
      </w:r>
    </w:p>
    <w:p w14:paraId="08B35D68" w14:textId="77777777" w:rsidR="000B2C8A" w:rsidRDefault="008530F4">
      <w:pPr>
        <w:pStyle w:val="20"/>
        <w:ind w:leftChars="800" w:left="1680"/>
      </w:pPr>
      <w:r>
        <w:rPr>
          <w:rFonts w:hint="eastAsia"/>
        </w:rPr>
        <w:t>图</w:t>
      </w:r>
      <w:r>
        <w:rPr>
          <w:rFonts w:hint="eastAsia"/>
        </w:rPr>
        <w:t>2-1 Room</w:t>
      </w:r>
      <w:r>
        <w:rPr>
          <w:rFonts w:hint="eastAsia"/>
        </w:rPr>
        <w:t>数据库处理待办事项函数调用关系图</w:t>
      </w:r>
    </w:p>
    <w:p w14:paraId="64130B96" w14:textId="77777777" w:rsidR="000B2C8A" w:rsidRDefault="008530F4">
      <w:pPr>
        <w:widowControl/>
        <w:ind w:firstLineChars="0" w:firstLine="0"/>
        <w:rPr>
          <w:rFonts w:ascii="宋体" w:hAnsi="宋体" w:cs="宋体"/>
          <w:kern w:val="0"/>
          <w:sz w:val="24"/>
          <w:lang w:bidi="ar"/>
        </w:rPr>
      </w:pPr>
      <w:r>
        <w:rPr>
          <w:rFonts w:ascii="宋体" w:hAnsi="宋体" w:cs="宋体" w:hint="eastAsia"/>
          <w:kern w:val="0"/>
          <w:sz w:val="24"/>
          <w:lang w:bidi="ar"/>
        </w:rPr>
        <w:lastRenderedPageBreak/>
        <w:t>各函数作用：</w:t>
      </w:r>
    </w:p>
    <w:p w14:paraId="49B06B28" w14:textId="77777777" w:rsidR="000B2C8A" w:rsidRDefault="000B2C8A">
      <w:pPr>
        <w:pStyle w:val="20"/>
      </w:pPr>
    </w:p>
    <w:p w14:paraId="100BCC6E" w14:textId="77777777" w:rsidR="000B2C8A" w:rsidRDefault="008530F4">
      <w:pPr>
        <w:widowControl/>
        <w:ind w:firstLineChars="0" w:firstLine="0"/>
      </w:pPr>
      <w:proofErr w:type="spellStart"/>
      <w:r>
        <w:rPr>
          <w:rFonts w:ascii="宋体" w:hAnsi="宋体" w:cs="宋体"/>
          <w:kern w:val="0"/>
          <w:sz w:val="24"/>
          <w:lang w:bidi="ar"/>
        </w:rPr>
        <w:t>loadAllTodo</w:t>
      </w:r>
      <w:proofErr w:type="spellEnd"/>
      <w:r>
        <w:rPr>
          <w:rFonts w:ascii="宋体" w:hAnsi="宋体" w:cs="宋体" w:hint="eastAsia"/>
          <w:kern w:val="0"/>
          <w:sz w:val="24"/>
          <w:lang w:bidi="ar"/>
        </w:rPr>
        <w:t>：</w:t>
      </w:r>
      <w:r>
        <w:rPr>
          <w:rFonts w:ascii="宋体" w:hAnsi="宋体" w:cs="宋体"/>
          <w:kern w:val="0"/>
          <w:sz w:val="24"/>
          <w:lang w:bidi="ar"/>
        </w:rPr>
        <w:t>使用</w:t>
      </w:r>
      <w:proofErr w:type="spellStart"/>
      <w:r>
        <w:rPr>
          <w:rFonts w:ascii="宋体" w:hAnsi="宋体" w:cs="宋体"/>
          <w:kern w:val="0"/>
          <w:sz w:val="24"/>
          <w:lang w:bidi="ar"/>
        </w:rPr>
        <w:t>TodoDaoService</w:t>
      </w:r>
      <w:proofErr w:type="spellEnd"/>
      <w:r>
        <w:rPr>
          <w:rFonts w:ascii="宋体" w:hAnsi="宋体" w:cs="宋体"/>
          <w:kern w:val="0"/>
          <w:sz w:val="24"/>
          <w:lang w:bidi="ar"/>
        </w:rPr>
        <w:t>提供的</w:t>
      </w:r>
      <w:proofErr w:type="spellStart"/>
      <w:r>
        <w:rPr>
          <w:rFonts w:ascii="宋体" w:hAnsi="宋体" w:cs="宋体"/>
          <w:kern w:val="0"/>
          <w:sz w:val="24"/>
          <w:lang w:bidi="ar"/>
        </w:rPr>
        <w:t>loadAllTodo</w:t>
      </w:r>
      <w:proofErr w:type="spellEnd"/>
      <w:r>
        <w:rPr>
          <w:rFonts w:ascii="宋体" w:hAnsi="宋体" w:cs="宋体"/>
          <w:kern w:val="0"/>
          <w:sz w:val="24"/>
          <w:lang w:bidi="ar"/>
        </w:rPr>
        <w:t>()方法来完成从数据库获取数据的功能；</w:t>
      </w:r>
    </w:p>
    <w:p w14:paraId="2FAE44D8" w14:textId="77777777" w:rsidR="000B2C8A" w:rsidRDefault="000B2C8A">
      <w:pPr>
        <w:widowControl/>
        <w:ind w:firstLineChars="0" w:firstLine="0"/>
        <w:rPr>
          <w:rFonts w:ascii="宋体" w:hAnsi="宋体" w:cs="宋体"/>
          <w:kern w:val="0"/>
          <w:sz w:val="24"/>
          <w:lang w:bidi="ar"/>
        </w:rPr>
      </w:pPr>
    </w:p>
    <w:p w14:paraId="4B93E4BD" w14:textId="77777777" w:rsidR="000B2C8A" w:rsidRDefault="008530F4">
      <w:pPr>
        <w:widowControl/>
        <w:ind w:firstLineChars="0" w:firstLine="0"/>
        <w:rPr>
          <w:rFonts w:ascii="宋体" w:hAnsi="宋体" w:cs="宋体"/>
          <w:kern w:val="0"/>
          <w:sz w:val="24"/>
          <w:lang w:bidi="ar"/>
        </w:rPr>
      </w:pPr>
      <w:proofErr w:type="spellStart"/>
      <w:r>
        <w:rPr>
          <w:rFonts w:ascii="宋体" w:hAnsi="宋体" w:cs="宋体"/>
          <w:kern w:val="0"/>
          <w:sz w:val="24"/>
          <w:lang w:bidi="ar"/>
        </w:rPr>
        <w:t>TodoFragment</w:t>
      </w:r>
      <w:proofErr w:type="spellEnd"/>
      <w:r>
        <w:rPr>
          <w:rFonts w:ascii="宋体" w:hAnsi="宋体" w:cs="宋体" w:hint="eastAsia"/>
          <w:kern w:val="0"/>
          <w:sz w:val="24"/>
          <w:lang w:bidi="ar"/>
        </w:rPr>
        <w:t>：</w:t>
      </w:r>
      <w:proofErr w:type="spellStart"/>
      <w:r>
        <w:rPr>
          <w:rFonts w:ascii="宋体" w:hAnsi="宋体" w:cs="宋体"/>
          <w:kern w:val="0"/>
          <w:sz w:val="24"/>
          <w:lang w:bidi="ar"/>
        </w:rPr>
        <w:t>TodoFragment</w:t>
      </w:r>
      <w:proofErr w:type="spellEnd"/>
      <w:r>
        <w:rPr>
          <w:rFonts w:ascii="宋体" w:hAnsi="宋体" w:cs="宋体"/>
          <w:kern w:val="0"/>
          <w:sz w:val="24"/>
          <w:lang w:bidi="ar"/>
        </w:rPr>
        <w:t>为待办事项功能的主页，该页面负责加载所有待办事项，并展示</w:t>
      </w:r>
    </w:p>
    <w:p w14:paraId="03BB1170" w14:textId="77777777" w:rsidR="000B2C8A" w:rsidRDefault="000B2C8A">
      <w:pPr>
        <w:widowControl/>
        <w:ind w:firstLineChars="0" w:firstLine="0"/>
        <w:rPr>
          <w:rFonts w:ascii="宋体" w:hAnsi="宋体" w:cs="宋体"/>
          <w:kern w:val="0"/>
          <w:sz w:val="24"/>
          <w:lang w:bidi="ar"/>
        </w:rPr>
      </w:pPr>
    </w:p>
    <w:p w14:paraId="3A98A2F2" w14:textId="77777777" w:rsidR="000B2C8A" w:rsidRDefault="008530F4">
      <w:pPr>
        <w:widowControl/>
        <w:ind w:firstLineChars="0" w:firstLine="0"/>
      </w:pPr>
      <w:proofErr w:type="spellStart"/>
      <w:r>
        <w:rPr>
          <w:rFonts w:ascii="宋体" w:hAnsi="宋体" w:cs="宋体"/>
          <w:kern w:val="0"/>
          <w:sz w:val="24"/>
          <w:lang w:bidi="ar"/>
        </w:rPr>
        <w:t>AddDialogFragment</w:t>
      </w:r>
      <w:proofErr w:type="spellEnd"/>
      <w:r>
        <w:rPr>
          <w:rFonts w:ascii="宋体" w:hAnsi="宋体" w:cs="宋体" w:hint="eastAsia"/>
          <w:kern w:val="0"/>
          <w:sz w:val="24"/>
          <w:lang w:bidi="ar"/>
        </w:rPr>
        <w:t>：</w:t>
      </w:r>
      <w:r>
        <w:rPr>
          <w:rFonts w:ascii="宋体" w:hAnsi="宋体" w:cs="宋体"/>
          <w:kern w:val="0"/>
          <w:sz w:val="24"/>
          <w:lang w:bidi="ar"/>
        </w:rPr>
        <w:t>点击页面添加按钮可以弹出添加新的待办事项的弹窗</w:t>
      </w:r>
      <w:proofErr w:type="spellStart"/>
      <w:r>
        <w:rPr>
          <w:rFonts w:ascii="宋体" w:hAnsi="宋体" w:cs="宋体"/>
          <w:kern w:val="0"/>
          <w:sz w:val="24"/>
          <w:lang w:bidi="ar"/>
        </w:rPr>
        <w:t>AddDialogFragment</w:t>
      </w:r>
      <w:proofErr w:type="spellEnd"/>
    </w:p>
    <w:p w14:paraId="0CAFECAB" w14:textId="77777777" w:rsidR="000B2C8A" w:rsidRDefault="000B2C8A">
      <w:pPr>
        <w:widowControl/>
        <w:ind w:firstLineChars="0" w:firstLine="0"/>
        <w:rPr>
          <w:rFonts w:ascii="宋体" w:hAnsi="宋体" w:cs="宋体"/>
          <w:kern w:val="0"/>
          <w:sz w:val="24"/>
          <w:lang w:bidi="ar"/>
        </w:rPr>
      </w:pPr>
    </w:p>
    <w:p w14:paraId="54170BED" w14:textId="77777777" w:rsidR="000B2C8A" w:rsidRDefault="008530F4">
      <w:pPr>
        <w:widowControl/>
        <w:ind w:firstLineChars="0" w:firstLine="0"/>
        <w:rPr>
          <w:rFonts w:ascii="宋体" w:hAnsi="宋体" w:cs="宋体"/>
          <w:kern w:val="0"/>
          <w:sz w:val="24"/>
          <w:lang w:bidi="ar"/>
        </w:rPr>
      </w:pPr>
      <w:r>
        <w:rPr>
          <w:rFonts w:ascii="宋体" w:hAnsi="宋体" w:cs="宋体" w:hint="eastAsia"/>
          <w:kern w:val="0"/>
          <w:sz w:val="24"/>
          <w:lang w:bidi="ar"/>
        </w:rPr>
        <w:t>（</w:t>
      </w:r>
      <w:proofErr w:type="spellStart"/>
      <w:r>
        <w:rPr>
          <w:rFonts w:ascii="宋体" w:hAnsi="宋体" w:cs="宋体"/>
          <w:kern w:val="0"/>
          <w:sz w:val="24"/>
          <w:lang w:bidi="ar"/>
        </w:rPr>
        <w:t>TodoDaoService</w:t>
      </w:r>
      <w:proofErr w:type="spellEnd"/>
      <w:r>
        <w:rPr>
          <w:rFonts w:ascii="宋体" w:hAnsi="宋体" w:cs="宋体" w:hint="eastAsia"/>
          <w:kern w:val="0"/>
          <w:sz w:val="24"/>
          <w:lang w:bidi="ar"/>
        </w:rPr>
        <w:t>：insert）：</w:t>
      </w:r>
      <w:proofErr w:type="spellStart"/>
      <w:r>
        <w:rPr>
          <w:rFonts w:ascii="宋体" w:hAnsi="宋体" w:cs="宋体"/>
          <w:kern w:val="0"/>
          <w:sz w:val="24"/>
          <w:lang w:bidi="ar"/>
        </w:rPr>
        <w:t>AddDialogFragment</w:t>
      </w:r>
      <w:proofErr w:type="spellEnd"/>
      <w:r>
        <w:rPr>
          <w:rFonts w:ascii="宋体" w:hAnsi="宋体" w:cs="宋体"/>
          <w:kern w:val="0"/>
          <w:sz w:val="24"/>
          <w:lang w:bidi="ar"/>
        </w:rPr>
        <w:t>弹窗通过调用</w:t>
      </w:r>
      <w:proofErr w:type="spellStart"/>
      <w:r>
        <w:rPr>
          <w:rFonts w:ascii="宋体" w:hAnsi="宋体" w:cs="宋体"/>
          <w:kern w:val="0"/>
          <w:sz w:val="24"/>
          <w:lang w:bidi="ar"/>
        </w:rPr>
        <w:t>TodoDaoService</w:t>
      </w:r>
      <w:proofErr w:type="spellEnd"/>
      <w:r>
        <w:rPr>
          <w:rFonts w:ascii="宋体" w:hAnsi="宋体" w:cs="宋体"/>
          <w:kern w:val="0"/>
          <w:sz w:val="24"/>
          <w:lang w:bidi="ar"/>
        </w:rPr>
        <w:t>的insert(</w:t>
      </w:r>
      <w:proofErr w:type="spellStart"/>
      <w:r>
        <w:rPr>
          <w:rFonts w:ascii="宋体" w:hAnsi="宋体" w:cs="宋体"/>
          <w:kern w:val="0"/>
          <w:sz w:val="24"/>
          <w:lang w:bidi="ar"/>
        </w:rPr>
        <w:t>TodoEntity</w:t>
      </w:r>
      <w:proofErr w:type="spellEnd"/>
      <w:r>
        <w:rPr>
          <w:rFonts w:ascii="宋体" w:hAnsi="宋体" w:cs="宋体"/>
          <w:kern w:val="0"/>
          <w:sz w:val="24"/>
          <w:lang w:bidi="ar"/>
        </w:rPr>
        <w:t>)方法来实现往数据库插入新的待办事项的功能</w:t>
      </w:r>
    </w:p>
    <w:p w14:paraId="13315898" w14:textId="77777777" w:rsidR="000B2C8A" w:rsidRDefault="000B2C8A">
      <w:pPr>
        <w:widowControl/>
        <w:ind w:firstLineChars="0" w:firstLine="0"/>
        <w:rPr>
          <w:rFonts w:ascii="宋体" w:hAnsi="宋体" w:cs="宋体"/>
          <w:kern w:val="0"/>
          <w:sz w:val="24"/>
          <w:lang w:bidi="ar"/>
        </w:rPr>
      </w:pPr>
    </w:p>
    <w:p w14:paraId="67207C5C" w14:textId="77777777" w:rsidR="000B2C8A" w:rsidRDefault="008530F4">
      <w:pPr>
        <w:widowControl/>
        <w:ind w:firstLineChars="0" w:firstLine="0"/>
        <w:rPr>
          <w:rFonts w:ascii="宋体" w:hAnsi="宋体" w:cs="宋体"/>
          <w:kern w:val="0"/>
          <w:sz w:val="24"/>
          <w:lang w:bidi="ar"/>
        </w:rPr>
      </w:pPr>
      <w:proofErr w:type="spellStart"/>
      <w:r>
        <w:rPr>
          <w:rFonts w:ascii="宋体" w:hAnsi="宋体" w:cs="宋体"/>
          <w:kern w:val="0"/>
          <w:sz w:val="24"/>
          <w:lang w:bidi="ar"/>
        </w:rPr>
        <w:t>UpdateDialogFragment</w:t>
      </w:r>
      <w:proofErr w:type="spellEnd"/>
      <w:r>
        <w:rPr>
          <w:rFonts w:ascii="宋体" w:hAnsi="宋体" w:cs="宋体" w:hint="eastAsia"/>
          <w:kern w:val="0"/>
          <w:sz w:val="24"/>
          <w:lang w:bidi="ar"/>
        </w:rPr>
        <w:t>：</w:t>
      </w:r>
      <w:r>
        <w:rPr>
          <w:rFonts w:ascii="宋体" w:hAnsi="宋体" w:cs="宋体"/>
          <w:kern w:val="0"/>
          <w:sz w:val="24"/>
          <w:lang w:bidi="ar"/>
        </w:rPr>
        <w:t>点击每一条待办事项可以弹出修改待办事项的弹窗</w:t>
      </w:r>
      <w:proofErr w:type="spellStart"/>
      <w:r>
        <w:rPr>
          <w:rFonts w:ascii="宋体" w:hAnsi="宋体" w:cs="宋体"/>
          <w:kern w:val="0"/>
          <w:sz w:val="24"/>
          <w:lang w:bidi="ar"/>
        </w:rPr>
        <w:t>UpdateDialogFragment</w:t>
      </w:r>
      <w:proofErr w:type="spellEnd"/>
      <w:r>
        <w:rPr>
          <w:rFonts w:ascii="宋体" w:hAnsi="宋体" w:cs="宋体"/>
          <w:kern w:val="0"/>
          <w:sz w:val="24"/>
          <w:lang w:bidi="ar"/>
        </w:rPr>
        <w:t>(已完成的待办事项只支持删除，并不支持修改)</w:t>
      </w:r>
    </w:p>
    <w:p w14:paraId="644FB7A7" w14:textId="77777777" w:rsidR="000B2C8A" w:rsidRDefault="000B2C8A">
      <w:pPr>
        <w:pStyle w:val="20"/>
        <w:ind w:firstLine="480"/>
        <w:rPr>
          <w:rFonts w:ascii="宋体" w:hAnsi="宋体" w:cs="宋体"/>
          <w:kern w:val="0"/>
          <w:sz w:val="24"/>
          <w:lang w:bidi="ar"/>
        </w:rPr>
      </w:pPr>
    </w:p>
    <w:p w14:paraId="61456087" w14:textId="77777777" w:rsidR="000B2C8A" w:rsidRDefault="008530F4">
      <w:pPr>
        <w:widowControl/>
        <w:ind w:firstLineChars="0" w:firstLine="0"/>
        <w:rPr>
          <w:rFonts w:ascii="宋体" w:hAnsi="宋体" w:cs="宋体"/>
          <w:kern w:val="0"/>
          <w:sz w:val="24"/>
          <w:lang w:bidi="ar"/>
        </w:rPr>
      </w:pPr>
      <w:r>
        <w:rPr>
          <w:rFonts w:ascii="宋体" w:hAnsi="宋体" w:cs="宋体" w:hint="eastAsia"/>
          <w:kern w:val="0"/>
          <w:sz w:val="24"/>
          <w:lang w:bidi="ar"/>
        </w:rPr>
        <w:t>(</w:t>
      </w:r>
      <w:proofErr w:type="spellStart"/>
      <w:r>
        <w:rPr>
          <w:rFonts w:ascii="宋体" w:hAnsi="宋体" w:cs="宋体"/>
          <w:kern w:val="0"/>
          <w:sz w:val="24"/>
          <w:lang w:bidi="ar"/>
        </w:rPr>
        <w:t>TodoDaoService</w:t>
      </w:r>
      <w:proofErr w:type="spellEnd"/>
      <w:r>
        <w:rPr>
          <w:rFonts w:ascii="宋体" w:hAnsi="宋体" w:cs="宋体" w:hint="eastAsia"/>
          <w:kern w:val="0"/>
          <w:sz w:val="24"/>
          <w:lang w:bidi="ar"/>
        </w:rPr>
        <w:t>：</w:t>
      </w:r>
      <w:proofErr w:type="spellStart"/>
      <w:r>
        <w:rPr>
          <w:rFonts w:ascii="宋体" w:hAnsi="宋体" w:cs="宋体" w:hint="eastAsia"/>
          <w:kern w:val="0"/>
          <w:sz w:val="24"/>
          <w:lang w:bidi="ar"/>
        </w:rPr>
        <w:t>updata</w:t>
      </w:r>
      <w:proofErr w:type="spellEnd"/>
      <w:r>
        <w:rPr>
          <w:rFonts w:ascii="宋体" w:hAnsi="宋体" w:cs="宋体" w:hint="eastAsia"/>
          <w:kern w:val="0"/>
          <w:sz w:val="24"/>
          <w:lang w:bidi="ar"/>
        </w:rPr>
        <w:t>):</w:t>
      </w:r>
      <w:r>
        <w:rPr>
          <w:rFonts w:ascii="宋体" w:hAnsi="宋体" w:cs="宋体"/>
          <w:kern w:val="0"/>
          <w:sz w:val="24"/>
          <w:lang w:bidi="ar"/>
        </w:rPr>
        <w:t>该弹窗通过调用</w:t>
      </w:r>
      <w:proofErr w:type="spellStart"/>
      <w:r>
        <w:rPr>
          <w:rFonts w:ascii="宋体" w:hAnsi="宋体" w:cs="宋体"/>
          <w:kern w:val="0"/>
          <w:sz w:val="24"/>
          <w:lang w:bidi="ar"/>
        </w:rPr>
        <w:t>TodoDaoService</w:t>
      </w:r>
      <w:proofErr w:type="spellEnd"/>
      <w:r>
        <w:rPr>
          <w:rFonts w:ascii="宋体" w:hAnsi="宋体" w:cs="宋体"/>
          <w:kern w:val="0"/>
          <w:sz w:val="24"/>
          <w:lang w:bidi="ar"/>
        </w:rPr>
        <w:t>对象的update(</w:t>
      </w:r>
      <w:proofErr w:type="spellStart"/>
      <w:r>
        <w:rPr>
          <w:rFonts w:ascii="宋体" w:hAnsi="宋体" w:cs="宋体"/>
          <w:kern w:val="0"/>
          <w:sz w:val="24"/>
          <w:lang w:bidi="ar"/>
        </w:rPr>
        <w:t>TodoEntity</w:t>
      </w:r>
      <w:proofErr w:type="spellEnd"/>
      <w:r>
        <w:rPr>
          <w:rFonts w:ascii="宋体" w:hAnsi="宋体" w:cs="宋体"/>
          <w:kern w:val="0"/>
          <w:sz w:val="24"/>
          <w:lang w:bidi="ar"/>
        </w:rPr>
        <w:t>)</w:t>
      </w:r>
      <w:r>
        <w:rPr>
          <w:rFonts w:ascii="宋体" w:hAnsi="宋体" w:cs="宋体" w:hint="eastAsia"/>
          <w:kern w:val="0"/>
          <w:sz w:val="24"/>
          <w:lang w:bidi="ar"/>
        </w:rPr>
        <w:t>实现更新</w:t>
      </w:r>
    </w:p>
    <w:p w14:paraId="3D94F33C" w14:textId="77777777" w:rsidR="000B2C8A" w:rsidRDefault="000B2C8A">
      <w:pPr>
        <w:pStyle w:val="20"/>
        <w:ind w:firstLine="480"/>
        <w:rPr>
          <w:rFonts w:ascii="宋体" w:hAnsi="宋体" w:cs="宋体"/>
          <w:kern w:val="0"/>
          <w:sz w:val="24"/>
          <w:lang w:bidi="ar"/>
        </w:rPr>
      </w:pPr>
    </w:p>
    <w:p w14:paraId="1644169F" w14:textId="77777777" w:rsidR="000B2C8A" w:rsidRDefault="008530F4">
      <w:pPr>
        <w:widowControl/>
        <w:ind w:firstLineChars="0" w:firstLine="0"/>
        <w:rPr>
          <w:rFonts w:ascii="宋体" w:hAnsi="宋体" w:cs="宋体"/>
          <w:kern w:val="0"/>
          <w:sz w:val="24"/>
          <w:lang w:bidi="ar"/>
        </w:rPr>
      </w:pPr>
      <w:r>
        <w:rPr>
          <w:rFonts w:ascii="宋体" w:hAnsi="宋体" w:cs="宋体" w:hint="eastAsia"/>
          <w:kern w:val="0"/>
          <w:sz w:val="24"/>
          <w:lang w:bidi="ar"/>
        </w:rPr>
        <w:t>(</w:t>
      </w:r>
      <w:proofErr w:type="spellStart"/>
      <w:r>
        <w:rPr>
          <w:rFonts w:ascii="宋体" w:hAnsi="宋体" w:cs="宋体"/>
          <w:kern w:val="0"/>
          <w:sz w:val="24"/>
          <w:lang w:bidi="ar"/>
        </w:rPr>
        <w:t>TodoDaoService</w:t>
      </w:r>
      <w:proofErr w:type="spellEnd"/>
      <w:r>
        <w:rPr>
          <w:rFonts w:ascii="宋体" w:hAnsi="宋体" w:cs="宋体" w:hint="eastAsia"/>
          <w:kern w:val="0"/>
          <w:sz w:val="24"/>
          <w:lang w:bidi="ar"/>
        </w:rPr>
        <w:t>：delete):</w:t>
      </w:r>
      <w:r>
        <w:rPr>
          <w:rFonts w:ascii="宋体" w:hAnsi="宋体" w:cs="宋体"/>
          <w:kern w:val="0"/>
          <w:sz w:val="24"/>
          <w:lang w:bidi="ar"/>
        </w:rPr>
        <w:t>该弹窗通过调用</w:t>
      </w:r>
      <w:proofErr w:type="spellStart"/>
      <w:r>
        <w:rPr>
          <w:rFonts w:ascii="宋体" w:hAnsi="宋体" w:cs="宋体"/>
          <w:kern w:val="0"/>
          <w:sz w:val="24"/>
          <w:lang w:bidi="ar"/>
        </w:rPr>
        <w:t>TodoDaoService</w:t>
      </w:r>
      <w:proofErr w:type="spellEnd"/>
      <w:r>
        <w:rPr>
          <w:rFonts w:ascii="宋体" w:hAnsi="宋体" w:cs="宋体"/>
          <w:kern w:val="0"/>
          <w:sz w:val="24"/>
          <w:lang w:bidi="ar"/>
        </w:rPr>
        <w:t>对象的</w:t>
      </w:r>
      <w:r>
        <w:rPr>
          <w:rFonts w:ascii="宋体" w:hAnsi="宋体" w:cs="宋体" w:hint="eastAsia"/>
          <w:kern w:val="0"/>
          <w:sz w:val="24"/>
          <w:lang w:bidi="ar"/>
        </w:rPr>
        <w:t>delete</w:t>
      </w:r>
      <w:r>
        <w:rPr>
          <w:rFonts w:ascii="宋体" w:hAnsi="宋体" w:cs="宋体"/>
          <w:kern w:val="0"/>
          <w:sz w:val="24"/>
          <w:lang w:bidi="ar"/>
        </w:rPr>
        <w:t>(</w:t>
      </w:r>
      <w:proofErr w:type="spellStart"/>
      <w:r>
        <w:rPr>
          <w:rFonts w:ascii="宋体" w:hAnsi="宋体" w:cs="宋体"/>
          <w:kern w:val="0"/>
          <w:sz w:val="24"/>
          <w:lang w:bidi="ar"/>
        </w:rPr>
        <w:t>TodoEntity</w:t>
      </w:r>
      <w:proofErr w:type="spellEnd"/>
      <w:r>
        <w:rPr>
          <w:rFonts w:ascii="宋体" w:hAnsi="宋体" w:cs="宋体"/>
          <w:kern w:val="0"/>
          <w:sz w:val="24"/>
          <w:lang w:bidi="ar"/>
        </w:rPr>
        <w:t>)</w:t>
      </w:r>
      <w:r>
        <w:rPr>
          <w:rFonts w:ascii="宋体" w:hAnsi="宋体" w:cs="宋体" w:hint="eastAsia"/>
          <w:kern w:val="0"/>
          <w:sz w:val="24"/>
          <w:lang w:bidi="ar"/>
        </w:rPr>
        <w:t>实现删除。</w:t>
      </w:r>
    </w:p>
    <w:p w14:paraId="4D2492B9" w14:textId="77777777" w:rsidR="000B2C8A" w:rsidRDefault="000B2C8A">
      <w:pPr>
        <w:pStyle w:val="20"/>
        <w:ind w:leftChars="0" w:left="0" w:firstLineChars="0" w:firstLine="0"/>
        <w:rPr>
          <w:rFonts w:ascii="宋体" w:hAnsi="宋体" w:cs="宋体"/>
          <w:kern w:val="0"/>
          <w:sz w:val="24"/>
          <w:lang w:bidi="ar"/>
        </w:rPr>
      </w:pPr>
    </w:p>
    <w:p w14:paraId="0F1DAF8F" w14:textId="77777777" w:rsidR="000B2C8A" w:rsidRDefault="000B2C8A">
      <w:pPr>
        <w:widowControl/>
        <w:ind w:firstLineChars="0" w:firstLine="0"/>
      </w:pPr>
    </w:p>
    <w:p w14:paraId="00E4A718" w14:textId="77777777" w:rsidR="000B2C8A" w:rsidRDefault="000B2C8A">
      <w:pPr>
        <w:pStyle w:val="20"/>
        <w:ind w:leftChars="0" w:left="0" w:firstLineChars="0" w:firstLine="0"/>
        <w:rPr>
          <w:rFonts w:ascii="宋体" w:hAnsi="宋体" w:cs="宋体"/>
          <w:kern w:val="0"/>
          <w:sz w:val="24"/>
          <w:lang w:bidi="ar"/>
        </w:rPr>
      </w:pPr>
    </w:p>
    <w:p w14:paraId="5EEAE24A" w14:textId="77777777" w:rsidR="000B2C8A" w:rsidRDefault="000B2C8A">
      <w:pPr>
        <w:widowControl/>
        <w:ind w:firstLineChars="0" w:firstLine="0"/>
      </w:pPr>
    </w:p>
    <w:p w14:paraId="73F80EEB" w14:textId="77777777" w:rsidR="000B2C8A" w:rsidRDefault="000B2C8A">
      <w:pPr>
        <w:pStyle w:val="20"/>
        <w:ind w:leftChars="0" w:left="0" w:firstLineChars="0" w:firstLine="0"/>
      </w:pPr>
    </w:p>
    <w:p w14:paraId="0E61311B" w14:textId="77777777" w:rsidR="000B2C8A" w:rsidRDefault="000B2C8A">
      <w:pPr>
        <w:widowControl/>
        <w:ind w:firstLineChars="0" w:firstLine="0"/>
      </w:pPr>
    </w:p>
    <w:p w14:paraId="41A5834B" w14:textId="77777777" w:rsidR="000B2C8A" w:rsidRDefault="000B2C8A">
      <w:pPr>
        <w:pStyle w:val="20"/>
        <w:ind w:leftChars="0" w:left="0" w:firstLineChars="0" w:firstLine="0"/>
      </w:pPr>
    </w:p>
    <w:p w14:paraId="05AAADB7" w14:textId="77777777" w:rsidR="000B2C8A" w:rsidRDefault="000B2C8A">
      <w:pPr>
        <w:pStyle w:val="20"/>
        <w:ind w:leftChars="0" w:left="0" w:firstLineChars="0" w:firstLine="0"/>
      </w:pPr>
    </w:p>
    <w:p w14:paraId="7FD6F44F" w14:textId="77777777" w:rsidR="000B2C8A" w:rsidRDefault="000B2C8A">
      <w:pPr>
        <w:pStyle w:val="20"/>
        <w:ind w:leftChars="0" w:left="0" w:firstLineChars="0" w:firstLine="0"/>
      </w:pPr>
    </w:p>
    <w:p w14:paraId="746768B1" w14:textId="77777777" w:rsidR="000B2C8A" w:rsidRDefault="000B2C8A">
      <w:pPr>
        <w:pStyle w:val="20"/>
        <w:ind w:leftChars="0" w:left="0" w:firstLineChars="0" w:firstLine="0"/>
      </w:pPr>
    </w:p>
    <w:p w14:paraId="3E284104" w14:textId="77777777" w:rsidR="000B2C8A" w:rsidRDefault="000B2C8A">
      <w:pPr>
        <w:pStyle w:val="20"/>
        <w:ind w:leftChars="0" w:left="0" w:firstLineChars="0" w:firstLine="0"/>
      </w:pPr>
    </w:p>
    <w:p w14:paraId="295313E4" w14:textId="77777777" w:rsidR="000B2C8A" w:rsidRDefault="000B2C8A">
      <w:pPr>
        <w:pStyle w:val="20"/>
        <w:ind w:leftChars="0" w:left="0" w:firstLineChars="0" w:firstLine="0"/>
      </w:pPr>
    </w:p>
    <w:p w14:paraId="732ED8B5" w14:textId="77777777" w:rsidR="000B2C8A" w:rsidRDefault="000B2C8A">
      <w:pPr>
        <w:pStyle w:val="20"/>
        <w:ind w:leftChars="0" w:left="0" w:firstLineChars="0" w:firstLine="0"/>
      </w:pPr>
    </w:p>
    <w:p w14:paraId="673C9183" w14:textId="77777777" w:rsidR="000B2C8A" w:rsidRDefault="000B2C8A">
      <w:pPr>
        <w:pStyle w:val="20"/>
        <w:ind w:leftChars="0" w:left="0" w:firstLineChars="0" w:firstLine="0"/>
      </w:pPr>
    </w:p>
    <w:p w14:paraId="19A72EE0" w14:textId="77777777" w:rsidR="000B2C8A" w:rsidRDefault="000B2C8A">
      <w:pPr>
        <w:pStyle w:val="20"/>
        <w:ind w:leftChars="0" w:left="0" w:firstLineChars="0" w:firstLine="0"/>
      </w:pPr>
    </w:p>
    <w:p w14:paraId="3DBE0A83" w14:textId="77777777" w:rsidR="000B2C8A" w:rsidRDefault="000B2C8A">
      <w:pPr>
        <w:pStyle w:val="20"/>
        <w:ind w:leftChars="0" w:left="0" w:firstLineChars="0" w:firstLine="0"/>
      </w:pPr>
    </w:p>
    <w:p w14:paraId="2C93EF3C" w14:textId="77777777" w:rsidR="00E13696" w:rsidRDefault="00E13696">
      <w:pPr>
        <w:pStyle w:val="TOC1"/>
        <w:ind w:firstLine="562"/>
        <w:jc w:val="center"/>
        <w:rPr>
          <w:sz w:val="28"/>
          <w:szCs w:val="28"/>
        </w:rPr>
      </w:pPr>
    </w:p>
    <w:p w14:paraId="43BC5588" w14:textId="35EEBF8A" w:rsidR="000B2C8A" w:rsidRDefault="008530F4">
      <w:pPr>
        <w:pStyle w:val="TOC1"/>
        <w:ind w:firstLine="562"/>
        <w:jc w:val="center"/>
        <w:rPr>
          <w:sz w:val="28"/>
          <w:szCs w:val="28"/>
        </w:rPr>
      </w:pPr>
      <w:r>
        <w:rPr>
          <w:rFonts w:hint="eastAsia"/>
          <w:sz w:val="28"/>
          <w:szCs w:val="28"/>
        </w:rPr>
        <w:lastRenderedPageBreak/>
        <w:t>附录</w:t>
      </w:r>
      <w:r w:rsidR="00E13696">
        <w:rPr>
          <w:sz w:val="28"/>
          <w:szCs w:val="28"/>
        </w:rPr>
        <w:t>D</w:t>
      </w:r>
      <w:r>
        <w:rPr>
          <w:rFonts w:hint="eastAsia"/>
          <w:sz w:val="28"/>
          <w:szCs w:val="28"/>
        </w:rPr>
        <w:t xml:space="preserve">  </w:t>
      </w:r>
      <w:r>
        <w:rPr>
          <w:rFonts w:hint="eastAsia"/>
          <w:sz w:val="28"/>
          <w:szCs w:val="28"/>
        </w:rPr>
        <w:t>测试用例报告文档</w:t>
      </w:r>
    </w:p>
    <w:p w14:paraId="2B2A1C2C" w14:textId="77777777" w:rsidR="000B2C8A" w:rsidRDefault="000B2C8A"/>
    <w:p w14:paraId="09878EB1" w14:textId="77777777" w:rsidR="000B2C8A" w:rsidRDefault="008530F4">
      <w:pPr>
        <w:tabs>
          <w:tab w:val="right" w:leader="dot" w:pos="9736"/>
        </w:tabs>
        <w:ind w:firstLineChars="0" w:firstLine="0"/>
        <w:rPr>
          <w:rFonts w:ascii="等线" w:eastAsia="等线" w:hAnsi="等线"/>
          <w:szCs w:val="22"/>
        </w:rPr>
      </w:pPr>
      <w:r>
        <w:rPr>
          <w:rFonts w:ascii="等线" w:eastAsia="等线" w:hAnsi="等线"/>
          <w:szCs w:val="22"/>
        </w:rPr>
        <w:fldChar w:fldCharType="begin"/>
      </w:r>
      <w:r>
        <w:rPr>
          <w:rFonts w:ascii="等线" w:eastAsia="等线" w:hAnsi="等线"/>
          <w:szCs w:val="22"/>
        </w:rPr>
        <w:instrText xml:space="preserve"> TOC \o "1-3" \h \z \u </w:instrText>
      </w:r>
      <w:r>
        <w:rPr>
          <w:rFonts w:ascii="等线" w:eastAsia="等线" w:hAnsi="等线"/>
          <w:szCs w:val="22"/>
        </w:rPr>
        <w:fldChar w:fldCharType="separate"/>
      </w:r>
      <w:hyperlink w:anchor="_Toc75634798" w:history="1">
        <w:r>
          <w:rPr>
            <w:rFonts w:ascii="等线" w:eastAsia="等线" w:hAnsi="等线"/>
            <w:szCs w:val="22"/>
            <w:u w:val="single"/>
          </w:rPr>
          <w:t>0. 文档介绍</w:t>
        </w:r>
        <w:r>
          <w:rPr>
            <w:rFonts w:ascii="等线" w:eastAsia="等线" w:hAnsi="等线"/>
            <w:szCs w:val="22"/>
          </w:rPr>
          <w:tab/>
        </w:r>
        <w:r>
          <w:rPr>
            <w:rFonts w:ascii="等线" w:eastAsia="等线" w:hAnsi="等线" w:hint="eastAsia"/>
            <w:szCs w:val="22"/>
          </w:rPr>
          <w:t>4</w:t>
        </w:r>
      </w:hyperlink>
      <w:r>
        <w:rPr>
          <w:rFonts w:ascii="等线" w:eastAsia="等线" w:hAnsi="等线" w:hint="eastAsia"/>
          <w:szCs w:val="22"/>
          <w:u w:val="single"/>
        </w:rPr>
        <w:t>2</w:t>
      </w:r>
    </w:p>
    <w:p w14:paraId="3079D373" w14:textId="77777777" w:rsidR="000B2C8A" w:rsidRDefault="00370FA4">
      <w:pPr>
        <w:tabs>
          <w:tab w:val="right" w:leader="dot" w:pos="9736"/>
        </w:tabs>
        <w:ind w:leftChars="200" w:left="420" w:firstLineChars="0" w:firstLine="0"/>
        <w:rPr>
          <w:rFonts w:ascii="等线" w:eastAsia="等线" w:hAnsi="等线"/>
          <w:szCs w:val="22"/>
          <w:u w:val="single"/>
        </w:rPr>
      </w:pPr>
      <w:hyperlink w:anchor="_Toc75634799" w:history="1">
        <w:r w:rsidR="008530F4">
          <w:rPr>
            <w:rFonts w:ascii="等线" w:eastAsia="等线" w:hAnsi="等线"/>
            <w:szCs w:val="22"/>
            <w:u w:val="single"/>
          </w:rPr>
          <w:t>0.1 文档目的</w:t>
        </w:r>
        <w:r w:rsidR="008530F4">
          <w:rPr>
            <w:rFonts w:ascii="等线" w:eastAsia="等线" w:hAnsi="等线"/>
            <w:szCs w:val="22"/>
            <w:u w:val="single"/>
          </w:rPr>
          <w:tab/>
        </w:r>
        <w:r w:rsidR="008530F4">
          <w:rPr>
            <w:rFonts w:ascii="等线" w:eastAsia="等线" w:hAnsi="等线" w:hint="eastAsia"/>
            <w:szCs w:val="22"/>
            <w:u w:val="single"/>
          </w:rPr>
          <w:t>4</w:t>
        </w:r>
      </w:hyperlink>
      <w:r w:rsidR="008530F4">
        <w:rPr>
          <w:rFonts w:ascii="等线" w:eastAsia="等线" w:hAnsi="等线" w:hint="eastAsia"/>
          <w:szCs w:val="22"/>
          <w:u w:val="single"/>
        </w:rPr>
        <w:t>2</w:t>
      </w:r>
    </w:p>
    <w:p w14:paraId="4CB1B0A1" w14:textId="77777777" w:rsidR="000B2C8A" w:rsidRDefault="00370FA4">
      <w:pPr>
        <w:tabs>
          <w:tab w:val="right" w:leader="dot" w:pos="9736"/>
        </w:tabs>
        <w:ind w:leftChars="200" w:left="420" w:firstLineChars="0" w:firstLine="0"/>
        <w:rPr>
          <w:rFonts w:ascii="等线" w:eastAsia="等线" w:hAnsi="等线"/>
          <w:szCs w:val="22"/>
          <w:u w:val="single"/>
        </w:rPr>
      </w:pPr>
      <w:hyperlink w:anchor="_Toc75634800" w:history="1">
        <w:r w:rsidR="008530F4">
          <w:rPr>
            <w:rFonts w:ascii="等线" w:eastAsia="等线" w:hAnsi="等线"/>
            <w:szCs w:val="22"/>
            <w:u w:val="single"/>
          </w:rPr>
          <w:t>0.2 文档范围</w:t>
        </w:r>
        <w:r w:rsidR="008530F4">
          <w:rPr>
            <w:rFonts w:ascii="等线" w:eastAsia="等线" w:hAnsi="等线"/>
            <w:szCs w:val="22"/>
            <w:u w:val="single"/>
          </w:rPr>
          <w:tab/>
        </w:r>
        <w:r w:rsidR="008530F4">
          <w:rPr>
            <w:rFonts w:ascii="等线" w:eastAsia="等线" w:hAnsi="等线" w:hint="eastAsia"/>
            <w:szCs w:val="22"/>
            <w:u w:val="single"/>
          </w:rPr>
          <w:t>4</w:t>
        </w:r>
      </w:hyperlink>
      <w:r w:rsidR="008530F4">
        <w:rPr>
          <w:rFonts w:ascii="等线" w:eastAsia="等线" w:hAnsi="等线" w:hint="eastAsia"/>
          <w:szCs w:val="22"/>
          <w:u w:val="single"/>
        </w:rPr>
        <w:t>2</w:t>
      </w:r>
    </w:p>
    <w:p w14:paraId="57D1DFC3" w14:textId="77777777" w:rsidR="000B2C8A" w:rsidRDefault="00370FA4">
      <w:pPr>
        <w:tabs>
          <w:tab w:val="right" w:leader="dot" w:pos="9736"/>
        </w:tabs>
        <w:ind w:leftChars="200" w:left="420" w:firstLineChars="0" w:firstLine="0"/>
        <w:rPr>
          <w:rFonts w:ascii="等线" w:eastAsia="等线" w:hAnsi="等线"/>
          <w:szCs w:val="22"/>
          <w:u w:val="single"/>
        </w:rPr>
      </w:pPr>
      <w:hyperlink w:anchor="_Toc75634801" w:history="1">
        <w:r w:rsidR="008530F4">
          <w:rPr>
            <w:rFonts w:ascii="等线" w:eastAsia="等线" w:hAnsi="等线"/>
            <w:szCs w:val="22"/>
            <w:u w:val="single"/>
          </w:rPr>
          <w:t>0.3 读者对象</w:t>
        </w:r>
        <w:r w:rsidR="008530F4">
          <w:rPr>
            <w:rFonts w:ascii="等线" w:eastAsia="等线" w:hAnsi="等线"/>
            <w:szCs w:val="22"/>
            <w:u w:val="single"/>
          </w:rPr>
          <w:tab/>
        </w:r>
        <w:r w:rsidR="008530F4">
          <w:rPr>
            <w:rFonts w:ascii="等线" w:eastAsia="等线" w:hAnsi="等线" w:hint="eastAsia"/>
            <w:szCs w:val="22"/>
            <w:u w:val="single"/>
          </w:rPr>
          <w:t>4</w:t>
        </w:r>
      </w:hyperlink>
      <w:r w:rsidR="008530F4">
        <w:rPr>
          <w:rFonts w:ascii="等线" w:eastAsia="等线" w:hAnsi="等线" w:hint="eastAsia"/>
          <w:szCs w:val="22"/>
          <w:u w:val="single"/>
        </w:rPr>
        <w:t>2</w:t>
      </w:r>
    </w:p>
    <w:p w14:paraId="29821C6D" w14:textId="77777777" w:rsidR="000B2C8A" w:rsidRDefault="00370FA4">
      <w:pPr>
        <w:tabs>
          <w:tab w:val="right" w:leader="dot" w:pos="9736"/>
        </w:tabs>
        <w:ind w:leftChars="200" w:left="420" w:firstLineChars="0" w:firstLine="0"/>
        <w:rPr>
          <w:rFonts w:ascii="等线" w:eastAsia="等线" w:hAnsi="等线"/>
          <w:szCs w:val="22"/>
        </w:rPr>
      </w:pPr>
      <w:hyperlink w:anchor="_Toc75634803" w:history="1">
        <w:r w:rsidR="008530F4">
          <w:rPr>
            <w:rFonts w:ascii="等线" w:eastAsia="等线" w:hAnsi="等线"/>
            <w:szCs w:val="22"/>
            <w:u w:val="single"/>
          </w:rPr>
          <w:t>0.</w:t>
        </w:r>
        <w:r w:rsidR="008530F4">
          <w:rPr>
            <w:rFonts w:ascii="等线" w:eastAsia="等线" w:hAnsi="等线" w:hint="eastAsia"/>
            <w:szCs w:val="22"/>
            <w:u w:val="single"/>
          </w:rPr>
          <w:t>4</w:t>
        </w:r>
        <w:r w:rsidR="008530F4">
          <w:rPr>
            <w:rFonts w:ascii="等线" w:eastAsia="等线" w:hAnsi="等线"/>
            <w:szCs w:val="22"/>
            <w:u w:val="single"/>
          </w:rPr>
          <w:t> 术语与缩写解释</w:t>
        </w:r>
        <w:r w:rsidR="008530F4">
          <w:rPr>
            <w:rFonts w:ascii="等线" w:eastAsia="等线" w:hAnsi="等线"/>
            <w:szCs w:val="22"/>
            <w:u w:val="single"/>
          </w:rPr>
          <w:tab/>
        </w:r>
        <w:r w:rsidR="008530F4">
          <w:rPr>
            <w:rFonts w:ascii="等线" w:eastAsia="等线" w:hAnsi="等线" w:hint="eastAsia"/>
            <w:szCs w:val="22"/>
            <w:u w:val="single"/>
          </w:rPr>
          <w:t>4</w:t>
        </w:r>
      </w:hyperlink>
      <w:r w:rsidR="008530F4">
        <w:rPr>
          <w:rFonts w:ascii="等线" w:eastAsia="等线" w:hAnsi="等线" w:hint="eastAsia"/>
          <w:szCs w:val="22"/>
          <w:u w:val="single"/>
        </w:rPr>
        <w:t>2</w:t>
      </w:r>
    </w:p>
    <w:p w14:paraId="7F893A3D" w14:textId="77777777" w:rsidR="000B2C8A" w:rsidRDefault="00370FA4">
      <w:pPr>
        <w:tabs>
          <w:tab w:val="right" w:leader="dot" w:pos="9736"/>
        </w:tabs>
        <w:ind w:firstLineChars="0" w:firstLine="0"/>
        <w:rPr>
          <w:rFonts w:ascii="等线" w:eastAsia="等线" w:hAnsi="等线"/>
          <w:szCs w:val="22"/>
        </w:rPr>
      </w:pPr>
      <w:hyperlink w:anchor="_Toc75634804" w:history="1">
        <w:r w:rsidR="008530F4">
          <w:rPr>
            <w:rFonts w:ascii="等线" w:eastAsia="等线" w:hAnsi="等线"/>
            <w:szCs w:val="22"/>
            <w:u w:val="single"/>
          </w:rPr>
          <w:t>1. 接口－路径测试用例</w:t>
        </w:r>
        <w:r w:rsidR="008530F4">
          <w:rPr>
            <w:rFonts w:ascii="等线" w:eastAsia="等线" w:hAnsi="等线"/>
            <w:szCs w:val="22"/>
          </w:rPr>
          <w:tab/>
        </w:r>
        <w:r w:rsidR="008530F4">
          <w:rPr>
            <w:rFonts w:ascii="等线" w:eastAsia="等线" w:hAnsi="等线" w:hint="eastAsia"/>
            <w:szCs w:val="22"/>
          </w:rPr>
          <w:t>4</w:t>
        </w:r>
      </w:hyperlink>
      <w:r w:rsidR="008530F4">
        <w:rPr>
          <w:rFonts w:ascii="等线" w:eastAsia="等线" w:hAnsi="等线" w:hint="eastAsia"/>
          <w:szCs w:val="22"/>
          <w:u w:val="single"/>
        </w:rPr>
        <w:t>2</w:t>
      </w:r>
    </w:p>
    <w:p w14:paraId="4E8C42A6" w14:textId="77777777" w:rsidR="000B2C8A" w:rsidRDefault="00370FA4">
      <w:pPr>
        <w:tabs>
          <w:tab w:val="right" w:leader="dot" w:pos="9736"/>
        </w:tabs>
        <w:ind w:leftChars="200" w:left="420" w:firstLineChars="0" w:firstLine="0"/>
        <w:rPr>
          <w:rFonts w:ascii="等线" w:eastAsia="等线" w:hAnsi="等线"/>
          <w:szCs w:val="22"/>
        </w:rPr>
      </w:pPr>
      <w:hyperlink w:anchor="_Toc75634805" w:history="1">
        <w:r w:rsidR="008530F4">
          <w:rPr>
            <w:rFonts w:ascii="等线" w:eastAsia="等线" w:hAnsi="等线"/>
            <w:szCs w:val="22"/>
            <w:u w:val="single"/>
          </w:rPr>
          <w:t>1.1 被测试对象（单元）的介绍</w:t>
        </w:r>
        <w:r w:rsidR="008530F4">
          <w:rPr>
            <w:rFonts w:ascii="等线" w:eastAsia="等线" w:hAnsi="等线"/>
            <w:szCs w:val="22"/>
          </w:rPr>
          <w:tab/>
        </w:r>
        <w:r w:rsidR="008530F4">
          <w:rPr>
            <w:rFonts w:ascii="等线" w:eastAsia="等线" w:hAnsi="等线" w:hint="eastAsia"/>
            <w:szCs w:val="22"/>
          </w:rPr>
          <w:t>4</w:t>
        </w:r>
      </w:hyperlink>
      <w:r w:rsidR="008530F4">
        <w:rPr>
          <w:rFonts w:ascii="等线" w:eastAsia="等线" w:hAnsi="等线" w:hint="eastAsia"/>
          <w:szCs w:val="22"/>
          <w:u w:val="single"/>
        </w:rPr>
        <w:t>2</w:t>
      </w:r>
    </w:p>
    <w:p w14:paraId="75E5CA52" w14:textId="77777777" w:rsidR="000B2C8A" w:rsidRDefault="00370FA4">
      <w:pPr>
        <w:tabs>
          <w:tab w:val="right" w:leader="dot" w:pos="9736"/>
        </w:tabs>
        <w:ind w:leftChars="200" w:left="420" w:firstLineChars="0" w:firstLine="0"/>
        <w:rPr>
          <w:rFonts w:ascii="等线" w:eastAsia="等线" w:hAnsi="等线"/>
          <w:szCs w:val="22"/>
        </w:rPr>
      </w:pPr>
      <w:hyperlink w:anchor="_Toc75634806" w:history="1">
        <w:r w:rsidR="008530F4">
          <w:rPr>
            <w:rFonts w:ascii="等线" w:eastAsia="等线" w:hAnsi="等线"/>
            <w:szCs w:val="22"/>
            <w:u w:val="single"/>
          </w:rPr>
          <w:t>1.2 测试范围与目的</w:t>
        </w:r>
        <w:r w:rsidR="008530F4">
          <w:rPr>
            <w:rFonts w:ascii="等线" w:eastAsia="等线" w:hAnsi="等线"/>
            <w:szCs w:val="22"/>
          </w:rPr>
          <w:tab/>
        </w:r>
        <w:r w:rsidR="008530F4">
          <w:rPr>
            <w:rFonts w:ascii="等线" w:eastAsia="等线" w:hAnsi="等线" w:hint="eastAsia"/>
            <w:szCs w:val="22"/>
          </w:rPr>
          <w:t>4</w:t>
        </w:r>
      </w:hyperlink>
      <w:r w:rsidR="008530F4">
        <w:rPr>
          <w:rFonts w:ascii="等线" w:eastAsia="等线" w:hAnsi="等线" w:hint="eastAsia"/>
          <w:szCs w:val="22"/>
          <w:u w:val="single"/>
        </w:rPr>
        <w:t>5</w:t>
      </w:r>
    </w:p>
    <w:p w14:paraId="0B8F9AD6" w14:textId="77777777" w:rsidR="000B2C8A" w:rsidRDefault="00370FA4">
      <w:pPr>
        <w:tabs>
          <w:tab w:val="right" w:leader="dot" w:pos="9736"/>
        </w:tabs>
        <w:ind w:leftChars="200" w:left="420" w:firstLineChars="0" w:firstLine="0"/>
        <w:rPr>
          <w:rFonts w:ascii="等线" w:eastAsia="等线" w:hAnsi="等线"/>
          <w:szCs w:val="22"/>
        </w:rPr>
      </w:pPr>
      <w:hyperlink w:anchor="_Toc75634807" w:history="1">
        <w:r w:rsidR="008530F4">
          <w:rPr>
            <w:rFonts w:ascii="等线" w:eastAsia="等线" w:hAnsi="等线"/>
            <w:szCs w:val="22"/>
            <w:u w:val="single"/>
          </w:rPr>
          <w:t>1.3 测试环境与测试辅助工具的描述</w:t>
        </w:r>
        <w:r w:rsidR="008530F4">
          <w:rPr>
            <w:rFonts w:ascii="等线" w:eastAsia="等线" w:hAnsi="等线"/>
            <w:szCs w:val="22"/>
          </w:rPr>
          <w:tab/>
        </w:r>
        <w:r w:rsidR="008530F4">
          <w:rPr>
            <w:rFonts w:ascii="等线" w:eastAsia="等线" w:hAnsi="等线" w:hint="eastAsia"/>
            <w:szCs w:val="22"/>
          </w:rPr>
          <w:t>4</w:t>
        </w:r>
      </w:hyperlink>
      <w:r w:rsidR="008530F4">
        <w:rPr>
          <w:rFonts w:ascii="等线" w:eastAsia="等线" w:hAnsi="等线" w:hint="eastAsia"/>
          <w:szCs w:val="22"/>
          <w:u w:val="single"/>
        </w:rPr>
        <w:t>5</w:t>
      </w:r>
    </w:p>
    <w:p w14:paraId="1F33BEB7" w14:textId="77777777" w:rsidR="000B2C8A" w:rsidRDefault="00370FA4">
      <w:pPr>
        <w:tabs>
          <w:tab w:val="right" w:leader="dot" w:pos="9736"/>
        </w:tabs>
        <w:ind w:leftChars="200" w:left="420" w:firstLineChars="0" w:firstLine="0"/>
        <w:rPr>
          <w:rFonts w:ascii="等线" w:eastAsia="等线" w:hAnsi="等线"/>
          <w:szCs w:val="22"/>
        </w:rPr>
      </w:pPr>
      <w:hyperlink w:anchor="_Toc75634808" w:history="1">
        <w:r w:rsidR="008530F4">
          <w:rPr>
            <w:rFonts w:ascii="等线" w:eastAsia="等线" w:hAnsi="等线"/>
            <w:szCs w:val="22"/>
            <w:u w:val="single"/>
          </w:rPr>
          <w:t>1.4 测试驱动程序的设计</w:t>
        </w:r>
        <w:r w:rsidR="008530F4">
          <w:rPr>
            <w:rFonts w:ascii="等线" w:eastAsia="等线" w:hAnsi="等线"/>
            <w:szCs w:val="22"/>
          </w:rPr>
          <w:tab/>
        </w:r>
        <w:r w:rsidR="008530F4">
          <w:rPr>
            <w:rFonts w:ascii="等线" w:eastAsia="等线" w:hAnsi="等线" w:hint="eastAsia"/>
            <w:szCs w:val="22"/>
          </w:rPr>
          <w:t>4</w:t>
        </w:r>
      </w:hyperlink>
      <w:r w:rsidR="008530F4">
        <w:rPr>
          <w:rFonts w:ascii="等线" w:eastAsia="等线" w:hAnsi="等线" w:hint="eastAsia"/>
          <w:szCs w:val="22"/>
          <w:u w:val="single"/>
        </w:rPr>
        <w:t>5</w:t>
      </w:r>
    </w:p>
    <w:p w14:paraId="1F282416" w14:textId="77777777" w:rsidR="000B2C8A" w:rsidRDefault="00370FA4">
      <w:pPr>
        <w:tabs>
          <w:tab w:val="right" w:leader="dot" w:pos="9736"/>
        </w:tabs>
        <w:ind w:leftChars="200" w:left="420" w:firstLineChars="0" w:firstLine="0"/>
        <w:rPr>
          <w:rFonts w:ascii="等线" w:eastAsia="等线" w:hAnsi="等线"/>
          <w:szCs w:val="22"/>
        </w:rPr>
      </w:pPr>
      <w:hyperlink w:anchor="_Toc75634809" w:history="1">
        <w:r w:rsidR="008530F4">
          <w:rPr>
            <w:rFonts w:ascii="等线" w:eastAsia="等线" w:hAnsi="等线"/>
            <w:szCs w:val="22"/>
            <w:u w:val="single"/>
          </w:rPr>
          <w:t>1.5 接口测试用例</w:t>
        </w:r>
        <w:r w:rsidR="008530F4">
          <w:rPr>
            <w:rFonts w:ascii="等线" w:eastAsia="等线" w:hAnsi="等线"/>
            <w:szCs w:val="22"/>
          </w:rPr>
          <w:tab/>
        </w:r>
        <w:r w:rsidR="008530F4">
          <w:rPr>
            <w:rFonts w:ascii="等线" w:eastAsia="等线" w:hAnsi="等线" w:hint="eastAsia"/>
            <w:szCs w:val="22"/>
          </w:rPr>
          <w:t>4</w:t>
        </w:r>
      </w:hyperlink>
      <w:r w:rsidR="008530F4">
        <w:rPr>
          <w:rFonts w:ascii="等线" w:eastAsia="等线" w:hAnsi="等线" w:hint="eastAsia"/>
          <w:szCs w:val="22"/>
          <w:u w:val="single"/>
        </w:rPr>
        <w:t>5</w:t>
      </w:r>
    </w:p>
    <w:p w14:paraId="61FD1CE8" w14:textId="77777777" w:rsidR="000B2C8A" w:rsidRDefault="00370FA4">
      <w:pPr>
        <w:tabs>
          <w:tab w:val="right" w:leader="dot" w:pos="9736"/>
        </w:tabs>
        <w:ind w:leftChars="200" w:left="420" w:firstLineChars="0" w:firstLine="0"/>
        <w:rPr>
          <w:rFonts w:ascii="等线" w:eastAsia="等线" w:hAnsi="等线"/>
          <w:szCs w:val="22"/>
        </w:rPr>
      </w:pPr>
      <w:hyperlink w:anchor="_Toc75634810" w:history="1">
        <w:r w:rsidR="008530F4">
          <w:rPr>
            <w:rFonts w:ascii="等线" w:eastAsia="等线" w:hAnsi="等线"/>
            <w:szCs w:val="22"/>
            <w:u w:val="single"/>
          </w:rPr>
          <w:t>1.6 路径测试的检查表</w:t>
        </w:r>
        <w:r w:rsidR="008530F4">
          <w:rPr>
            <w:rFonts w:ascii="等线" w:eastAsia="等线" w:hAnsi="等线"/>
            <w:szCs w:val="22"/>
          </w:rPr>
          <w:tab/>
        </w:r>
        <w:r w:rsidR="008530F4">
          <w:rPr>
            <w:rFonts w:ascii="等线" w:eastAsia="等线" w:hAnsi="等线" w:hint="eastAsia"/>
            <w:szCs w:val="22"/>
          </w:rPr>
          <w:t>47</w:t>
        </w:r>
      </w:hyperlink>
    </w:p>
    <w:p w14:paraId="464AE3F8" w14:textId="77777777" w:rsidR="000B2C8A" w:rsidRDefault="00370FA4">
      <w:pPr>
        <w:tabs>
          <w:tab w:val="right" w:leader="dot" w:pos="9736"/>
        </w:tabs>
        <w:ind w:firstLineChars="0" w:firstLine="0"/>
        <w:rPr>
          <w:rFonts w:ascii="等线" w:eastAsia="等线" w:hAnsi="等线"/>
          <w:szCs w:val="22"/>
        </w:rPr>
      </w:pPr>
      <w:hyperlink w:anchor="_Toc75634811" w:history="1">
        <w:r w:rsidR="008530F4">
          <w:rPr>
            <w:rFonts w:ascii="等线" w:eastAsia="等线" w:hAnsi="等线"/>
            <w:szCs w:val="22"/>
            <w:u w:val="single"/>
          </w:rPr>
          <w:t>2. 功能测试用例</w:t>
        </w:r>
        <w:r w:rsidR="008530F4">
          <w:rPr>
            <w:rFonts w:ascii="等线" w:eastAsia="等线" w:hAnsi="等线"/>
            <w:szCs w:val="22"/>
          </w:rPr>
          <w:tab/>
        </w:r>
        <w:r w:rsidR="008530F4">
          <w:rPr>
            <w:rFonts w:ascii="等线" w:eastAsia="等线" w:hAnsi="等线" w:hint="eastAsia"/>
            <w:szCs w:val="22"/>
          </w:rPr>
          <w:t>4</w:t>
        </w:r>
        <w:r w:rsidR="008530F4">
          <w:rPr>
            <w:rFonts w:ascii="等线" w:eastAsia="等线" w:hAnsi="等线"/>
            <w:szCs w:val="22"/>
          </w:rPr>
          <w:fldChar w:fldCharType="begin"/>
        </w:r>
        <w:r w:rsidR="008530F4">
          <w:rPr>
            <w:rFonts w:ascii="等线" w:eastAsia="等线" w:hAnsi="等线"/>
            <w:szCs w:val="22"/>
          </w:rPr>
          <w:instrText xml:space="preserve"> PAGEREF _Toc75634811 \h </w:instrText>
        </w:r>
        <w:r w:rsidR="008530F4">
          <w:rPr>
            <w:rFonts w:ascii="等线" w:eastAsia="等线" w:hAnsi="等线"/>
            <w:szCs w:val="22"/>
          </w:rPr>
        </w:r>
        <w:r w:rsidR="008530F4">
          <w:rPr>
            <w:rFonts w:ascii="等线" w:eastAsia="等线" w:hAnsi="等线"/>
            <w:szCs w:val="22"/>
          </w:rPr>
          <w:fldChar w:fldCharType="separate"/>
        </w:r>
        <w:r w:rsidR="008530F4">
          <w:rPr>
            <w:rFonts w:ascii="等线" w:eastAsia="等线" w:hAnsi="等线"/>
            <w:szCs w:val="22"/>
          </w:rPr>
          <w:t>8</w:t>
        </w:r>
        <w:r w:rsidR="008530F4">
          <w:rPr>
            <w:rFonts w:ascii="等线" w:eastAsia="等线" w:hAnsi="等线"/>
            <w:szCs w:val="22"/>
          </w:rPr>
          <w:fldChar w:fldCharType="end"/>
        </w:r>
      </w:hyperlink>
    </w:p>
    <w:p w14:paraId="42188C51" w14:textId="77777777" w:rsidR="000B2C8A" w:rsidRDefault="00370FA4">
      <w:pPr>
        <w:tabs>
          <w:tab w:val="right" w:leader="dot" w:pos="9736"/>
        </w:tabs>
        <w:ind w:leftChars="200" w:left="420" w:firstLineChars="0" w:firstLine="0"/>
        <w:rPr>
          <w:rFonts w:ascii="等线" w:eastAsia="等线" w:hAnsi="等线"/>
          <w:szCs w:val="22"/>
        </w:rPr>
      </w:pPr>
      <w:hyperlink w:anchor="_Toc75634812" w:history="1">
        <w:r w:rsidR="008530F4">
          <w:rPr>
            <w:rFonts w:ascii="等线" w:eastAsia="等线" w:hAnsi="等线"/>
            <w:szCs w:val="22"/>
            <w:u w:val="single"/>
          </w:rPr>
          <w:t>2.1 被测试对象的介绍</w:t>
        </w:r>
        <w:r w:rsidR="008530F4">
          <w:rPr>
            <w:rFonts w:ascii="等线" w:eastAsia="等线" w:hAnsi="等线"/>
            <w:szCs w:val="22"/>
          </w:rPr>
          <w:tab/>
        </w:r>
        <w:r w:rsidR="008530F4">
          <w:rPr>
            <w:rFonts w:ascii="等线" w:eastAsia="等线" w:hAnsi="等线" w:hint="eastAsia"/>
            <w:szCs w:val="22"/>
          </w:rPr>
          <w:t>4</w:t>
        </w:r>
        <w:r w:rsidR="008530F4">
          <w:rPr>
            <w:rFonts w:ascii="等线" w:eastAsia="等线" w:hAnsi="等线"/>
            <w:szCs w:val="22"/>
          </w:rPr>
          <w:fldChar w:fldCharType="begin"/>
        </w:r>
        <w:r w:rsidR="008530F4">
          <w:rPr>
            <w:rFonts w:ascii="等线" w:eastAsia="等线" w:hAnsi="等线"/>
            <w:szCs w:val="22"/>
          </w:rPr>
          <w:instrText xml:space="preserve"> PAGEREF _Toc75634812 \h </w:instrText>
        </w:r>
        <w:r w:rsidR="008530F4">
          <w:rPr>
            <w:rFonts w:ascii="等线" w:eastAsia="等线" w:hAnsi="等线"/>
            <w:szCs w:val="22"/>
          </w:rPr>
        </w:r>
        <w:r w:rsidR="008530F4">
          <w:rPr>
            <w:rFonts w:ascii="等线" w:eastAsia="等线" w:hAnsi="等线"/>
            <w:szCs w:val="22"/>
          </w:rPr>
          <w:fldChar w:fldCharType="separate"/>
        </w:r>
        <w:r w:rsidR="008530F4">
          <w:rPr>
            <w:rFonts w:ascii="等线" w:eastAsia="等线" w:hAnsi="等线"/>
            <w:szCs w:val="22"/>
          </w:rPr>
          <w:t>8</w:t>
        </w:r>
        <w:r w:rsidR="008530F4">
          <w:rPr>
            <w:rFonts w:ascii="等线" w:eastAsia="等线" w:hAnsi="等线"/>
            <w:szCs w:val="22"/>
          </w:rPr>
          <w:fldChar w:fldCharType="end"/>
        </w:r>
      </w:hyperlink>
    </w:p>
    <w:p w14:paraId="42CBD67E" w14:textId="77777777" w:rsidR="000B2C8A" w:rsidRDefault="00370FA4">
      <w:pPr>
        <w:tabs>
          <w:tab w:val="right" w:leader="dot" w:pos="9736"/>
        </w:tabs>
        <w:ind w:leftChars="200" w:left="420" w:firstLineChars="0" w:firstLine="0"/>
        <w:rPr>
          <w:rFonts w:ascii="等线" w:eastAsia="等线" w:hAnsi="等线"/>
          <w:szCs w:val="22"/>
        </w:rPr>
      </w:pPr>
      <w:hyperlink w:anchor="_Toc75634813" w:history="1">
        <w:r w:rsidR="008530F4">
          <w:rPr>
            <w:rFonts w:ascii="等线" w:eastAsia="等线" w:hAnsi="等线"/>
            <w:szCs w:val="22"/>
            <w:u w:val="single"/>
          </w:rPr>
          <w:t>2.2 测试范围与目的</w:t>
        </w:r>
        <w:r w:rsidR="008530F4">
          <w:rPr>
            <w:rFonts w:ascii="等线" w:eastAsia="等线" w:hAnsi="等线"/>
            <w:szCs w:val="22"/>
          </w:rPr>
          <w:tab/>
        </w:r>
        <w:r w:rsidR="008530F4">
          <w:rPr>
            <w:rFonts w:ascii="等线" w:eastAsia="等线" w:hAnsi="等线" w:hint="eastAsia"/>
            <w:szCs w:val="22"/>
          </w:rPr>
          <w:t>48</w:t>
        </w:r>
      </w:hyperlink>
    </w:p>
    <w:p w14:paraId="20F07C2A" w14:textId="77777777" w:rsidR="000B2C8A" w:rsidRDefault="00370FA4">
      <w:pPr>
        <w:tabs>
          <w:tab w:val="right" w:leader="dot" w:pos="9736"/>
        </w:tabs>
        <w:ind w:leftChars="200" w:left="420" w:firstLineChars="0" w:firstLine="0"/>
        <w:rPr>
          <w:rFonts w:ascii="等线" w:eastAsia="等线" w:hAnsi="等线"/>
          <w:szCs w:val="22"/>
        </w:rPr>
      </w:pPr>
      <w:hyperlink w:anchor="_Toc75634814" w:history="1">
        <w:r w:rsidR="008530F4">
          <w:rPr>
            <w:rFonts w:ascii="等线" w:eastAsia="等线" w:hAnsi="等线"/>
            <w:szCs w:val="22"/>
            <w:u w:val="single"/>
          </w:rPr>
          <w:t>2.3 测试环境与测试辅助工具的描述</w:t>
        </w:r>
        <w:r w:rsidR="008530F4">
          <w:rPr>
            <w:rFonts w:ascii="等线" w:eastAsia="等线" w:hAnsi="等线"/>
            <w:szCs w:val="22"/>
          </w:rPr>
          <w:tab/>
        </w:r>
        <w:r w:rsidR="008530F4">
          <w:rPr>
            <w:rFonts w:ascii="等线" w:eastAsia="等线" w:hAnsi="等线" w:hint="eastAsia"/>
            <w:szCs w:val="22"/>
          </w:rPr>
          <w:t>49</w:t>
        </w:r>
      </w:hyperlink>
    </w:p>
    <w:p w14:paraId="44D8094F" w14:textId="77777777" w:rsidR="000B2C8A" w:rsidRDefault="00370FA4">
      <w:pPr>
        <w:tabs>
          <w:tab w:val="right" w:leader="dot" w:pos="9736"/>
        </w:tabs>
        <w:ind w:leftChars="200" w:left="420" w:firstLineChars="0" w:firstLine="0"/>
        <w:rPr>
          <w:rFonts w:ascii="等线" w:eastAsia="等线" w:hAnsi="等线"/>
          <w:szCs w:val="22"/>
        </w:rPr>
      </w:pPr>
      <w:hyperlink w:anchor="_Toc75634815" w:history="1">
        <w:r w:rsidR="008530F4">
          <w:rPr>
            <w:rFonts w:ascii="等线" w:eastAsia="等线" w:hAnsi="等线"/>
            <w:szCs w:val="22"/>
            <w:u w:val="single"/>
          </w:rPr>
          <w:t>2.4 测试驱动程序的设计</w:t>
        </w:r>
        <w:r w:rsidR="008530F4">
          <w:rPr>
            <w:rFonts w:ascii="等线" w:eastAsia="等线" w:hAnsi="等线"/>
            <w:szCs w:val="22"/>
          </w:rPr>
          <w:tab/>
        </w:r>
        <w:r w:rsidR="008530F4">
          <w:rPr>
            <w:rFonts w:ascii="等线" w:eastAsia="等线" w:hAnsi="等线" w:hint="eastAsia"/>
            <w:szCs w:val="22"/>
          </w:rPr>
          <w:t>4</w:t>
        </w:r>
      </w:hyperlink>
      <w:r w:rsidR="008530F4">
        <w:rPr>
          <w:rFonts w:ascii="等线" w:eastAsia="等线" w:hAnsi="等线" w:hint="eastAsia"/>
          <w:szCs w:val="22"/>
          <w:u w:val="single"/>
        </w:rPr>
        <w:t>9</w:t>
      </w:r>
    </w:p>
    <w:p w14:paraId="2EEA026D" w14:textId="77777777" w:rsidR="000B2C8A" w:rsidRDefault="00370FA4">
      <w:pPr>
        <w:tabs>
          <w:tab w:val="right" w:leader="dot" w:pos="9736"/>
        </w:tabs>
        <w:ind w:leftChars="200" w:left="420" w:firstLineChars="0" w:firstLine="0"/>
        <w:rPr>
          <w:rFonts w:ascii="等线" w:eastAsia="等线" w:hAnsi="等线"/>
          <w:szCs w:val="22"/>
        </w:rPr>
      </w:pPr>
      <w:hyperlink w:anchor="_Toc75634816" w:history="1">
        <w:r w:rsidR="008530F4">
          <w:rPr>
            <w:rFonts w:ascii="等线" w:eastAsia="等线" w:hAnsi="等线"/>
            <w:szCs w:val="22"/>
            <w:u w:val="single"/>
          </w:rPr>
          <w:t>2.5 功能测试用例</w:t>
        </w:r>
        <w:r w:rsidR="008530F4">
          <w:rPr>
            <w:rFonts w:ascii="等线" w:eastAsia="等线" w:hAnsi="等线"/>
            <w:szCs w:val="22"/>
          </w:rPr>
          <w:tab/>
        </w:r>
        <w:r w:rsidR="008530F4">
          <w:rPr>
            <w:rFonts w:ascii="等线" w:eastAsia="等线" w:hAnsi="等线"/>
            <w:szCs w:val="22"/>
          </w:rPr>
          <w:fldChar w:fldCharType="begin"/>
        </w:r>
        <w:r w:rsidR="008530F4">
          <w:rPr>
            <w:rFonts w:ascii="等线" w:eastAsia="等线" w:hAnsi="等线"/>
            <w:szCs w:val="22"/>
          </w:rPr>
          <w:instrText xml:space="preserve"> PAGEREF _Toc75634816 \h </w:instrText>
        </w:r>
        <w:r w:rsidR="008530F4">
          <w:rPr>
            <w:rFonts w:ascii="等线" w:eastAsia="等线" w:hAnsi="等线"/>
            <w:szCs w:val="22"/>
          </w:rPr>
        </w:r>
        <w:r w:rsidR="008530F4">
          <w:rPr>
            <w:rFonts w:ascii="等线" w:eastAsia="等线" w:hAnsi="等线"/>
            <w:szCs w:val="22"/>
          </w:rPr>
          <w:fldChar w:fldCharType="separate"/>
        </w:r>
        <w:r w:rsidR="008530F4">
          <w:rPr>
            <w:rFonts w:ascii="等线" w:eastAsia="等线" w:hAnsi="等线"/>
            <w:szCs w:val="22"/>
          </w:rPr>
          <w:t>49</w:t>
        </w:r>
        <w:r w:rsidR="008530F4">
          <w:rPr>
            <w:rFonts w:ascii="等线" w:eastAsia="等线" w:hAnsi="等线"/>
            <w:szCs w:val="22"/>
          </w:rPr>
          <w:fldChar w:fldCharType="end"/>
        </w:r>
      </w:hyperlink>
    </w:p>
    <w:p w14:paraId="626BEA8F" w14:textId="77777777" w:rsidR="000B2C8A" w:rsidRDefault="00370FA4">
      <w:pPr>
        <w:tabs>
          <w:tab w:val="right" w:leader="dot" w:pos="9736"/>
        </w:tabs>
        <w:ind w:firstLineChars="0" w:firstLine="0"/>
        <w:rPr>
          <w:rFonts w:ascii="等线" w:eastAsia="等线" w:hAnsi="等线"/>
          <w:szCs w:val="22"/>
        </w:rPr>
      </w:pPr>
      <w:hyperlink w:anchor="_Toc75634829" w:history="1">
        <w:r w:rsidR="008530F4">
          <w:rPr>
            <w:rFonts w:ascii="等线" w:eastAsia="等线" w:hAnsi="等线" w:hint="eastAsia"/>
            <w:szCs w:val="22"/>
            <w:u w:val="single"/>
          </w:rPr>
          <w:t>3</w:t>
        </w:r>
        <w:r w:rsidR="008530F4">
          <w:rPr>
            <w:rFonts w:ascii="等线" w:eastAsia="等线" w:hAnsi="等线"/>
            <w:szCs w:val="22"/>
            <w:u w:val="single"/>
          </w:rPr>
          <w:t>. 图形用户界面测试用例</w:t>
        </w:r>
        <w:r w:rsidR="008530F4">
          <w:rPr>
            <w:rFonts w:ascii="等线" w:eastAsia="等线" w:hAnsi="等线"/>
            <w:szCs w:val="22"/>
          </w:rPr>
          <w:tab/>
        </w:r>
        <w:r w:rsidR="008530F4">
          <w:rPr>
            <w:rFonts w:ascii="等线" w:eastAsia="等线" w:hAnsi="等线" w:hint="eastAsia"/>
            <w:szCs w:val="22"/>
          </w:rPr>
          <w:t>4</w:t>
        </w:r>
      </w:hyperlink>
      <w:r w:rsidR="008530F4">
        <w:rPr>
          <w:rFonts w:ascii="等线" w:eastAsia="等线" w:hAnsi="等线" w:hint="eastAsia"/>
          <w:szCs w:val="22"/>
          <w:u w:val="single"/>
        </w:rPr>
        <w:t>9</w:t>
      </w:r>
    </w:p>
    <w:p w14:paraId="61125D6B" w14:textId="77777777" w:rsidR="000B2C8A" w:rsidRDefault="00370FA4">
      <w:pPr>
        <w:tabs>
          <w:tab w:val="right" w:leader="dot" w:pos="9736"/>
        </w:tabs>
        <w:ind w:leftChars="200" w:left="420" w:firstLineChars="0" w:firstLine="0"/>
        <w:rPr>
          <w:rFonts w:ascii="等线" w:eastAsia="等线" w:hAnsi="等线"/>
          <w:szCs w:val="22"/>
        </w:rPr>
      </w:pPr>
      <w:hyperlink w:anchor="_Toc75634830" w:history="1">
        <w:r w:rsidR="008530F4">
          <w:rPr>
            <w:rFonts w:ascii="等线" w:eastAsia="等线" w:hAnsi="等线" w:hint="eastAsia"/>
            <w:szCs w:val="22"/>
            <w:u w:val="single"/>
          </w:rPr>
          <w:t>3</w:t>
        </w:r>
        <w:r w:rsidR="008530F4">
          <w:rPr>
            <w:rFonts w:ascii="等线" w:eastAsia="等线" w:hAnsi="等线"/>
            <w:szCs w:val="22"/>
            <w:u w:val="single"/>
          </w:rPr>
          <w:t>.1 被测试对象的介绍</w:t>
        </w:r>
        <w:r w:rsidR="008530F4">
          <w:rPr>
            <w:rFonts w:ascii="等线" w:eastAsia="等线" w:hAnsi="等线"/>
            <w:szCs w:val="22"/>
          </w:rPr>
          <w:tab/>
        </w:r>
        <w:r w:rsidR="008530F4">
          <w:rPr>
            <w:rFonts w:ascii="等线" w:eastAsia="等线" w:hAnsi="等线" w:hint="eastAsia"/>
            <w:szCs w:val="22"/>
          </w:rPr>
          <w:t>5</w:t>
        </w:r>
      </w:hyperlink>
      <w:r w:rsidR="008530F4">
        <w:rPr>
          <w:rFonts w:ascii="等线" w:eastAsia="等线" w:hAnsi="等线" w:hint="eastAsia"/>
          <w:szCs w:val="22"/>
          <w:u w:val="single"/>
        </w:rPr>
        <w:t>0</w:t>
      </w:r>
    </w:p>
    <w:p w14:paraId="1896BA2D" w14:textId="77777777" w:rsidR="000B2C8A" w:rsidRDefault="00370FA4">
      <w:pPr>
        <w:tabs>
          <w:tab w:val="right" w:leader="dot" w:pos="9736"/>
        </w:tabs>
        <w:ind w:leftChars="200" w:left="420" w:firstLineChars="0" w:firstLine="0"/>
        <w:rPr>
          <w:rFonts w:ascii="等线" w:eastAsia="等线" w:hAnsi="等线"/>
          <w:szCs w:val="22"/>
        </w:rPr>
      </w:pPr>
      <w:hyperlink w:anchor="_Toc75634831" w:history="1">
        <w:r w:rsidR="008530F4">
          <w:rPr>
            <w:rFonts w:ascii="等线" w:eastAsia="等线" w:hAnsi="等线" w:hint="eastAsia"/>
            <w:szCs w:val="22"/>
            <w:u w:val="single"/>
          </w:rPr>
          <w:t>3.</w:t>
        </w:r>
        <w:r w:rsidR="008530F4">
          <w:rPr>
            <w:rFonts w:ascii="等线" w:eastAsia="等线" w:hAnsi="等线"/>
            <w:szCs w:val="22"/>
            <w:u w:val="single"/>
          </w:rPr>
          <w:t>2 测试范围与目的</w:t>
        </w:r>
        <w:r w:rsidR="008530F4">
          <w:rPr>
            <w:rFonts w:ascii="等线" w:eastAsia="等线" w:hAnsi="等线"/>
            <w:szCs w:val="22"/>
          </w:rPr>
          <w:tab/>
        </w:r>
        <w:r w:rsidR="008530F4">
          <w:rPr>
            <w:rFonts w:ascii="等线" w:eastAsia="等线" w:hAnsi="等线" w:hint="eastAsia"/>
            <w:szCs w:val="22"/>
          </w:rPr>
          <w:t>5</w:t>
        </w:r>
      </w:hyperlink>
      <w:r w:rsidR="008530F4">
        <w:rPr>
          <w:rFonts w:ascii="等线" w:eastAsia="等线" w:hAnsi="等线" w:hint="eastAsia"/>
          <w:szCs w:val="22"/>
          <w:u w:val="single"/>
        </w:rPr>
        <w:t>1</w:t>
      </w:r>
    </w:p>
    <w:p w14:paraId="6970FDD4" w14:textId="77777777" w:rsidR="000B2C8A" w:rsidRDefault="00370FA4">
      <w:pPr>
        <w:tabs>
          <w:tab w:val="right" w:leader="dot" w:pos="9736"/>
        </w:tabs>
        <w:ind w:leftChars="200" w:left="420" w:firstLineChars="0" w:firstLine="0"/>
        <w:rPr>
          <w:rFonts w:ascii="等线" w:eastAsia="等线" w:hAnsi="等线"/>
          <w:szCs w:val="22"/>
        </w:rPr>
      </w:pPr>
      <w:hyperlink w:anchor="_Toc75634832" w:history="1">
        <w:r w:rsidR="008530F4">
          <w:rPr>
            <w:rFonts w:ascii="等线" w:eastAsia="等线" w:hAnsi="等线" w:hint="eastAsia"/>
            <w:szCs w:val="22"/>
            <w:u w:val="single"/>
          </w:rPr>
          <w:t>3</w:t>
        </w:r>
        <w:r w:rsidR="008530F4">
          <w:rPr>
            <w:rFonts w:ascii="等线" w:eastAsia="等线" w:hAnsi="等线"/>
            <w:szCs w:val="22"/>
            <w:u w:val="single"/>
          </w:rPr>
          <w:t>.3 测试环境与测试辅助工具的描述</w:t>
        </w:r>
        <w:r w:rsidR="008530F4">
          <w:rPr>
            <w:rFonts w:ascii="等线" w:eastAsia="等线" w:hAnsi="等线"/>
            <w:szCs w:val="22"/>
          </w:rPr>
          <w:tab/>
        </w:r>
        <w:r w:rsidR="008530F4">
          <w:rPr>
            <w:rFonts w:ascii="等线" w:eastAsia="等线" w:hAnsi="等线" w:hint="eastAsia"/>
            <w:szCs w:val="22"/>
          </w:rPr>
          <w:t>5</w:t>
        </w:r>
      </w:hyperlink>
      <w:r w:rsidR="008530F4">
        <w:rPr>
          <w:rFonts w:ascii="等线" w:eastAsia="等线" w:hAnsi="等线" w:hint="eastAsia"/>
          <w:szCs w:val="22"/>
          <w:u w:val="single"/>
        </w:rPr>
        <w:t>1</w:t>
      </w:r>
    </w:p>
    <w:p w14:paraId="2EC691AC" w14:textId="77777777" w:rsidR="000B2C8A" w:rsidRDefault="008530F4">
      <w:pPr>
        <w:ind w:firstLineChars="0" w:firstLine="0"/>
        <w:rPr>
          <w:rFonts w:ascii="Helvetica" w:hAnsi="Helvetica" w:cs="Helvetica"/>
          <w:color w:val="3E3E3E"/>
          <w:kern w:val="0"/>
          <w:sz w:val="24"/>
        </w:rPr>
      </w:pPr>
      <w:r>
        <w:rPr>
          <w:rFonts w:ascii="等线" w:eastAsia="等线" w:hAnsi="等线"/>
          <w:b/>
          <w:bCs/>
          <w:szCs w:val="22"/>
          <w:lang w:val="zh-CN"/>
        </w:rPr>
        <w:fldChar w:fldCharType="end"/>
      </w:r>
    </w:p>
    <w:p w14:paraId="12CF3D4B" w14:textId="77777777" w:rsidR="000B2C8A" w:rsidRDefault="000B2C8A">
      <w:pPr>
        <w:widowControl/>
        <w:shd w:val="clear" w:color="auto" w:fill="FFFFFF"/>
        <w:ind w:firstLineChars="0" w:firstLine="0"/>
        <w:jc w:val="left"/>
        <w:rPr>
          <w:rFonts w:ascii="Helvetica" w:hAnsi="Helvetica" w:cs="Helvetica"/>
          <w:color w:val="3E3E3E"/>
          <w:kern w:val="0"/>
          <w:sz w:val="24"/>
        </w:rPr>
      </w:pPr>
    </w:p>
    <w:p w14:paraId="336F1680" w14:textId="77777777" w:rsidR="000B2C8A" w:rsidRDefault="000B2C8A">
      <w:pPr>
        <w:widowControl/>
        <w:shd w:val="clear" w:color="auto" w:fill="FFFFFF"/>
        <w:ind w:firstLineChars="0" w:firstLine="0"/>
        <w:jc w:val="left"/>
        <w:rPr>
          <w:rFonts w:ascii="Helvetica" w:hAnsi="Helvetica" w:cs="Helvetica"/>
          <w:color w:val="3E3E3E"/>
          <w:kern w:val="0"/>
          <w:sz w:val="24"/>
        </w:rPr>
      </w:pPr>
    </w:p>
    <w:p w14:paraId="47BF0571" w14:textId="77777777" w:rsidR="000B2C8A" w:rsidRDefault="000B2C8A">
      <w:pPr>
        <w:pStyle w:val="20"/>
        <w:ind w:firstLine="480"/>
        <w:rPr>
          <w:rFonts w:ascii="Helvetica" w:hAnsi="Helvetica" w:cs="Helvetica"/>
          <w:color w:val="3E3E3E"/>
          <w:kern w:val="0"/>
          <w:sz w:val="24"/>
        </w:rPr>
      </w:pPr>
    </w:p>
    <w:p w14:paraId="06408AD5" w14:textId="77777777" w:rsidR="000B2C8A" w:rsidRDefault="000B2C8A">
      <w:pPr>
        <w:pStyle w:val="20"/>
        <w:ind w:firstLine="480"/>
        <w:rPr>
          <w:rFonts w:ascii="Helvetica" w:hAnsi="Helvetica" w:cs="Helvetica"/>
          <w:color w:val="3E3E3E"/>
          <w:kern w:val="0"/>
          <w:sz w:val="24"/>
        </w:rPr>
      </w:pPr>
    </w:p>
    <w:p w14:paraId="751ACB7E" w14:textId="77777777" w:rsidR="000B2C8A" w:rsidRDefault="000B2C8A">
      <w:pPr>
        <w:pStyle w:val="20"/>
        <w:ind w:firstLine="480"/>
        <w:rPr>
          <w:rFonts w:ascii="Helvetica" w:hAnsi="Helvetica" w:cs="Helvetica"/>
          <w:color w:val="3E3E3E"/>
          <w:kern w:val="0"/>
          <w:sz w:val="24"/>
        </w:rPr>
      </w:pPr>
    </w:p>
    <w:p w14:paraId="1FFD90DE" w14:textId="77777777" w:rsidR="000B2C8A" w:rsidRDefault="000B2C8A">
      <w:pPr>
        <w:pStyle w:val="20"/>
        <w:ind w:firstLine="480"/>
        <w:rPr>
          <w:rFonts w:ascii="Helvetica" w:hAnsi="Helvetica" w:cs="Helvetica"/>
          <w:color w:val="3E3E3E"/>
          <w:kern w:val="0"/>
          <w:sz w:val="24"/>
        </w:rPr>
      </w:pPr>
    </w:p>
    <w:p w14:paraId="5DAB644C" w14:textId="77777777" w:rsidR="000B2C8A" w:rsidRDefault="000B2C8A">
      <w:pPr>
        <w:pStyle w:val="20"/>
        <w:ind w:firstLine="480"/>
        <w:rPr>
          <w:rFonts w:ascii="Helvetica" w:hAnsi="Helvetica" w:cs="Helvetica"/>
          <w:color w:val="3E3E3E"/>
          <w:kern w:val="0"/>
          <w:sz w:val="24"/>
        </w:rPr>
      </w:pPr>
    </w:p>
    <w:p w14:paraId="133394AC" w14:textId="77777777" w:rsidR="000B2C8A" w:rsidRDefault="000B2C8A">
      <w:pPr>
        <w:pStyle w:val="20"/>
        <w:ind w:firstLine="480"/>
        <w:rPr>
          <w:rFonts w:ascii="Helvetica" w:hAnsi="Helvetica" w:cs="Helvetica"/>
          <w:color w:val="3E3E3E"/>
          <w:kern w:val="0"/>
          <w:sz w:val="24"/>
        </w:rPr>
      </w:pPr>
    </w:p>
    <w:p w14:paraId="3CDB54E4" w14:textId="77777777" w:rsidR="000B2C8A" w:rsidRDefault="000B2C8A">
      <w:pPr>
        <w:pStyle w:val="20"/>
        <w:ind w:firstLine="480"/>
        <w:rPr>
          <w:rFonts w:ascii="Helvetica" w:hAnsi="Helvetica" w:cs="Helvetica"/>
          <w:color w:val="3E3E3E"/>
          <w:kern w:val="0"/>
          <w:sz w:val="24"/>
        </w:rPr>
      </w:pPr>
    </w:p>
    <w:p w14:paraId="45547077" w14:textId="77777777" w:rsidR="000B2C8A" w:rsidRDefault="000B2C8A">
      <w:pPr>
        <w:pStyle w:val="20"/>
        <w:ind w:firstLine="480"/>
        <w:rPr>
          <w:rFonts w:ascii="Helvetica" w:hAnsi="Helvetica" w:cs="Helvetica"/>
          <w:color w:val="3E3E3E"/>
          <w:kern w:val="0"/>
          <w:sz w:val="24"/>
        </w:rPr>
      </w:pPr>
    </w:p>
    <w:p w14:paraId="536B6390" w14:textId="77777777" w:rsidR="000B2C8A" w:rsidRDefault="000B2C8A">
      <w:pPr>
        <w:pStyle w:val="20"/>
        <w:ind w:firstLine="480"/>
        <w:rPr>
          <w:rFonts w:ascii="Helvetica" w:hAnsi="Helvetica" w:cs="Helvetica"/>
          <w:color w:val="3E3E3E"/>
          <w:kern w:val="0"/>
          <w:sz w:val="24"/>
        </w:rPr>
      </w:pPr>
    </w:p>
    <w:p w14:paraId="59D77F73" w14:textId="77777777" w:rsidR="000B2C8A" w:rsidRDefault="000B2C8A">
      <w:pPr>
        <w:pStyle w:val="20"/>
        <w:ind w:firstLine="480"/>
        <w:rPr>
          <w:rFonts w:ascii="Helvetica" w:hAnsi="Helvetica" w:cs="Helvetica"/>
          <w:color w:val="3E3E3E"/>
          <w:kern w:val="0"/>
          <w:sz w:val="24"/>
        </w:rPr>
      </w:pPr>
    </w:p>
    <w:p w14:paraId="3B414D72" w14:textId="77777777" w:rsidR="000B2C8A" w:rsidRDefault="008530F4">
      <w:pPr>
        <w:keepNext/>
        <w:keepLines/>
        <w:spacing w:before="340" w:after="330" w:line="576" w:lineRule="auto"/>
        <w:ind w:firstLineChars="0" w:firstLine="0"/>
        <w:jc w:val="left"/>
        <w:outlineLvl w:val="0"/>
      </w:pPr>
      <w:bookmarkStart w:id="94" w:name="_Toc75634798"/>
      <w:r>
        <w:rPr>
          <w:rFonts w:hint="eastAsia"/>
          <w:b/>
          <w:bCs/>
          <w:kern w:val="44"/>
          <w:sz w:val="28"/>
          <w:szCs w:val="44"/>
        </w:rPr>
        <w:lastRenderedPageBreak/>
        <w:t>0</w:t>
      </w:r>
      <w:r>
        <w:rPr>
          <w:b/>
          <w:bCs/>
          <w:kern w:val="44"/>
          <w:sz w:val="28"/>
          <w:szCs w:val="44"/>
        </w:rPr>
        <w:t>. </w:t>
      </w:r>
      <w:r>
        <w:rPr>
          <w:b/>
          <w:bCs/>
          <w:kern w:val="44"/>
          <w:sz w:val="28"/>
          <w:szCs w:val="44"/>
        </w:rPr>
        <w:t>文档</w:t>
      </w:r>
      <w:bookmarkEnd w:id="94"/>
      <w:r>
        <w:rPr>
          <w:rFonts w:hint="eastAsia"/>
          <w:b/>
          <w:bCs/>
          <w:kern w:val="44"/>
          <w:sz w:val="28"/>
          <w:szCs w:val="44"/>
        </w:rPr>
        <w:t>介绍</w:t>
      </w:r>
    </w:p>
    <w:p w14:paraId="5344F31E" w14:textId="77777777" w:rsidR="000B2C8A" w:rsidRDefault="008530F4">
      <w:pPr>
        <w:widowControl/>
        <w:shd w:val="clear" w:color="auto" w:fill="FFFFFF"/>
        <w:ind w:firstLineChars="0" w:firstLine="0"/>
        <w:jc w:val="left"/>
        <w:outlineLvl w:val="1"/>
        <w:rPr>
          <w:rFonts w:ascii="Helvetica" w:hAnsi="Helvetica" w:cs="Helvetica"/>
          <w:b/>
          <w:bCs/>
          <w:color w:val="3E3E3E"/>
          <w:kern w:val="0"/>
          <w:sz w:val="29"/>
          <w:szCs w:val="29"/>
        </w:rPr>
      </w:pPr>
      <w:bookmarkStart w:id="95" w:name="_Toc75634799"/>
      <w:r>
        <w:rPr>
          <w:rFonts w:ascii="宋体" w:hAnsi="宋体" w:cs="Helvetica" w:hint="eastAsia"/>
          <w:b/>
          <w:bCs/>
          <w:color w:val="3E3E3E"/>
          <w:kern w:val="0"/>
          <w:sz w:val="29"/>
          <w:szCs w:val="29"/>
        </w:rPr>
        <w:t>0.1 </w:t>
      </w:r>
      <w:r>
        <w:rPr>
          <w:rFonts w:ascii="Helvetica" w:hAnsi="Helvetica" w:cs="Helvetica"/>
          <w:b/>
          <w:bCs/>
          <w:color w:val="3E3E3E"/>
          <w:kern w:val="0"/>
          <w:sz w:val="29"/>
          <w:szCs w:val="29"/>
        </w:rPr>
        <w:t>文档目的</w:t>
      </w:r>
      <w:bookmarkEnd w:id="95"/>
    </w:p>
    <w:p w14:paraId="172FA489" w14:textId="77777777" w:rsidR="000B2C8A" w:rsidRDefault="008530F4">
      <w:r>
        <w:rPr>
          <w:rFonts w:hint="eastAsia"/>
        </w:rPr>
        <w:t>本软件测试用例报告主要帮助预期读者对象，熟悉和了解这份文档所编写的目的、存在风险及产品范围。</w:t>
      </w:r>
    </w:p>
    <w:p w14:paraId="19C7DF0F" w14:textId="77777777" w:rsidR="000B2C8A" w:rsidRDefault="000B2C8A">
      <w:pPr>
        <w:widowControl/>
        <w:shd w:val="clear" w:color="auto" w:fill="FFFFFF"/>
        <w:ind w:firstLineChars="0" w:firstLine="0"/>
        <w:jc w:val="left"/>
        <w:rPr>
          <w:rFonts w:ascii="Helvetica" w:hAnsi="Helvetica" w:cs="Helvetica"/>
          <w:color w:val="3E3E3E"/>
          <w:kern w:val="0"/>
          <w:sz w:val="24"/>
        </w:rPr>
      </w:pPr>
    </w:p>
    <w:p w14:paraId="23C4FA46" w14:textId="77777777" w:rsidR="000B2C8A" w:rsidRDefault="008530F4">
      <w:pPr>
        <w:widowControl/>
        <w:shd w:val="clear" w:color="auto" w:fill="FFFFFF"/>
        <w:ind w:firstLineChars="0" w:firstLine="0"/>
        <w:jc w:val="left"/>
        <w:outlineLvl w:val="1"/>
        <w:rPr>
          <w:rFonts w:ascii="Helvetica" w:hAnsi="Helvetica" w:cs="Helvetica"/>
          <w:b/>
          <w:bCs/>
          <w:color w:val="3E3E3E"/>
          <w:kern w:val="0"/>
          <w:sz w:val="29"/>
          <w:szCs w:val="29"/>
        </w:rPr>
      </w:pPr>
      <w:bookmarkStart w:id="96" w:name="_Toc75634800"/>
      <w:r>
        <w:rPr>
          <w:rFonts w:ascii="宋体" w:hAnsi="宋体" w:cs="Helvetica" w:hint="eastAsia"/>
          <w:b/>
          <w:bCs/>
          <w:color w:val="3E3E3E"/>
          <w:kern w:val="0"/>
          <w:sz w:val="29"/>
          <w:szCs w:val="29"/>
        </w:rPr>
        <w:t>0.2 </w:t>
      </w:r>
      <w:r>
        <w:rPr>
          <w:rFonts w:ascii="Helvetica" w:hAnsi="Helvetica" w:cs="Helvetica"/>
          <w:b/>
          <w:bCs/>
          <w:color w:val="3E3E3E"/>
          <w:kern w:val="0"/>
          <w:sz w:val="29"/>
          <w:szCs w:val="29"/>
        </w:rPr>
        <w:t>文档范围</w:t>
      </w:r>
      <w:bookmarkEnd w:id="96"/>
    </w:p>
    <w:p w14:paraId="56C20F44" w14:textId="77777777" w:rsidR="000B2C8A" w:rsidRDefault="008530F4">
      <w:pPr>
        <w:pStyle w:val="20"/>
        <w:ind w:leftChars="0" w:left="0" w:firstLineChars="0"/>
      </w:pPr>
      <w:r>
        <w:rPr>
          <w:rFonts w:hint="eastAsia"/>
        </w:rPr>
        <w:t>本文档包含测试范围为：接口路径测试，功能测试，健壮性测试，性能测试，图形用户界面测试。</w:t>
      </w:r>
    </w:p>
    <w:p w14:paraId="6DD09A9D"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i/>
          <w:iCs/>
          <w:color w:val="3E3E3E"/>
          <w:kern w:val="0"/>
          <w:szCs w:val="21"/>
        </w:rPr>
        <w:t> </w:t>
      </w:r>
    </w:p>
    <w:p w14:paraId="76C85CFD" w14:textId="77777777" w:rsidR="000B2C8A" w:rsidRDefault="008530F4">
      <w:pPr>
        <w:widowControl/>
        <w:shd w:val="clear" w:color="auto" w:fill="FFFFFF"/>
        <w:ind w:firstLineChars="0" w:firstLine="0"/>
        <w:jc w:val="left"/>
        <w:outlineLvl w:val="1"/>
        <w:rPr>
          <w:rFonts w:ascii="Helvetica" w:hAnsi="Helvetica" w:cs="Helvetica"/>
          <w:color w:val="3E3E3E"/>
          <w:kern w:val="0"/>
          <w:sz w:val="24"/>
        </w:rPr>
      </w:pPr>
      <w:bookmarkStart w:id="97" w:name="_Toc75634801"/>
      <w:r>
        <w:rPr>
          <w:rFonts w:ascii="宋体" w:hAnsi="宋体" w:cs="Helvetica" w:hint="eastAsia"/>
          <w:b/>
          <w:bCs/>
          <w:color w:val="3E3E3E"/>
          <w:kern w:val="0"/>
          <w:sz w:val="29"/>
          <w:szCs w:val="29"/>
        </w:rPr>
        <w:t>0.3 </w:t>
      </w:r>
      <w:r>
        <w:rPr>
          <w:rFonts w:ascii="Helvetica" w:hAnsi="Helvetica" w:cs="Helvetica"/>
          <w:b/>
          <w:bCs/>
          <w:color w:val="3E3E3E"/>
          <w:kern w:val="0"/>
          <w:sz w:val="29"/>
          <w:szCs w:val="29"/>
        </w:rPr>
        <w:t>读者对象</w:t>
      </w:r>
      <w:bookmarkEnd w:id="97"/>
    </w:p>
    <w:p w14:paraId="7FA43BBC" w14:textId="77777777" w:rsidR="000B2C8A" w:rsidRDefault="008530F4">
      <w:pPr>
        <w:widowControl/>
        <w:shd w:val="clear" w:color="auto" w:fill="FFFFFF"/>
        <w:ind w:firstLineChars="0"/>
        <w:jc w:val="left"/>
      </w:pPr>
      <w:r>
        <w:rPr>
          <w:rFonts w:hint="eastAsia"/>
        </w:rPr>
        <w:t>产品经理，开发人员，测试人员等相关人员</w:t>
      </w:r>
    </w:p>
    <w:p w14:paraId="5A9495CE" w14:textId="77777777" w:rsidR="000B2C8A" w:rsidRDefault="000B2C8A">
      <w:pPr>
        <w:pStyle w:val="20"/>
      </w:pPr>
    </w:p>
    <w:p w14:paraId="1143D914" w14:textId="77777777" w:rsidR="000B2C8A" w:rsidRDefault="008530F4">
      <w:pPr>
        <w:widowControl/>
        <w:shd w:val="clear" w:color="auto" w:fill="FFFFFF"/>
        <w:ind w:firstLineChars="0" w:firstLine="0"/>
        <w:jc w:val="left"/>
        <w:outlineLvl w:val="1"/>
        <w:rPr>
          <w:rFonts w:ascii="Helvetica" w:hAnsi="Helvetica" w:cs="Helvetica"/>
          <w:b/>
          <w:bCs/>
          <w:color w:val="3E3E3E"/>
          <w:kern w:val="0"/>
          <w:sz w:val="29"/>
          <w:szCs w:val="29"/>
        </w:rPr>
      </w:pPr>
      <w:bookmarkStart w:id="98" w:name="_Toc75634803"/>
      <w:r>
        <w:rPr>
          <w:rFonts w:ascii="宋体" w:hAnsi="宋体" w:cs="Helvetica" w:hint="eastAsia"/>
          <w:b/>
          <w:bCs/>
          <w:color w:val="3E3E3E"/>
          <w:kern w:val="0"/>
          <w:sz w:val="29"/>
          <w:szCs w:val="29"/>
        </w:rPr>
        <w:t>0.4 </w:t>
      </w:r>
      <w:r>
        <w:rPr>
          <w:rFonts w:ascii="Helvetica" w:hAnsi="Helvetica" w:cs="Helvetica"/>
          <w:b/>
          <w:bCs/>
          <w:color w:val="3E3E3E"/>
          <w:kern w:val="0"/>
          <w:sz w:val="29"/>
          <w:szCs w:val="29"/>
        </w:rPr>
        <w:t>术语与缩写解释</w:t>
      </w:r>
      <w:bookmarkEnd w:id="98"/>
    </w:p>
    <w:p w14:paraId="72EB948D" w14:textId="77777777" w:rsidR="000B2C8A" w:rsidRDefault="000B2C8A">
      <w:pPr>
        <w:pStyle w:val="20"/>
      </w:pPr>
    </w:p>
    <w:tbl>
      <w:tblPr>
        <w:tblW w:w="5000" w:type="pct"/>
        <w:shd w:val="clear" w:color="auto" w:fill="FFFFFF"/>
        <w:tblCellMar>
          <w:left w:w="0" w:type="dxa"/>
          <w:right w:w="0" w:type="dxa"/>
        </w:tblCellMar>
        <w:tblLook w:val="04A0" w:firstRow="1" w:lastRow="0" w:firstColumn="1" w:lastColumn="0" w:noHBand="0" w:noVBand="1"/>
      </w:tblPr>
      <w:tblGrid>
        <w:gridCol w:w="1489"/>
        <w:gridCol w:w="8241"/>
      </w:tblGrid>
      <w:tr w:rsidR="000B2C8A" w14:paraId="1469C4DC" w14:textId="77777777">
        <w:tc>
          <w:tcPr>
            <w:tcW w:w="765" w:type="pct"/>
            <w:tcBorders>
              <w:top w:val="single" w:sz="6" w:space="0" w:color="auto"/>
              <w:left w:val="single" w:sz="6" w:space="0" w:color="auto"/>
              <w:bottom w:val="single" w:sz="6" w:space="0" w:color="auto"/>
              <w:right w:val="single" w:sz="6" w:space="0" w:color="auto"/>
            </w:tcBorders>
            <w:shd w:val="clear" w:color="auto" w:fill="D9D9D9"/>
            <w:tcMar>
              <w:top w:w="0" w:type="dxa"/>
              <w:left w:w="105" w:type="dxa"/>
              <w:bottom w:w="0" w:type="dxa"/>
              <w:right w:w="105" w:type="dxa"/>
            </w:tcMar>
          </w:tcPr>
          <w:p w14:paraId="52AEDF94"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b/>
                <w:bCs/>
                <w:color w:val="17233F"/>
                <w:kern w:val="0"/>
                <w:sz w:val="18"/>
                <w:szCs w:val="18"/>
              </w:rPr>
              <w:t>缩写、术语</w:t>
            </w:r>
          </w:p>
        </w:tc>
        <w:tc>
          <w:tcPr>
            <w:tcW w:w="4234" w:type="pct"/>
            <w:tcBorders>
              <w:top w:val="single" w:sz="6" w:space="0" w:color="auto"/>
              <w:left w:val="nil"/>
              <w:bottom w:val="single" w:sz="6" w:space="0" w:color="auto"/>
              <w:right w:val="single" w:sz="6" w:space="0" w:color="auto"/>
            </w:tcBorders>
            <w:shd w:val="clear" w:color="auto" w:fill="D9D9D9"/>
            <w:tcMar>
              <w:top w:w="0" w:type="dxa"/>
              <w:left w:w="105" w:type="dxa"/>
              <w:bottom w:w="0" w:type="dxa"/>
              <w:right w:w="105" w:type="dxa"/>
            </w:tcMar>
          </w:tcPr>
          <w:p w14:paraId="19C4226F"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b/>
                <w:bCs/>
                <w:color w:val="17233F"/>
                <w:kern w:val="0"/>
                <w:sz w:val="18"/>
                <w:szCs w:val="18"/>
              </w:rPr>
              <w:t>解 释</w:t>
            </w:r>
          </w:p>
        </w:tc>
      </w:tr>
      <w:tr w:rsidR="000B2C8A" w14:paraId="6E50DB94" w14:textId="77777777">
        <w:tc>
          <w:tcPr>
            <w:tcW w:w="765"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38B1D8CE" w14:textId="77777777" w:rsidR="000B2C8A" w:rsidRDefault="008530F4">
            <w:pPr>
              <w:widowControl/>
              <w:wordWrap w:val="0"/>
              <w:ind w:firstLineChars="0" w:firstLine="0"/>
              <w:jc w:val="left"/>
              <w:rPr>
                <w:rFonts w:ascii="Helvetica" w:hAnsi="Helvetica" w:cs="Helvetica"/>
                <w:color w:val="333333"/>
                <w:kern w:val="0"/>
                <w:sz w:val="24"/>
              </w:rPr>
            </w:pPr>
            <w:r>
              <w:rPr>
                <w:rFonts w:hint="eastAsia"/>
                <w:color w:val="17233F"/>
                <w:kern w:val="0"/>
                <w:sz w:val="18"/>
                <w:szCs w:val="18"/>
              </w:rPr>
              <w:t>黑盒测试</w:t>
            </w:r>
          </w:p>
        </w:tc>
        <w:tc>
          <w:tcPr>
            <w:tcW w:w="4234"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19D7291C" w14:textId="77777777" w:rsidR="000B2C8A" w:rsidRDefault="008530F4">
            <w:pPr>
              <w:widowControl/>
              <w:wordWrap w:val="0"/>
              <w:ind w:firstLineChars="0" w:firstLine="0"/>
              <w:jc w:val="left"/>
              <w:rPr>
                <w:rFonts w:ascii="Helvetica" w:hAnsi="Helvetica" w:cs="Helvetica"/>
                <w:color w:val="333333"/>
                <w:kern w:val="0"/>
                <w:sz w:val="24"/>
              </w:rPr>
            </w:pPr>
            <w:r>
              <w:rPr>
                <w:rFonts w:ascii="Arial" w:hAnsi="Arial" w:cs="Arial"/>
                <w:color w:val="202124"/>
                <w:sz w:val="19"/>
                <w:szCs w:val="19"/>
                <w:shd w:val="clear" w:color="auto" w:fill="FFFFFF"/>
              </w:rPr>
              <w:t>在完全不考虑程序内部结构和内部特性的情况下，在程序接口进行测试，</w:t>
            </w:r>
          </w:p>
        </w:tc>
      </w:tr>
      <w:tr w:rsidR="000B2C8A" w14:paraId="5443AEAB" w14:textId="77777777">
        <w:tc>
          <w:tcPr>
            <w:tcW w:w="765"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2F04B6C0" w14:textId="77777777" w:rsidR="000B2C8A" w:rsidRDefault="008530F4">
            <w:pPr>
              <w:widowControl/>
              <w:wordWrap w:val="0"/>
              <w:ind w:firstLineChars="0" w:firstLine="0"/>
              <w:jc w:val="left"/>
              <w:rPr>
                <w:rFonts w:ascii="Helvetica" w:hAnsi="Helvetica" w:cs="Helvetica"/>
                <w:color w:val="333333"/>
                <w:kern w:val="0"/>
                <w:sz w:val="24"/>
              </w:rPr>
            </w:pPr>
            <w:r>
              <w:rPr>
                <w:rFonts w:hint="eastAsia"/>
                <w:color w:val="17233F"/>
                <w:kern w:val="0"/>
                <w:sz w:val="18"/>
                <w:szCs w:val="18"/>
              </w:rPr>
              <w:t>白盒测试</w:t>
            </w:r>
          </w:p>
        </w:tc>
        <w:tc>
          <w:tcPr>
            <w:tcW w:w="4234"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62E3B27F" w14:textId="77777777" w:rsidR="000B2C8A" w:rsidRDefault="008530F4">
            <w:pPr>
              <w:widowControl/>
              <w:wordWrap w:val="0"/>
              <w:ind w:firstLineChars="0" w:firstLine="0"/>
              <w:jc w:val="left"/>
              <w:rPr>
                <w:rFonts w:ascii="Helvetica" w:hAnsi="Helvetica" w:cs="Helvetica"/>
                <w:color w:val="333333"/>
                <w:kern w:val="0"/>
                <w:sz w:val="24"/>
              </w:rPr>
            </w:pPr>
            <w:r>
              <w:rPr>
                <w:rFonts w:ascii="Arial" w:hAnsi="Arial" w:cs="Arial"/>
                <w:color w:val="202124"/>
                <w:sz w:val="19"/>
                <w:szCs w:val="19"/>
                <w:shd w:val="clear" w:color="auto" w:fill="FFFFFF"/>
              </w:rPr>
              <w:t>清楚盒子内部的东西以及里面是如何运作的</w:t>
            </w:r>
            <w:r>
              <w:rPr>
                <w:rFonts w:ascii="Arial" w:hAnsi="Arial" w:cs="Arial" w:hint="eastAsia"/>
                <w:color w:val="202124"/>
                <w:sz w:val="19"/>
                <w:szCs w:val="19"/>
                <w:shd w:val="clear" w:color="auto" w:fill="FFFFFF"/>
              </w:rPr>
              <w:t>情况下进行程序测试</w:t>
            </w:r>
          </w:p>
        </w:tc>
      </w:tr>
      <w:tr w:rsidR="000B2C8A" w14:paraId="4EED555D" w14:textId="77777777">
        <w:tc>
          <w:tcPr>
            <w:tcW w:w="765"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4390AB9D" w14:textId="77777777" w:rsidR="000B2C8A" w:rsidRDefault="008530F4">
            <w:pPr>
              <w:widowControl/>
              <w:wordWrap w:val="0"/>
              <w:ind w:firstLineChars="0" w:firstLine="0"/>
              <w:jc w:val="left"/>
              <w:rPr>
                <w:rFonts w:ascii="Helvetica" w:hAnsi="Helvetica" w:cs="Helvetica"/>
                <w:color w:val="333333"/>
                <w:kern w:val="0"/>
                <w:sz w:val="24"/>
              </w:rPr>
            </w:pPr>
            <w:r>
              <w:rPr>
                <w:rFonts w:hint="eastAsia"/>
                <w:color w:val="17233F"/>
                <w:kern w:val="0"/>
                <w:sz w:val="18"/>
                <w:szCs w:val="18"/>
              </w:rPr>
              <w:t>等价类划分</w:t>
            </w:r>
          </w:p>
        </w:tc>
        <w:tc>
          <w:tcPr>
            <w:tcW w:w="4234"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2014898B" w14:textId="77777777" w:rsidR="000B2C8A" w:rsidRDefault="008530F4">
            <w:pPr>
              <w:widowControl/>
              <w:wordWrap w:val="0"/>
              <w:ind w:firstLineChars="0" w:firstLine="0"/>
              <w:jc w:val="left"/>
              <w:rPr>
                <w:rFonts w:ascii="Helvetica" w:hAnsi="Helvetica" w:cs="Helvetica"/>
                <w:color w:val="333333"/>
                <w:kern w:val="0"/>
                <w:sz w:val="24"/>
              </w:rPr>
            </w:pPr>
            <w:r>
              <w:rPr>
                <w:rFonts w:ascii="Arial" w:hAnsi="Arial" w:cs="Arial"/>
                <w:color w:val="202124"/>
                <w:sz w:val="19"/>
                <w:szCs w:val="19"/>
                <w:shd w:val="clear" w:color="auto" w:fill="FFFFFF"/>
              </w:rPr>
              <w:t>将程序所有可能的输入数据（有效的和无效的）划分成若干个等价类。</w:t>
            </w:r>
          </w:p>
        </w:tc>
      </w:tr>
    </w:tbl>
    <w:p w14:paraId="01F0AFA6" w14:textId="77777777" w:rsidR="000B2C8A" w:rsidRDefault="008530F4">
      <w:pPr>
        <w:keepNext/>
        <w:keepLines/>
        <w:spacing w:before="340" w:after="330" w:line="576" w:lineRule="auto"/>
        <w:ind w:firstLineChars="0" w:firstLine="0"/>
        <w:jc w:val="left"/>
        <w:outlineLvl w:val="0"/>
        <w:rPr>
          <w:b/>
          <w:bCs/>
          <w:kern w:val="44"/>
          <w:sz w:val="28"/>
          <w:szCs w:val="44"/>
        </w:rPr>
      </w:pPr>
      <w:bookmarkStart w:id="99" w:name="_Toc75634804"/>
      <w:r>
        <w:rPr>
          <w:rFonts w:hint="eastAsia"/>
          <w:b/>
          <w:bCs/>
          <w:kern w:val="44"/>
          <w:sz w:val="28"/>
          <w:szCs w:val="44"/>
        </w:rPr>
        <w:t>1</w:t>
      </w:r>
      <w:r>
        <w:rPr>
          <w:b/>
          <w:bCs/>
          <w:kern w:val="44"/>
          <w:sz w:val="28"/>
          <w:szCs w:val="44"/>
        </w:rPr>
        <w:t>. </w:t>
      </w:r>
      <w:r>
        <w:rPr>
          <w:b/>
          <w:bCs/>
          <w:kern w:val="44"/>
          <w:sz w:val="28"/>
          <w:szCs w:val="44"/>
        </w:rPr>
        <w:t>接口－路径测试用例</w:t>
      </w:r>
      <w:bookmarkEnd w:id="99"/>
    </w:p>
    <w:p w14:paraId="098F2523"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00" w:name="_Toc75634805"/>
      <w:r>
        <w:rPr>
          <w:rFonts w:ascii="Arial" w:eastAsia="黑体" w:hAnsi="Arial" w:hint="eastAsia"/>
          <w:b/>
          <w:bCs/>
          <w:sz w:val="24"/>
          <w:szCs w:val="32"/>
        </w:rPr>
        <w:t>1</w:t>
      </w:r>
      <w:r>
        <w:rPr>
          <w:rFonts w:ascii="Arial" w:eastAsia="黑体" w:hAnsi="Arial"/>
          <w:b/>
          <w:bCs/>
          <w:sz w:val="24"/>
          <w:szCs w:val="32"/>
        </w:rPr>
        <w:t>.1 </w:t>
      </w:r>
      <w:r>
        <w:rPr>
          <w:rFonts w:ascii="Arial" w:eastAsia="黑体" w:hAnsi="Arial"/>
          <w:b/>
          <w:bCs/>
          <w:sz w:val="24"/>
          <w:szCs w:val="32"/>
        </w:rPr>
        <w:t>被测试对象（单元）的介绍</w:t>
      </w:r>
      <w:bookmarkEnd w:id="100"/>
    </w:p>
    <w:p w14:paraId="53905B2D" w14:textId="77777777" w:rsidR="000B2C8A" w:rsidRDefault="008530F4">
      <w:pPr>
        <w:pStyle w:val="20"/>
        <w:ind w:leftChars="0" w:left="0" w:firstLineChars="0"/>
      </w:pPr>
      <w:r>
        <w:rPr>
          <w:rFonts w:hint="eastAsia"/>
        </w:rPr>
        <w:t>测试用于判断点击事件后是否需要隐藏光标软键盘的函数。该函数首先判断是否是点击事件，若为点击事件则获取当前焦点所在，若当前焦点处于</w:t>
      </w:r>
      <w:proofErr w:type="spellStart"/>
      <w:r>
        <w:rPr>
          <w:rFonts w:hint="eastAsia"/>
        </w:rPr>
        <w:t>EditText</w:t>
      </w:r>
      <w:proofErr w:type="spellEnd"/>
      <w:r>
        <w:rPr>
          <w:rFonts w:hint="eastAsia"/>
        </w:rPr>
        <w:t>控件内，则隐藏光标和键盘，同时保存内容。</w:t>
      </w:r>
    </w:p>
    <w:p w14:paraId="6406A54D" w14:textId="77777777" w:rsidR="000B2C8A" w:rsidRDefault="000B2C8A">
      <w:pPr>
        <w:pStyle w:val="20"/>
        <w:ind w:leftChars="0" w:left="0" w:firstLineChars="0"/>
      </w:pPr>
    </w:p>
    <w:p w14:paraId="6E007554" w14:textId="77777777" w:rsidR="000B2C8A" w:rsidRDefault="008530F4">
      <w:pPr>
        <w:pStyle w:val="20"/>
        <w:ind w:leftChars="0" w:left="0" w:firstLineChars="0" w:firstLine="0"/>
      </w:pPr>
      <w:r>
        <w:rPr>
          <w:rFonts w:hint="eastAsia"/>
        </w:rPr>
        <w:t>函数具体代码如下：代码</w:t>
      </w:r>
      <w:r>
        <w:rPr>
          <w:rFonts w:hint="eastAsia"/>
        </w:rPr>
        <w:t>1-1</w:t>
      </w:r>
    </w:p>
    <w:tbl>
      <w:tblPr>
        <w:tblStyle w:val="af4"/>
        <w:tblW w:w="0" w:type="auto"/>
        <w:tblLook w:val="04A0" w:firstRow="1" w:lastRow="0" w:firstColumn="1" w:lastColumn="0" w:noHBand="0" w:noVBand="1"/>
      </w:tblPr>
      <w:tblGrid>
        <w:gridCol w:w="8522"/>
      </w:tblGrid>
      <w:tr w:rsidR="000B2C8A" w14:paraId="655A4177" w14:textId="77777777">
        <w:tc>
          <w:tcPr>
            <w:tcW w:w="8522" w:type="dxa"/>
          </w:tcPr>
          <w:p w14:paraId="22A2091C" w14:textId="77777777" w:rsidR="000B2C8A" w:rsidRDefault="008530F4">
            <w:pPr>
              <w:pStyle w:val="20"/>
              <w:ind w:firstLine="360"/>
              <w:rPr>
                <w:rFonts w:eastAsia="黑体"/>
                <w:sz w:val="18"/>
                <w:szCs w:val="18"/>
              </w:rPr>
            </w:pPr>
            <w:r>
              <w:rPr>
                <w:rFonts w:eastAsia="黑体"/>
                <w:sz w:val="18"/>
                <w:szCs w:val="18"/>
              </w:rPr>
              <w:t>/**</w:t>
            </w:r>
          </w:p>
          <w:p w14:paraId="3D4438BC" w14:textId="77777777" w:rsidR="000B2C8A" w:rsidRDefault="008530F4">
            <w:pPr>
              <w:pStyle w:val="20"/>
              <w:ind w:firstLine="360"/>
              <w:rPr>
                <w:rFonts w:eastAsia="黑体"/>
                <w:sz w:val="18"/>
                <w:szCs w:val="18"/>
              </w:rPr>
            </w:pPr>
            <w:r>
              <w:rPr>
                <w:rFonts w:eastAsia="黑体"/>
                <w:sz w:val="18"/>
                <w:szCs w:val="18"/>
              </w:rPr>
              <w:t xml:space="preserve">     * </w:t>
            </w:r>
            <w:r>
              <w:rPr>
                <w:rFonts w:eastAsia="黑体"/>
                <w:sz w:val="18"/>
                <w:szCs w:val="18"/>
              </w:rPr>
              <w:t>获取点击事件</w:t>
            </w:r>
          </w:p>
          <w:p w14:paraId="7D415BA9" w14:textId="77777777" w:rsidR="000B2C8A" w:rsidRDefault="008530F4">
            <w:pPr>
              <w:pStyle w:val="20"/>
              <w:ind w:firstLine="360"/>
              <w:rPr>
                <w:rFonts w:eastAsia="黑体"/>
                <w:sz w:val="18"/>
                <w:szCs w:val="18"/>
              </w:rPr>
            </w:pPr>
            <w:r>
              <w:rPr>
                <w:rFonts w:eastAsia="黑体"/>
                <w:sz w:val="18"/>
                <w:szCs w:val="18"/>
              </w:rPr>
              <w:t xml:space="preserve">     */</w:t>
            </w:r>
          </w:p>
          <w:p w14:paraId="4F665AA7" w14:textId="77777777" w:rsidR="000B2C8A" w:rsidRDefault="008530F4">
            <w:pPr>
              <w:pStyle w:val="20"/>
              <w:ind w:firstLine="360"/>
              <w:rPr>
                <w:rFonts w:eastAsia="黑体"/>
                <w:sz w:val="18"/>
                <w:szCs w:val="18"/>
              </w:rPr>
            </w:pPr>
            <w:r>
              <w:rPr>
                <w:rFonts w:eastAsia="黑体"/>
                <w:sz w:val="18"/>
                <w:szCs w:val="18"/>
              </w:rPr>
              <w:t xml:space="preserve">    @Override</w:t>
            </w:r>
          </w:p>
          <w:p w14:paraId="24B0A70A" w14:textId="77777777" w:rsidR="000B2C8A" w:rsidRDefault="008530F4">
            <w:pPr>
              <w:pStyle w:val="20"/>
              <w:ind w:firstLine="360"/>
              <w:rPr>
                <w:rFonts w:eastAsia="黑体"/>
                <w:sz w:val="18"/>
                <w:szCs w:val="18"/>
              </w:rPr>
            </w:pPr>
            <w:r>
              <w:rPr>
                <w:rFonts w:eastAsia="黑体"/>
                <w:sz w:val="18"/>
                <w:szCs w:val="18"/>
              </w:rPr>
              <w:t xml:space="preserve">    public </w:t>
            </w:r>
            <w:proofErr w:type="spellStart"/>
            <w:r>
              <w:rPr>
                <w:rFonts w:eastAsia="黑体"/>
                <w:sz w:val="18"/>
                <w:szCs w:val="18"/>
              </w:rPr>
              <w:t>boolean</w:t>
            </w:r>
            <w:proofErr w:type="spellEnd"/>
            <w:r>
              <w:rPr>
                <w:rFonts w:eastAsia="黑体"/>
                <w:sz w:val="18"/>
                <w:szCs w:val="18"/>
              </w:rPr>
              <w:t xml:space="preserve"> </w:t>
            </w:r>
            <w:proofErr w:type="spellStart"/>
            <w:r>
              <w:rPr>
                <w:rFonts w:eastAsia="黑体"/>
                <w:sz w:val="18"/>
                <w:szCs w:val="18"/>
              </w:rPr>
              <w:t>dispatchTouchEvent</w:t>
            </w:r>
            <w:proofErr w:type="spellEnd"/>
            <w:r>
              <w:rPr>
                <w:rFonts w:eastAsia="黑体"/>
                <w:sz w:val="18"/>
                <w:szCs w:val="18"/>
              </w:rPr>
              <w:t>(</w:t>
            </w:r>
            <w:proofErr w:type="spellStart"/>
            <w:r>
              <w:rPr>
                <w:rFonts w:eastAsia="黑体"/>
                <w:sz w:val="18"/>
                <w:szCs w:val="18"/>
              </w:rPr>
              <w:t>MotionEvent</w:t>
            </w:r>
            <w:proofErr w:type="spellEnd"/>
            <w:r>
              <w:rPr>
                <w:rFonts w:eastAsia="黑体"/>
                <w:sz w:val="18"/>
                <w:szCs w:val="18"/>
              </w:rPr>
              <w:t xml:space="preserve"> </w:t>
            </w:r>
            <w:proofErr w:type="spellStart"/>
            <w:r>
              <w:rPr>
                <w:rFonts w:eastAsia="黑体"/>
                <w:sz w:val="18"/>
                <w:szCs w:val="18"/>
              </w:rPr>
              <w:t>ev</w:t>
            </w:r>
            <w:proofErr w:type="spellEnd"/>
            <w:r>
              <w:rPr>
                <w:rFonts w:eastAsia="黑体"/>
                <w:sz w:val="18"/>
                <w:szCs w:val="18"/>
              </w:rPr>
              <w:t>) {</w:t>
            </w:r>
          </w:p>
          <w:p w14:paraId="2804F377" w14:textId="77777777" w:rsidR="000B2C8A" w:rsidRDefault="008530F4">
            <w:pPr>
              <w:pStyle w:val="20"/>
              <w:ind w:firstLine="360"/>
              <w:rPr>
                <w:rFonts w:eastAsia="黑体"/>
                <w:sz w:val="18"/>
                <w:szCs w:val="18"/>
              </w:rPr>
            </w:pPr>
            <w:r>
              <w:rPr>
                <w:rFonts w:eastAsia="黑体"/>
                <w:sz w:val="18"/>
                <w:szCs w:val="18"/>
              </w:rPr>
              <w:lastRenderedPageBreak/>
              <w:t xml:space="preserve">        if (</w:t>
            </w:r>
            <w:proofErr w:type="spellStart"/>
            <w:r>
              <w:rPr>
                <w:rFonts w:eastAsia="黑体"/>
                <w:sz w:val="18"/>
                <w:szCs w:val="18"/>
              </w:rPr>
              <w:t>ev.getAction</w:t>
            </w:r>
            <w:proofErr w:type="spellEnd"/>
            <w:r>
              <w:rPr>
                <w:rFonts w:eastAsia="黑体"/>
                <w:sz w:val="18"/>
                <w:szCs w:val="18"/>
              </w:rPr>
              <w:t xml:space="preserve">() == </w:t>
            </w:r>
            <w:proofErr w:type="spellStart"/>
            <w:r>
              <w:rPr>
                <w:rFonts w:eastAsia="黑体"/>
                <w:sz w:val="18"/>
                <w:szCs w:val="18"/>
              </w:rPr>
              <w:t>MotionEvent.ACTION_DOWN</w:t>
            </w:r>
            <w:proofErr w:type="spellEnd"/>
            <w:r>
              <w:rPr>
                <w:rFonts w:eastAsia="黑体"/>
                <w:sz w:val="18"/>
                <w:szCs w:val="18"/>
              </w:rPr>
              <w:t>) {</w:t>
            </w:r>
          </w:p>
          <w:p w14:paraId="60FCE4FC" w14:textId="77777777" w:rsidR="000B2C8A" w:rsidRDefault="008530F4">
            <w:pPr>
              <w:pStyle w:val="20"/>
              <w:ind w:firstLine="360"/>
              <w:rPr>
                <w:rFonts w:eastAsia="黑体"/>
                <w:sz w:val="18"/>
                <w:szCs w:val="18"/>
              </w:rPr>
            </w:pPr>
            <w:r>
              <w:rPr>
                <w:rFonts w:eastAsia="黑体"/>
                <w:sz w:val="18"/>
                <w:szCs w:val="18"/>
              </w:rPr>
              <w:t xml:space="preserve">            View </w:t>
            </w:r>
            <w:proofErr w:type="spellStart"/>
            <w:r>
              <w:rPr>
                <w:rFonts w:eastAsia="黑体"/>
                <w:sz w:val="18"/>
                <w:szCs w:val="18"/>
              </w:rPr>
              <w:t>view</w:t>
            </w:r>
            <w:proofErr w:type="spellEnd"/>
            <w:r>
              <w:rPr>
                <w:rFonts w:eastAsia="黑体"/>
                <w:sz w:val="18"/>
                <w:szCs w:val="18"/>
              </w:rPr>
              <w:t xml:space="preserve"> = </w:t>
            </w:r>
            <w:proofErr w:type="spellStart"/>
            <w:r>
              <w:rPr>
                <w:rFonts w:eastAsia="黑体"/>
                <w:sz w:val="18"/>
                <w:szCs w:val="18"/>
              </w:rPr>
              <w:t>getCurrentFocus</w:t>
            </w:r>
            <w:proofErr w:type="spellEnd"/>
            <w:r>
              <w:rPr>
                <w:rFonts w:eastAsia="黑体"/>
                <w:sz w:val="18"/>
                <w:szCs w:val="18"/>
              </w:rPr>
              <w:t>();</w:t>
            </w:r>
          </w:p>
          <w:p w14:paraId="60E97FB2" w14:textId="77777777" w:rsidR="000B2C8A" w:rsidRDefault="008530F4">
            <w:pPr>
              <w:pStyle w:val="20"/>
              <w:ind w:firstLine="360"/>
              <w:rPr>
                <w:rFonts w:eastAsia="黑体"/>
                <w:sz w:val="18"/>
                <w:szCs w:val="18"/>
              </w:rPr>
            </w:pPr>
            <w:r>
              <w:rPr>
                <w:rFonts w:eastAsia="黑体"/>
                <w:sz w:val="18"/>
                <w:szCs w:val="18"/>
              </w:rPr>
              <w:t xml:space="preserve">            //</w:t>
            </w:r>
            <w:r>
              <w:rPr>
                <w:rFonts w:eastAsia="黑体"/>
                <w:sz w:val="18"/>
                <w:szCs w:val="18"/>
              </w:rPr>
              <w:t>如果点击在非</w:t>
            </w:r>
            <w:proofErr w:type="spellStart"/>
            <w:r>
              <w:rPr>
                <w:rFonts w:eastAsia="黑体"/>
                <w:sz w:val="18"/>
                <w:szCs w:val="18"/>
              </w:rPr>
              <w:t>EditView</w:t>
            </w:r>
            <w:proofErr w:type="spellEnd"/>
            <w:r>
              <w:rPr>
                <w:rFonts w:eastAsia="黑体"/>
                <w:sz w:val="18"/>
                <w:szCs w:val="18"/>
              </w:rPr>
              <w:t>位置，隐藏光标和键盘，同时保存修改后的内容</w:t>
            </w:r>
          </w:p>
          <w:p w14:paraId="78D4BBEF" w14:textId="77777777" w:rsidR="000B2C8A" w:rsidRDefault="008530F4">
            <w:pPr>
              <w:pStyle w:val="20"/>
              <w:ind w:firstLine="360"/>
              <w:rPr>
                <w:rFonts w:eastAsia="黑体"/>
                <w:sz w:val="18"/>
                <w:szCs w:val="18"/>
              </w:rPr>
            </w:pPr>
            <w:r>
              <w:rPr>
                <w:rFonts w:eastAsia="黑体"/>
                <w:sz w:val="18"/>
                <w:szCs w:val="18"/>
              </w:rPr>
              <w:t xml:space="preserve">            if (</w:t>
            </w:r>
            <w:proofErr w:type="spellStart"/>
            <w:r>
              <w:rPr>
                <w:rFonts w:eastAsia="黑体"/>
                <w:sz w:val="18"/>
                <w:szCs w:val="18"/>
              </w:rPr>
              <w:t>isHideInput</w:t>
            </w:r>
            <w:proofErr w:type="spellEnd"/>
            <w:r>
              <w:rPr>
                <w:rFonts w:eastAsia="黑体"/>
                <w:sz w:val="18"/>
                <w:szCs w:val="18"/>
              </w:rPr>
              <w:t xml:space="preserve">(view, </w:t>
            </w:r>
            <w:proofErr w:type="spellStart"/>
            <w:r>
              <w:rPr>
                <w:rFonts w:eastAsia="黑体"/>
                <w:sz w:val="18"/>
                <w:szCs w:val="18"/>
              </w:rPr>
              <w:t>ev</w:t>
            </w:r>
            <w:proofErr w:type="spellEnd"/>
            <w:r>
              <w:rPr>
                <w:rFonts w:eastAsia="黑体"/>
                <w:sz w:val="18"/>
                <w:szCs w:val="18"/>
              </w:rPr>
              <w:t>)) {</w:t>
            </w:r>
          </w:p>
          <w:p w14:paraId="143AABB9" w14:textId="77777777" w:rsidR="000B2C8A" w:rsidRDefault="008530F4">
            <w:pPr>
              <w:pStyle w:val="20"/>
              <w:ind w:firstLine="360"/>
              <w:rPr>
                <w:rFonts w:eastAsia="黑体"/>
                <w:sz w:val="18"/>
                <w:szCs w:val="18"/>
              </w:rPr>
            </w:pPr>
            <w:r>
              <w:rPr>
                <w:rFonts w:eastAsia="黑体"/>
                <w:sz w:val="18"/>
                <w:szCs w:val="18"/>
              </w:rPr>
              <w:t xml:space="preserve">                </w:t>
            </w:r>
            <w:proofErr w:type="spellStart"/>
            <w:r>
              <w:rPr>
                <w:rFonts w:eastAsia="黑体"/>
                <w:sz w:val="18"/>
                <w:szCs w:val="18"/>
              </w:rPr>
              <w:t>HideSoftInput</w:t>
            </w:r>
            <w:proofErr w:type="spellEnd"/>
            <w:r>
              <w:rPr>
                <w:rFonts w:eastAsia="黑体"/>
                <w:sz w:val="18"/>
                <w:szCs w:val="18"/>
              </w:rPr>
              <w:t>(</w:t>
            </w:r>
            <w:proofErr w:type="spellStart"/>
            <w:r>
              <w:rPr>
                <w:rFonts w:eastAsia="黑体"/>
                <w:sz w:val="18"/>
                <w:szCs w:val="18"/>
              </w:rPr>
              <w:t>view.getWindowToken</w:t>
            </w:r>
            <w:proofErr w:type="spellEnd"/>
            <w:r>
              <w:rPr>
                <w:rFonts w:eastAsia="黑体"/>
                <w:sz w:val="18"/>
                <w:szCs w:val="18"/>
              </w:rPr>
              <w:t>());</w:t>
            </w:r>
          </w:p>
          <w:p w14:paraId="29DAA144" w14:textId="77777777" w:rsidR="000B2C8A" w:rsidRDefault="008530F4">
            <w:pPr>
              <w:pStyle w:val="20"/>
              <w:ind w:firstLine="360"/>
              <w:rPr>
                <w:rFonts w:eastAsia="黑体"/>
                <w:sz w:val="18"/>
                <w:szCs w:val="18"/>
              </w:rPr>
            </w:pPr>
            <w:r>
              <w:rPr>
                <w:rFonts w:eastAsia="黑体"/>
                <w:sz w:val="18"/>
                <w:szCs w:val="18"/>
              </w:rPr>
              <w:t xml:space="preserve">                </w:t>
            </w:r>
            <w:proofErr w:type="spellStart"/>
            <w:r>
              <w:rPr>
                <w:rFonts w:eastAsia="黑体"/>
                <w:sz w:val="18"/>
                <w:szCs w:val="18"/>
              </w:rPr>
              <w:t>view.clearFocus</w:t>
            </w:r>
            <w:proofErr w:type="spellEnd"/>
            <w:r>
              <w:rPr>
                <w:rFonts w:eastAsia="黑体"/>
                <w:sz w:val="18"/>
                <w:szCs w:val="18"/>
              </w:rPr>
              <w:t>();</w:t>
            </w:r>
          </w:p>
          <w:p w14:paraId="43696500" w14:textId="77777777" w:rsidR="000B2C8A" w:rsidRDefault="008530F4">
            <w:pPr>
              <w:pStyle w:val="20"/>
              <w:ind w:firstLine="360"/>
              <w:rPr>
                <w:rFonts w:eastAsia="黑体"/>
                <w:sz w:val="18"/>
                <w:szCs w:val="18"/>
              </w:rPr>
            </w:pPr>
            <w:r>
              <w:rPr>
                <w:rFonts w:eastAsia="黑体"/>
                <w:sz w:val="18"/>
                <w:szCs w:val="18"/>
              </w:rPr>
              <w:t xml:space="preserve">                </w:t>
            </w:r>
            <w:proofErr w:type="spellStart"/>
            <w:r>
              <w:rPr>
                <w:rFonts w:eastAsia="黑体"/>
                <w:sz w:val="18"/>
                <w:szCs w:val="18"/>
              </w:rPr>
              <w:t>sharedPreferencesUtils.putString</w:t>
            </w:r>
            <w:proofErr w:type="spellEnd"/>
            <w:r>
              <w:rPr>
                <w:rFonts w:eastAsia="黑体"/>
                <w:sz w:val="18"/>
                <w:szCs w:val="18"/>
              </w:rPr>
              <w:t>(</w:t>
            </w:r>
            <w:proofErr w:type="spellStart"/>
            <w:r>
              <w:rPr>
                <w:rFonts w:eastAsia="黑体"/>
                <w:sz w:val="18"/>
                <w:szCs w:val="18"/>
              </w:rPr>
              <w:t>view.getId</w:t>
            </w:r>
            <w:proofErr w:type="spellEnd"/>
            <w:r>
              <w:rPr>
                <w:rFonts w:eastAsia="黑体"/>
                <w:sz w:val="18"/>
                <w:szCs w:val="18"/>
              </w:rPr>
              <w:t>() + "",((</w:t>
            </w:r>
            <w:proofErr w:type="spellStart"/>
            <w:r>
              <w:rPr>
                <w:rFonts w:eastAsia="黑体"/>
                <w:sz w:val="18"/>
                <w:szCs w:val="18"/>
              </w:rPr>
              <w:t>EditText</w:t>
            </w:r>
            <w:proofErr w:type="spellEnd"/>
            <w:r>
              <w:rPr>
                <w:rFonts w:eastAsia="黑体"/>
                <w:sz w:val="18"/>
                <w:szCs w:val="18"/>
              </w:rPr>
              <w:t>)view).</w:t>
            </w:r>
            <w:proofErr w:type="spellStart"/>
            <w:r>
              <w:rPr>
                <w:rFonts w:eastAsia="黑体"/>
                <w:sz w:val="18"/>
                <w:szCs w:val="18"/>
              </w:rPr>
              <w:t>getText</w:t>
            </w:r>
            <w:proofErr w:type="spellEnd"/>
            <w:r>
              <w:rPr>
                <w:rFonts w:eastAsia="黑体"/>
                <w:sz w:val="18"/>
                <w:szCs w:val="18"/>
              </w:rPr>
              <w:t>().</w:t>
            </w:r>
            <w:proofErr w:type="spellStart"/>
            <w:r>
              <w:rPr>
                <w:rFonts w:eastAsia="黑体"/>
                <w:sz w:val="18"/>
                <w:szCs w:val="18"/>
              </w:rPr>
              <w:t>toString</w:t>
            </w:r>
            <w:proofErr w:type="spellEnd"/>
            <w:r>
              <w:rPr>
                <w:rFonts w:eastAsia="黑体"/>
                <w:sz w:val="18"/>
                <w:szCs w:val="18"/>
              </w:rPr>
              <w:t>());</w:t>
            </w:r>
          </w:p>
          <w:p w14:paraId="3D548CCA" w14:textId="77777777" w:rsidR="000B2C8A" w:rsidRDefault="008530F4">
            <w:pPr>
              <w:pStyle w:val="20"/>
              <w:ind w:firstLine="360"/>
              <w:rPr>
                <w:rFonts w:eastAsia="黑体"/>
                <w:sz w:val="18"/>
                <w:szCs w:val="18"/>
              </w:rPr>
            </w:pPr>
            <w:r>
              <w:rPr>
                <w:rFonts w:eastAsia="黑体"/>
                <w:sz w:val="18"/>
                <w:szCs w:val="18"/>
              </w:rPr>
              <w:t xml:space="preserve">            }</w:t>
            </w:r>
          </w:p>
          <w:p w14:paraId="6FA9E86A" w14:textId="77777777" w:rsidR="000B2C8A" w:rsidRDefault="008530F4">
            <w:pPr>
              <w:pStyle w:val="20"/>
              <w:ind w:firstLine="360"/>
              <w:rPr>
                <w:rFonts w:eastAsia="黑体"/>
                <w:sz w:val="18"/>
                <w:szCs w:val="18"/>
              </w:rPr>
            </w:pPr>
            <w:r>
              <w:rPr>
                <w:rFonts w:eastAsia="黑体"/>
                <w:sz w:val="18"/>
                <w:szCs w:val="18"/>
              </w:rPr>
              <w:t xml:space="preserve">        }</w:t>
            </w:r>
          </w:p>
          <w:p w14:paraId="64460BD6" w14:textId="77777777" w:rsidR="000B2C8A" w:rsidRDefault="008530F4">
            <w:pPr>
              <w:pStyle w:val="20"/>
              <w:ind w:firstLine="360"/>
              <w:rPr>
                <w:rFonts w:eastAsia="黑体"/>
                <w:sz w:val="18"/>
                <w:szCs w:val="18"/>
              </w:rPr>
            </w:pPr>
            <w:r>
              <w:rPr>
                <w:rFonts w:eastAsia="黑体"/>
                <w:sz w:val="18"/>
                <w:szCs w:val="18"/>
              </w:rPr>
              <w:t xml:space="preserve">        return </w:t>
            </w:r>
            <w:proofErr w:type="spellStart"/>
            <w:r>
              <w:rPr>
                <w:rFonts w:eastAsia="黑体"/>
                <w:sz w:val="18"/>
                <w:szCs w:val="18"/>
              </w:rPr>
              <w:t>super.dispatchTouchEvent</w:t>
            </w:r>
            <w:proofErr w:type="spellEnd"/>
            <w:r>
              <w:rPr>
                <w:rFonts w:eastAsia="黑体"/>
                <w:sz w:val="18"/>
                <w:szCs w:val="18"/>
              </w:rPr>
              <w:t>(</w:t>
            </w:r>
            <w:proofErr w:type="spellStart"/>
            <w:r>
              <w:rPr>
                <w:rFonts w:eastAsia="黑体"/>
                <w:sz w:val="18"/>
                <w:szCs w:val="18"/>
              </w:rPr>
              <w:t>ev</w:t>
            </w:r>
            <w:proofErr w:type="spellEnd"/>
            <w:r>
              <w:rPr>
                <w:rFonts w:eastAsia="黑体"/>
                <w:sz w:val="18"/>
                <w:szCs w:val="18"/>
              </w:rPr>
              <w:t>);</w:t>
            </w:r>
          </w:p>
          <w:p w14:paraId="6E410F25" w14:textId="77777777" w:rsidR="000B2C8A" w:rsidRDefault="008530F4">
            <w:pPr>
              <w:pStyle w:val="20"/>
              <w:ind w:firstLine="360"/>
              <w:rPr>
                <w:rFonts w:eastAsia="黑体"/>
                <w:sz w:val="18"/>
                <w:szCs w:val="18"/>
              </w:rPr>
            </w:pPr>
            <w:r>
              <w:rPr>
                <w:rFonts w:eastAsia="黑体"/>
                <w:sz w:val="18"/>
                <w:szCs w:val="18"/>
              </w:rPr>
              <w:t xml:space="preserve">    }</w:t>
            </w:r>
          </w:p>
          <w:p w14:paraId="50EEE8B0" w14:textId="77777777" w:rsidR="000B2C8A" w:rsidRDefault="008530F4">
            <w:pPr>
              <w:pStyle w:val="20"/>
              <w:ind w:firstLine="360"/>
              <w:rPr>
                <w:rFonts w:eastAsia="黑体"/>
                <w:sz w:val="18"/>
                <w:szCs w:val="18"/>
              </w:rPr>
            </w:pPr>
            <w:r>
              <w:rPr>
                <w:rFonts w:eastAsia="黑体"/>
                <w:sz w:val="18"/>
                <w:szCs w:val="18"/>
              </w:rPr>
              <w:t xml:space="preserve">    /**</w:t>
            </w:r>
          </w:p>
          <w:p w14:paraId="786197A7" w14:textId="77777777" w:rsidR="000B2C8A" w:rsidRDefault="008530F4">
            <w:pPr>
              <w:pStyle w:val="20"/>
              <w:ind w:firstLine="360"/>
              <w:rPr>
                <w:rFonts w:eastAsia="黑体"/>
                <w:sz w:val="18"/>
                <w:szCs w:val="18"/>
              </w:rPr>
            </w:pPr>
            <w:r>
              <w:rPr>
                <w:rFonts w:eastAsia="黑体"/>
                <w:sz w:val="18"/>
                <w:szCs w:val="18"/>
              </w:rPr>
              <w:t xml:space="preserve">     * </w:t>
            </w:r>
            <w:r>
              <w:rPr>
                <w:rFonts w:eastAsia="黑体"/>
                <w:sz w:val="18"/>
                <w:szCs w:val="18"/>
              </w:rPr>
              <w:t>判定是否需要隐藏</w:t>
            </w:r>
          </w:p>
          <w:p w14:paraId="5303DB33" w14:textId="77777777" w:rsidR="000B2C8A" w:rsidRDefault="008530F4">
            <w:pPr>
              <w:pStyle w:val="20"/>
              <w:ind w:firstLine="360"/>
              <w:rPr>
                <w:rFonts w:eastAsia="黑体"/>
                <w:sz w:val="18"/>
                <w:szCs w:val="18"/>
              </w:rPr>
            </w:pPr>
            <w:r>
              <w:rPr>
                <w:rFonts w:eastAsia="黑体"/>
                <w:sz w:val="18"/>
                <w:szCs w:val="18"/>
              </w:rPr>
              <w:t xml:space="preserve">     */</w:t>
            </w:r>
          </w:p>
          <w:p w14:paraId="55FD2558" w14:textId="77777777" w:rsidR="000B2C8A" w:rsidRDefault="008530F4">
            <w:pPr>
              <w:pStyle w:val="20"/>
              <w:ind w:firstLine="360"/>
              <w:rPr>
                <w:rFonts w:eastAsia="黑体"/>
                <w:sz w:val="18"/>
                <w:szCs w:val="18"/>
              </w:rPr>
            </w:pPr>
            <w:r>
              <w:rPr>
                <w:rFonts w:eastAsia="黑体"/>
                <w:sz w:val="18"/>
                <w:szCs w:val="18"/>
              </w:rPr>
              <w:t xml:space="preserve">    private </w:t>
            </w:r>
            <w:proofErr w:type="spellStart"/>
            <w:r>
              <w:rPr>
                <w:rFonts w:eastAsia="黑体"/>
                <w:sz w:val="18"/>
                <w:szCs w:val="18"/>
              </w:rPr>
              <w:t>boolean</w:t>
            </w:r>
            <w:proofErr w:type="spellEnd"/>
            <w:r>
              <w:rPr>
                <w:rFonts w:eastAsia="黑体"/>
                <w:sz w:val="18"/>
                <w:szCs w:val="18"/>
              </w:rPr>
              <w:t xml:space="preserve"> </w:t>
            </w:r>
            <w:proofErr w:type="spellStart"/>
            <w:r>
              <w:rPr>
                <w:rFonts w:eastAsia="黑体"/>
                <w:sz w:val="18"/>
                <w:szCs w:val="18"/>
              </w:rPr>
              <w:t>isHideInput</w:t>
            </w:r>
            <w:proofErr w:type="spellEnd"/>
            <w:r>
              <w:rPr>
                <w:rFonts w:eastAsia="黑体"/>
                <w:sz w:val="18"/>
                <w:szCs w:val="18"/>
              </w:rPr>
              <w:t xml:space="preserve">(View v, </w:t>
            </w:r>
            <w:proofErr w:type="spellStart"/>
            <w:r>
              <w:rPr>
                <w:rFonts w:eastAsia="黑体"/>
                <w:sz w:val="18"/>
                <w:szCs w:val="18"/>
              </w:rPr>
              <w:t>MotionEvent</w:t>
            </w:r>
            <w:proofErr w:type="spellEnd"/>
            <w:r>
              <w:rPr>
                <w:rFonts w:eastAsia="黑体"/>
                <w:sz w:val="18"/>
                <w:szCs w:val="18"/>
              </w:rPr>
              <w:t xml:space="preserve"> </w:t>
            </w:r>
            <w:proofErr w:type="spellStart"/>
            <w:r>
              <w:rPr>
                <w:rFonts w:eastAsia="黑体"/>
                <w:sz w:val="18"/>
                <w:szCs w:val="18"/>
              </w:rPr>
              <w:t>ev</w:t>
            </w:r>
            <w:proofErr w:type="spellEnd"/>
            <w:r>
              <w:rPr>
                <w:rFonts w:eastAsia="黑体"/>
                <w:sz w:val="18"/>
                <w:szCs w:val="18"/>
              </w:rPr>
              <w:t>) {</w:t>
            </w:r>
          </w:p>
          <w:p w14:paraId="6B8E776F" w14:textId="77777777" w:rsidR="000B2C8A" w:rsidRDefault="008530F4">
            <w:pPr>
              <w:pStyle w:val="20"/>
              <w:ind w:firstLine="360"/>
              <w:rPr>
                <w:rFonts w:eastAsia="黑体"/>
                <w:sz w:val="18"/>
                <w:szCs w:val="18"/>
              </w:rPr>
            </w:pPr>
            <w:r>
              <w:rPr>
                <w:rFonts w:eastAsia="黑体"/>
                <w:sz w:val="18"/>
                <w:szCs w:val="18"/>
              </w:rPr>
              <w:t xml:space="preserve">        if (v != null &amp;&amp; (v </w:t>
            </w:r>
            <w:proofErr w:type="spellStart"/>
            <w:r>
              <w:rPr>
                <w:rFonts w:eastAsia="黑体"/>
                <w:sz w:val="18"/>
                <w:szCs w:val="18"/>
              </w:rPr>
              <w:t>instanceof</w:t>
            </w:r>
            <w:proofErr w:type="spellEnd"/>
            <w:r>
              <w:rPr>
                <w:rFonts w:eastAsia="黑体"/>
                <w:sz w:val="18"/>
                <w:szCs w:val="18"/>
              </w:rPr>
              <w:t xml:space="preserve"> </w:t>
            </w:r>
            <w:proofErr w:type="spellStart"/>
            <w:r>
              <w:rPr>
                <w:rFonts w:eastAsia="黑体"/>
                <w:sz w:val="18"/>
                <w:szCs w:val="18"/>
              </w:rPr>
              <w:t>EditText</w:t>
            </w:r>
            <w:proofErr w:type="spellEnd"/>
            <w:r>
              <w:rPr>
                <w:rFonts w:eastAsia="黑体"/>
                <w:sz w:val="18"/>
                <w:szCs w:val="18"/>
              </w:rPr>
              <w:t>)) {</w:t>
            </w:r>
          </w:p>
          <w:p w14:paraId="5388CEB1" w14:textId="77777777" w:rsidR="000B2C8A" w:rsidRDefault="008530F4">
            <w:pPr>
              <w:pStyle w:val="20"/>
              <w:ind w:firstLine="360"/>
              <w:rPr>
                <w:rFonts w:eastAsia="黑体"/>
                <w:sz w:val="18"/>
                <w:szCs w:val="18"/>
              </w:rPr>
            </w:pPr>
            <w:r>
              <w:rPr>
                <w:rFonts w:eastAsia="黑体"/>
                <w:sz w:val="18"/>
                <w:szCs w:val="18"/>
              </w:rPr>
              <w:t xml:space="preserve">            int[] l = {0, 0};</w:t>
            </w:r>
          </w:p>
          <w:p w14:paraId="426E2F65" w14:textId="77777777" w:rsidR="000B2C8A" w:rsidRDefault="008530F4">
            <w:pPr>
              <w:pStyle w:val="20"/>
              <w:ind w:firstLine="360"/>
              <w:rPr>
                <w:rFonts w:eastAsia="黑体"/>
                <w:sz w:val="18"/>
                <w:szCs w:val="18"/>
              </w:rPr>
            </w:pPr>
            <w:r>
              <w:rPr>
                <w:rFonts w:eastAsia="黑体"/>
                <w:sz w:val="18"/>
                <w:szCs w:val="18"/>
              </w:rPr>
              <w:t xml:space="preserve">            </w:t>
            </w:r>
            <w:proofErr w:type="spellStart"/>
            <w:r>
              <w:rPr>
                <w:rFonts w:eastAsia="黑体"/>
                <w:sz w:val="18"/>
                <w:szCs w:val="18"/>
              </w:rPr>
              <w:t>v.getLocationInWindow</w:t>
            </w:r>
            <w:proofErr w:type="spellEnd"/>
            <w:r>
              <w:rPr>
                <w:rFonts w:eastAsia="黑体"/>
                <w:sz w:val="18"/>
                <w:szCs w:val="18"/>
              </w:rPr>
              <w:t>(l);</w:t>
            </w:r>
          </w:p>
          <w:p w14:paraId="181D2064" w14:textId="77777777" w:rsidR="000B2C8A" w:rsidRDefault="008530F4">
            <w:pPr>
              <w:pStyle w:val="20"/>
              <w:ind w:firstLine="360"/>
              <w:rPr>
                <w:rFonts w:eastAsia="黑体"/>
                <w:sz w:val="18"/>
                <w:szCs w:val="18"/>
              </w:rPr>
            </w:pPr>
            <w:r>
              <w:rPr>
                <w:rFonts w:eastAsia="黑体"/>
                <w:sz w:val="18"/>
                <w:szCs w:val="18"/>
              </w:rPr>
              <w:t xml:space="preserve">            int left = l[0], top = l[1], bottom = top + </w:t>
            </w:r>
            <w:proofErr w:type="spellStart"/>
            <w:r>
              <w:rPr>
                <w:rFonts w:eastAsia="黑体"/>
                <w:sz w:val="18"/>
                <w:szCs w:val="18"/>
              </w:rPr>
              <w:t>v.getHeight</w:t>
            </w:r>
            <w:proofErr w:type="spellEnd"/>
            <w:r>
              <w:rPr>
                <w:rFonts w:eastAsia="黑体"/>
                <w:sz w:val="18"/>
                <w:szCs w:val="18"/>
              </w:rPr>
              <w:t xml:space="preserve">(), right = left + </w:t>
            </w:r>
            <w:proofErr w:type="spellStart"/>
            <w:r>
              <w:rPr>
                <w:rFonts w:eastAsia="黑体"/>
                <w:sz w:val="18"/>
                <w:szCs w:val="18"/>
              </w:rPr>
              <w:t>v.getWidth</w:t>
            </w:r>
            <w:proofErr w:type="spellEnd"/>
            <w:r>
              <w:rPr>
                <w:rFonts w:eastAsia="黑体"/>
                <w:sz w:val="18"/>
                <w:szCs w:val="18"/>
              </w:rPr>
              <w:t>();</w:t>
            </w:r>
          </w:p>
          <w:p w14:paraId="307068FB" w14:textId="77777777" w:rsidR="000B2C8A" w:rsidRDefault="008530F4">
            <w:pPr>
              <w:pStyle w:val="20"/>
              <w:ind w:firstLine="360"/>
              <w:rPr>
                <w:rFonts w:eastAsia="黑体"/>
                <w:sz w:val="18"/>
                <w:szCs w:val="18"/>
              </w:rPr>
            </w:pPr>
            <w:r>
              <w:rPr>
                <w:rFonts w:eastAsia="黑体"/>
                <w:sz w:val="18"/>
                <w:szCs w:val="18"/>
              </w:rPr>
              <w:t xml:space="preserve">            if (</w:t>
            </w:r>
            <w:proofErr w:type="spellStart"/>
            <w:r>
              <w:rPr>
                <w:rFonts w:eastAsia="黑体"/>
                <w:sz w:val="18"/>
                <w:szCs w:val="18"/>
              </w:rPr>
              <w:t>ev.getX</w:t>
            </w:r>
            <w:proofErr w:type="spellEnd"/>
            <w:r>
              <w:rPr>
                <w:rFonts w:eastAsia="黑体"/>
                <w:sz w:val="18"/>
                <w:szCs w:val="18"/>
              </w:rPr>
              <w:t xml:space="preserve">() &gt; left &amp;&amp; </w:t>
            </w:r>
            <w:proofErr w:type="spellStart"/>
            <w:r>
              <w:rPr>
                <w:rFonts w:eastAsia="黑体"/>
                <w:sz w:val="18"/>
                <w:szCs w:val="18"/>
              </w:rPr>
              <w:t>ev.getX</w:t>
            </w:r>
            <w:proofErr w:type="spellEnd"/>
            <w:r>
              <w:rPr>
                <w:rFonts w:eastAsia="黑体"/>
                <w:sz w:val="18"/>
                <w:szCs w:val="18"/>
              </w:rPr>
              <w:t xml:space="preserve">() &lt; right &amp;&amp; </w:t>
            </w:r>
            <w:proofErr w:type="spellStart"/>
            <w:r>
              <w:rPr>
                <w:rFonts w:eastAsia="黑体"/>
                <w:sz w:val="18"/>
                <w:szCs w:val="18"/>
              </w:rPr>
              <w:t>ev.getY</w:t>
            </w:r>
            <w:proofErr w:type="spellEnd"/>
            <w:r>
              <w:rPr>
                <w:rFonts w:eastAsia="黑体"/>
                <w:sz w:val="18"/>
                <w:szCs w:val="18"/>
              </w:rPr>
              <w:t xml:space="preserve">() &gt; top &amp;&amp; </w:t>
            </w:r>
            <w:proofErr w:type="spellStart"/>
            <w:r>
              <w:rPr>
                <w:rFonts w:eastAsia="黑体"/>
                <w:sz w:val="18"/>
                <w:szCs w:val="18"/>
              </w:rPr>
              <w:t>ev.getY</w:t>
            </w:r>
            <w:proofErr w:type="spellEnd"/>
            <w:r>
              <w:rPr>
                <w:rFonts w:eastAsia="黑体"/>
                <w:sz w:val="18"/>
                <w:szCs w:val="18"/>
              </w:rPr>
              <w:t>() &lt; bottom) {</w:t>
            </w:r>
          </w:p>
          <w:p w14:paraId="6378380D" w14:textId="77777777" w:rsidR="000B2C8A" w:rsidRDefault="008530F4">
            <w:pPr>
              <w:pStyle w:val="20"/>
              <w:ind w:firstLine="360"/>
              <w:rPr>
                <w:rFonts w:eastAsia="黑体"/>
                <w:sz w:val="18"/>
                <w:szCs w:val="18"/>
              </w:rPr>
            </w:pPr>
            <w:r>
              <w:rPr>
                <w:rFonts w:eastAsia="黑体"/>
                <w:sz w:val="18"/>
                <w:szCs w:val="18"/>
              </w:rPr>
              <w:t xml:space="preserve">                return false;</w:t>
            </w:r>
          </w:p>
          <w:p w14:paraId="160B46E2" w14:textId="77777777" w:rsidR="000B2C8A" w:rsidRDefault="008530F4">
            <w:pPr>
              <w:pStyle w:val="20"/>
              <w:ind w:firstLine="360"/>
              <w:rPr>
                <w:rFonts w:eastAsia="黑体"/>
                <w:sz w:val="18"/>
                <w:szCs w:val="18"/>
              </w:rPr>
            </w:pPr>
            <w:r>
              <w:rPr>
                <w:rFonts w:eastAsia="黑体"/>
                <w:sz w:val="18"/>
                <w:szCs w:val="18"/>
              </w:rPr>
              <w:t xml:space="preserve">            } else {</w:t>
            </w:r>
          </w:p>
          <w:p w14:paraId="49AAFEC1" w14:textId="77777777" w:rsidR="000B2C8A" w:rsidRDefault="008530F4">
            <w:pPr>
              <w:pStyle w:val="20"/>
              <w:ind w:firstLine="360"/>
              <w:rPr>
                <w:rFonts w:eastAsia="黑体"/>
                <w:sz w:val="18"/>
                <w:szCs w:val="18"/>
              </w:rPr>
            </w:pPr>
            <w:r>
              <w:rPr>
                <w:rFonts w:eastAsia="黑体"/>
                <w:sz w:val="18"/>
                <w:szCs w:val="18"/>
              </w:rPr>
              <w:t xml:space="preserve">                return true;            }</w:t>
            </w:r>
          </w:p>
          <w:p w14:paraId="3FFC03DC" w14:textId="77777777" w:rsidR="000B2C8A" w:rsidRDefault="008530F4">
            <w:pPr>
              <w:pStyle w:val="20"/>
              <w:ind w:firstLine="360"/>
              <w:rPr>
                <w:rFonts w:eastAsia="黑体"/>
                <w:sz w:val="18"/>
                <w:szCs w:val="18"/>
              </w:rPr>
            </w:pPr>
            <w:r>
              <w:rPr>
                <w:rFonts w:eastAsia="黑体"/>
                <w:sz w:val="18"/>
                <w:szCs w:val="18"/>
              </w:rPr>
              <w:t xml:space="preserve">        }</w:t>
            </w:r>
          </w:p>
          <w:p w14:paraId="422CEF48" w14:textId="77777777" w:rsidR="000B2C8A" w:rsidRDefault="008530F4">
            <w:pPr>
              <w:pStyle w:val="20"/>
              <w:ind w:firstLine="360"/>
              <w:rPr>
                <w:rFonts w:eastAsia="黑体"/>
                <w:sz w:val="18"/>
                <w:szCs w:val="18"/>
              </w:rPr>
            </w:pPr>
            <w:r>
              <w:rPr>
                <w:rFonts w:eastAsia="黑体"/>
                <w:sz w:val="18"/>
                <w:szCs w:val="18"/>
              </w:rPr>
              <w:t xml:space="preserve">        return false;</w:t>
            </w:r>
          </w:p>
          <w:p w14:paraId="50E46742" w14:textId="77777777" w:rsidR="000B2C8A" w:rsidRDefault="008530F4">
            <w:pPr>
              <w:pStyle w:val="20"/>
              <w:ind w:firstLine="360"/>
              <w:rPr>
                <w:rFonts w:eastAsia="黑体"/>
              </w:rPr>
            </w:pPr>
            <w:r>
              <w:rPr>
                <w:rFonts w:eastAsia="黑体"/>
                <w:sz w:val="18"/>
                <w:szCs w:val="18"/>
              </w:rPr>
              <w:t xml:space="preserve">    }</w:t>
            </w:r>
          </w:p>
        </w:tc>
      </w:tr>
    </w:tbl>
    <w:p w14:paraId="528E610C" w14:textId="77777777" w:rsidR="000B2C8A" w:rsidRDefault="008530F4">
      <w:pPr>
        <w:keepNext/>
        <w:keepLines/>
        <w:spacing w:before="260" w:after="260" w:line="413" w:lineRule="auto"/>
        <w:ind w:firstLineChars="0" w:firstLine="0"/>
        <w:outlineLvl w:val="1"/>
        <w:rPr>
          <w:rFonts w:ascii="宋体" w:hAnsi="宋体" w:cs="Helvetica"/>
          <w:color w:val="3E3E3E"/>
          <w:kern w:val="0"/>
          <w:sz w:val="18"/>
          <w:szCs w:val="18"/>
        </w:rPr>
      </w:pPr>
      <w:r>
        <w:rPr>
          <w:rFonts w:ascii="宋体" w:hAnsi="宋体" w:cs="Helvetica" w:hint="eastAsia"/>
          <w:color w:val="3E3E3E"/>
          <w:kern w:val="0"/>
          <w:sz w:val="18"/>
          <w:szCs w:val="18"/>
        </w:rPr>
        <w:lastRenderedPageBreak/>
        <w:t> </w:t>
      </w:r>
    </w:p>
    <w:p w14:paraId="3B2DFC00" w14:textId="77777777" w:rsidR="000B2C8A" w:rsidRDefault="000B2C8A">
      <w:pPr>
        <w:pStyle w:val="20"/>
        <w:ind w:firstLine="360"/>
        <w:rPr>
          <w:rFonts w:ascii="宋体" w:hAnsi="宋体" w:cs="Helvetica"/>
          <w:color w:val="3E3E3E"/>
          <w:kern w:val="0"/>
          <w:sz w:val="18"/>
          <w:szCs w:val="18"/>
        </w:rPr>
      </w:pPr>
    </w:p>
    <w:p w14:paraId="6E296264" w14:textId="77777777" w:rsidR="000B2C8A" w:rsidRDefault="000B2C8A">
      <w:pPr>
        <w:pStyle w:val="20"/>
        <w:ind w:firstLine="360"/>
        <w:rPr>
          <w:rFonts w:ascii="宋体" w:hAnsi="宋体" w:cs="Helvetica"/>
          <w:color w:val="3E3E3E"/>
          <w:kern w:val="0"/>
          <w:sz w:val="18"/>
          <w:szCs w:val="18"/>
        </w:rPr>
      </w:pPr>
    </w:p>
    <w:p w14:paraId="44B080BA" w14:textId="77777777" w:rsidR="000B2C8A" w:rsidRDefault="000B2C8A">
      <w:pPr>
        <w:pStyle w:val="20"/>
        <w:ind w:firstLine="360"/>
        <w:rPr>
          <w:rFonts w:ascii="宋体" w:hAnsi="宋体" w:cs="Helvetica"/>
          <w:color w:val="3E3E3E"/>
          <w:kern w:val="0"/>
          <w:sz w:val="18"/>
          <w:szCs w:val="18"/>
        </w:rPr>
      </w:pPr>
    </w:p>
    <w:p w14:paraId="424736B6" w14:textId="77777777" w:rsidR="000B2C8A" w:rsidRDefault="008530F4">
      <w:pPr>
        <w:widowControl/>
        <w:shd w:val="clear" w:color="auto" w:fill="FFFFFF"/>
        <w:ind w:firstLineChars="0" w:firstLine="0"/>
        <w:jc w:val="left"/>
        <w:rPr>
          <w:rFonts w:ascii="宋体" w:hAnsi="宋体" w:cs="Helvetica"/>
          <w:color w:val="3E3E3E"/>
          <w:kern w:val="0"/>
          <w:sz w:val="18"/>
          <w:szCs w:val="18"/>
        </w:rPr>
      </w:pPr>
      <w:r>
        <w:rPr>
          <w:rFonts w:ascii="宋体" w:hAnsi="宋体" w:cs="Helvetica" w:hint="eastAsia"/>
          <w:color w:val="3E3E3E"/>
          <w:kern w:val="0"/>
          <w:sz w:val="18"/>
          <w:szCs w:val="18"/>
        </w:rPr>
        <w:lastRenderedPageBreak/>
        <w:t>函数流程图如下：</w:t>
      </w:r>
    </w:p>
    <w:p w14:paraId="410AC779" w14:textId="77777777" w:rsidR="000B2C8A" w:rsidRDefault="000B2C8A">
      <w:pPr>
        <w:pStyle w:val="20"/>
      </w:pPr>
      <w:bookmarkStart w:id="101" w:name="_Toc75634806"/>
    </w:p>
    <w:p w14:paraId="55934140" w14:textId="77777777" w:rsidR="000B2C8A" w:rsidRDefault="008530F4">
      <w:pPr>
        <w:pStyle w:val="20"/>
        <w:ind w:firstLineChars="1355" w:firstLine="2845"/>
        <w:rPr>
          <w:rFonts w:ascii="Arial" w:eastAsia="黑体" w:hAnsi="Arial"/>
          <w:sz w:val="18"/>
          <w:szCs w:val="18"/>
        </w:rPr>
      </w:pPr>
      <w:r>
        <w:rPr>
          <w:noProof/>
        </w:rPr>
        <w:drawing>
          <wp:anchor distT="0" distB="0" distL="114300" distR="114300" simplePos="0" relativeHeight="251663360" behindDoc="0" locked="0" layoutInCell="1" allowOverlap="1" wp14:anchorId="6A3A35AC" wp14:editId="5629E79E">
            <wp:simplePos x="0" y="0"/>
            <wp:positionH relativeFrom="column">
              <wp:posOffset>716915</wp:posOffset>
            </wp:positionH>
            <wp:positionV relativeFrom="paragraph">
              <wp:posOffset>147320</wp:posOffset>
            </wp:positionV>
            <wp:extent cx="4916805" cy="7829550"/>
            <wp:effectExtent l="0" t="0" r="5715" b="3810"/>
            <wp:wrapNone/>
            <wp:docPr id="24" name="图片 2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流程图"/>
                    <pic:cNvPicPr>
                      <a:picLocks noChangeAspect="1"/>
                    </pic:cNvPicPr>
                  </pic:nvPicPr>
                  <pic:blipFill>
                    <a:blip r:embed="rId45"/>
                    <a:stretch>
                      <a:fillRect/>
                    </a:stretch>
                  </pic:blipFill>
                  <pic:spPr>
                    <a:xfrm>
                      <a:off x="0" y="0"/>
                      <a:ext cx="4916805" cy="7829550"/>
                    </a:xfrm>
                    <a:prstGeom prst="rect">
                      <a:avLst/>
                    </a:prstGeom>
                  </pic:spPr>
                </pic:pic>
              </a:graphicData>
            </a:graphic>
          </wp:anchor>
        </w:drawing>
      </w:r>
    </w:p>
    <w:p w14:paraId="0D3B1B5B" w14:textId="77777777" w:rsidR="000B2C8A" w:rsidRDefault="000B2C8A">
      <w:pPr>
        <w:pStyle w:val="20"/>
        <w:ind w:firstLineChars="1355" w:firstLine="2439"/>
        <w:rPr>
          <w:rFonts w:ascii="Arial" w:eastAsia="黑体" w:hAnsi="Arial"/>
          <w:sz w:val="18"/>
          <w:szCs w:val="18"/>
        </w:rPr>
      </w:pPr>
    </w:p>
    <w:p w14:paraId="2F952323" w14:textId="77777777" w:rsidR="000B2C8A" w:rsidRDefault="000B2C8A">
      <w:pPr>
        <w:pStyle w:val="20"/>
        <w:ind w:firstLineChars="1355" w:firstLine="2439"/>
        <w:rPr>
          <w:rFonts w:ascii="Arial" w:eastAsia="黑体" w:hAnsi="Arial"/>
          <w:sz w:val="18"/>
          <w:szCs w:val="18"/>
        </w:rPr>
      </w:pPr>
    </w:p>
    <w:p w14:paraId="0771CE95" w14:textId="77777777" w:rsidR="000B2C8A" w:rsidRDefault="000B2C8A">
      <w:pPr>
        <w:pStyle w:val="20"/>
        <w:ind w:firstLineChars="1355" w:firstLine="2439"/>
        <w:rPr>
          <w:rFonts w:ascii="Arial" w:eastAsia="黑体" w:hAnsi="Arial"/>
          <w:sz w:val="18"/>
          <w:szCs w:val="18"/>
        </w:rPr>
      </w:pPr>
    </w:p>
    <w:p w14:paraId="340EEDF1" w14:textId="77777777" w:rsidR="000B2C8A" w:rsidRDefault="000B2C8A">
      <w:pPr>
        <w:pStyle w:val="20"/>
        <w:ind w:firstLineChars="1355" w:firstLine="2439"/>
        <w:rPr>
          <w:rFonts w:ascii="Arial" w:eastAsia="黑体" w:hAnsi="Arial"/>
          <w:sz w:val="18"/>
          <w:szCs w:val="18"/>
        </w:rPr>
      </w:pPr>
    </w:p>
    <w:p w14:paraId="3BCAF8CA" w14:textId="77777777" w:rsidR="000B2C8A" w:rsidRDefault="000B2C8A">
      <w:pPr>
        <w:pStyle w:val="20"/>
        <w:ind w:firstLineChars="1355" w:firstLine="2439"/>
        <w:rPr>
          <w:rFonts w:ascii="Arial" w:eastAsia="黑体" w:hAnsi="Arial"/>
          <w:sz w:val="18"/>
          <w:szCs w:val="18"/>
        </w:rPr>
      </w:pPr>
    </w:p>
    <w:p w14:paraId="74B726BC" w14:textId="77777777" w:rsidR="000B2C8A" w:rsidRDefault="000B2C8A">
      <w:pPr>
        <w:pStyle w:val="20"/>
        <w:ind w:firstLineChars="1355" w:firstLine="2439"/>
        <w:rPr>
          <w:rFonts w:ascii="Arial" w:eastAsia="黑体" w:hAnsi="Arial"/>
          <w:sz w:val="18"/>
          <w:szCs w:val="18"/>
        </w:rPr>
      </w:pPr>
    </w:p>
    <w:p w14:paraId="3155F3D5" w14:textId="77777777" w:rsidR="000B2C8A" w:rsidRDefault="000B2C8A">
      <w:pPr>
        <w:pStyle w:val="20"/>
        <w:ind w:firstLineChars="1355" w:firstLine="2439"/>
        <w:rPr>
          <w:rFonts w:ascii="Arial" w:eastAsia="黑体" w:hAnsi="Arial"/>
          <w:sz w:val="18"/>
          <w:szCs w:val="18"/>
        </w:rPr>
      </w:pPr>
    </w:p>
    <w:p w14:paraId="4977FDD5" w14:textId="77777777" w:rsidR="000B2C8A" w:rsidRDefault="000B2C8A">
      <w:pPr>
        <w:pStyle w:val="20"/>
        <w:ind w:firstLineChars="1355" w:firstLine="2439"/>
        <w:rPr>
          <w:rFonts w:ascii="Arial" w:eastAsia="黑体" w:hAnsi="Arial"/>
          <w:sz w:val="18"/>
          <w:szCs w:val="18"/>
        </w:rPr>
      </w:pPr>
    </w:p>
    <w:p w14:paraId="1B51AAD9" w14:textId="77777777" w:rsidR="000B2C8A" w:rsidRDefault="000B2C8A">
      <w:pPr>
        <w:pStyle w:val="20"/>
        <w:ind w:firstLineChars="1355" w:firstLine="2439"/>
        <w:rPr>
          <w:rFonts w:ascii="Arial" w:eastAsia="黑体" w:hAnsi="Arial"/>
          <w:sz w:val="18"/>
          <w:szCs w:val="18"/>
        </w:rPr>
      </w:pPr>
    </w:p>
    <w:p w14:paraId="271411D6" w14:textId="77777777" w:rsidR="000B2C8A" w:rsidRDefault="000B2C8A">
      <w:pPr>
        <w:pStyle w:val="20"/>
        <w:ind w:firstLineChars="1355" w:firstLine="2439"/>
        <w:rPr>
          <w:rFonts w:ascii="Arial" w:eastAsia="黑体" w:hAnsi="Arial"/>
          <w:sz w:val="18"/>
          <w:szCs w:val="18"/>
        </w:rPr>
      </w:pPr>
    </w:p>
    <w:p w14:paraId="47FD11C3" w14:textId="77777777" w:rsidR="000B2C8A" w:rsidRDefault="000B2C8A">
      <w:pPr>
        <w:pStyle w:val="20"/>
        <w:ind w:firstLineChars="1355" w:firstLine="2439"/>
        <w:rPr>
          <w:rFonts w:ascii="Arial" w:eastAsia="黑体" w:hAnsi="Arial"/>
          <w:sz w:val="18"/>
          <w:szCs w:val="18"/>
        </w:rPr>
      </w:pPr>
    </w:p>
    <w:p w14:paraId="529F4992" w14:textId="77777777" w:rsidR="000B2C8A" w:rsidRDefault="000B2C8A">
      <w:pPr>
        <w:pStyle w:val="20"/>
        <w:ind w:firstLineChars="1355" w:firstLine="2439"/>
        <w:rPr>
          <w:rFonts w:ascii="Arial" w:eastAsia="黑体" w:hAnsi="Arial"/>
          <w:sz w:val="18"/>
          <w:szCs w:val="18"/>
        </w:rPr>
      </w:pPr>
    </w:p>
    <w:p w14:paraId="43D636D0" w14:textId="77777777" w:rsidR="000B2C8A" w:rsidRDefault="000B2C8A">
      <w:pPr>
        <w:pStyle w:val="20"/>
        <w:ind w:firstLineChars="1355" w:firstLine="2439"/>
        <w:rPr>
          <w:rFonts w:ascii="Arial" w:eastAsia="黑体" w:hAnsi="Arial"/>
          <w:sz w:val="18"/>
          <w:szCs w:val="18"/>
        </w:rPr>
      </w:pPr>
    </w:p>
    <w:p w14:paraId="0C019C10" w14:textId="77777777" w:rsidR="000B2C8A" w:rsidRDefault="000B2C8A">
      <w:pPr>
        <w:pStyle w:val="20"/>
        <w:ind w:firstLineChars="1355" w:firstLine="2439"/>
        <w:rPr>
          <w:rFonts w:ascii="Arial" w:eastAsia="黑体" w:hAnsi="Arial"/>
          <w:sz w:val="18"/>
          <w:szCs w:val="18"/>
        </w:rPr>
      </w:pPr>
    </w:p>
    <w:p w14:paraId="34CCC4C4" w14:textId="77777777" w:rsidR="000B2C8A" w:rsidRDefault="000B2C8A">
      <w:pPr>
        <w:pStyle w:val="20"/>
        <w:ind w:firstLineChars="1355" w:firstLine="2439"/>
        <w:rPr>
          <w:rFonts w:ascii="Arial" w:eastAsia="黑体" w:hAnsi="Arial"/>
          <w:sz w:val="18"/>
          <w:szCs w:val="18"/>
        </w:rPr>
      </w:pPr>
    </w:p>
    <w:p w14:paraId="2EA55A76" w14:textId="77777777" w:rsidR="000B2C8A" w:rsidRDefault="000B2C8A">
      <w:pPr>
        <w:pStyle w:val="20"/>
        <w:ind w:firstLineChars="1355" w:firstLine="2439"/>
        <w:rPr>
          <w:rFonts w:ascii="Arial" w:eastAsia="黑体" w:hAnsi="Arial"/>
          <w:sz w:val="18"/>
          <w:szCs w:val="18"/>
        </w:rPr>
      </w:pPr>
    </w:p>
    <w:p w14:paraId="188C30BE" w14:textId="77777777" w:rsidR="000B2C8A" w:rsidRDefault="000B2C8A">
      <w:pPr>
        <w:pStyle w:val="20"/>
        <w:ind w:firstLineChars="1355" w:firstLine="2439"/>
        <w:rPr>
          <w:rFonts w:ascii="Arial" w:eastAsia="黑体" w:hAnsi="Arial"/>
          <w:sz w:val="18"/>
          <w:szCs w:val="18"/>
        </w:rPr>
      </w:pPr>
    </w:p>
    <w:p w14:paraId="5536B4A0" w14:textId="77777777" w:rsidR="000B2C8A" w:rsidRDefault="000B2C8A">
      <w:pPr>
        <w:pStyle w:val="20"/>
        <w:ind w:firstLineChars="1355" w:firstLine="2439"/>
        <w:rPr>
          <w:rFonts w:ascii="Arial" w:eastAsia="黑体" w:hAnsi="Arial"/>
          <w:sz w:val="18"/>
          <w:szCs w:val="18"/>
        </w:rPr>
      </w:pPr>
    </w:p>
    <w:p w14:paraId="2EBC4288" w14:textId="77777777" w:rsidR="000B2C8A" w:rsidRDefault="000B2C8A">
      <w:pPr>
        <w:pStyle w:val="20"/>
        <w:ind w:firstLineChars="1355" w:firstLine="2439"/>
        <w:rPr>
          <w:rFonts w:ascii="Arial" w:eastAsia="黑体" w:hAnsi="Arial"/>
          <w:sz w:val="18"/>
          <w:szCs w:val="18"/>
        </w:rPr>
      </w:pPr>
    </w:p>
    <w:p w14:paraId="07511E2C" w14:textId="77777777" w:rsidR="000B2C8A" w:rsidRDefault="000B2C8A">
      <w:pPr>
        <w:pStyle w:val="20"/>
        <w:ind w:firstLineChars="1355" w:firstLine="2439"/>
        <w:rPr>
          <w:rFonts w:ascii="Arial" w:eastAsia="黑体" w:hAnsi="Arial"/>
          <w:sz w:val="18"/>
          <w:szCs w:val="18"/>
        </w:rPr>
      </w:pPr>
    </w:p>
    <w:p w14:paraId="4DFF2B64" w14:textId="77777777" w:rsidR="000B2C8A" w:rsidRDefault="000B2C8A">
      <w:pPr>
        <w:pStyle w:val="20"/>
        <w:ind w:firstLineChars="1355" w:firstLine="2439"/>
        <w:rPr>
          <w:rFonts w:ascii="Arial" w:eastAsia="黑体" w:hAnsi="Arial"/>
          <w:sz w:val="18"/>
          <w:szCs w:val="18"/>
        </w:rPr>
      </w:pPr>
    </w:p>
    <w:p w14:paraId="51307804" w14:textId="77777777" w:rsidR="000B2C8A" w:rsidRDefault="000B2C8A">
      <w:pPr>
        <w:pStyle w:val="20"/>
        <w:ind w:firstLineChars="1355" w:firstLine="2439"/>
        <w:rPr>
          <w:rFonts w:ascii="Arial" w:eastAsia="黑体" w:hAnsi="Arial"/>
          <w:sz w:val="18"/>
          <w:szCs w:val="18"/>
        </w:rPr>
      </w:pPr>
    </w:p>
    <w:p w14:paraId="4B78FF61" w14:textId="77777777" w:rsidR="000B2C8A" w:rsidRDefault="000B2C8A">
      <w:pPr>
        <w:pStyle w:val="20"/>
        <w:ind w:firstLineChars="1355" w:firstLine="2439"/>
        <w:rPr>
          <w:rFonts w:ascii="Arial" w:eastAsia="黑体" w:hAnsi="Arial"/>
          <w:sz w:val="18"/>
          <w:szCs w:val="18"/>
        </w:rPr>
      </w:pPr>
    </w:p>
    <w:p w14:paraId="7BEA027A" w14:textId="77777777" w:rsidR="000B2C8A" w:rsidRDefault="000B2C8A">
      <w:pPr>
        <w:pStyle w:val="20"/>
        <w:ind w:firstLineChars="1355" w:firstLine="2439"/>
        <w:rPr>
          <w:rFonts w:ascii="Arial" w:eastAsia="黑体" w:hAnsi="Arial"/>
          <w:sz w:val="18"/>
          <w:szCs w:val="18"/>
        </w:rPr>
      </w:pPr>
    </w:p>
    <w:p w14:paraId="5B6E0525" w14:textId="77777777" w:rsidR="000B2C8A" w:rsidRDefault="000B2C8A">
      <w:pPr>
        <w:pStyle w:val="20"/>
        <w:ind w:firstLineChars="1355" w:firstLine="2439"/>
        <w:rPr>
          <w:rFonts w:ascii="Arial" w:eastAsia="黑体" w:hAnsi="Arial"/>
          <w:sz w:val="18"/>
          <w:szCs w:val="18"/>
        </w:rPr>
      </w:pPr>
    </w:p>
    <w:p w14:paraId="26C83BFA" w14:textId="77777777" w:rsidR="000B2C8A" w:rsidRDefault="000B2C8A">
      <w:pPr>
        <w:pStyle w:val="20"/>
        <w:ind w:firstLineChars="1355" w:firstLine="2439"/>
        <w:rPr>
          <w:rFonts w:ascii="Arial" w:eastAsia="黑体" w:hAnsi="Arial"/>
          <w:sz w:val="18"/>
          <w:szCs w:val="18"/>
        </w:rPr>
      </w:pPr>
    </w:p>
    <w:p w14:paraId="6AB1AFFF" w14:textId="77777777" w:rsidR="000B2C8A" w:rsidRDefault="000B2C8A">
      <w:pPr>
        <w:pStyle w:val="20"/>
        <w:ind w:firstLineChars="1355" w:firstLine="2439"/>
        <w:rPr>
          <w:rFonts w:ascii="Arial" w:eastAsia="黑体" w:hAnsi="Arial"/>
          <w:sz w:val="18"/>
          <w:szCs w:val="18"/>
        </w:rPr>
      </w:pPr>
    </w:p>
    <w:p w14:paraId="3DB9C319" w14:textId="77777777" w:rsidR="000B2C8A" w:rsidRDefault="000B2C8A">
      <w:pPr>
        <w:pStyle w:val="20"/>
        <w:ind w:firstLineChars="1355" w:firstLine="2439"/>
        <w:rPr>
          <w:rFonts w:ascii="Arial" w:eastAsia="黑体" w:hAnsi="Arial"/>
          <w:sz w:val="18"/>
          <w:szCs w:val="18"/>
        </w:rPr>
      </w:pPr>
    </w:p>
    <w:p w14:paraId="1A7E5A6B" w14:textId="77777777" w:rsidR="000B2C8A" w:rsidRDefault="008530F4">
      <w:pPr>
        <w:pStyle w:val="20"/>
        <w:ind w:firstLineChars="2054" w:firstLine="3697"/>
        <w:rPr>
          <w:rFonts w:ascii="Arial" w:eastAsia="黑体" w:hAnsi="Arial"/>
          <w:sz w:val="18"/>
          <w:szCs w:val="18"/>
        </w:rPr>
      </w:pPr>
      <w:r>
        <w:rPr>
          <w:rFonts w:ascii="Arial" w:eastAsia="黑体" w:hAnsi="Arial" w:hint="eastAsia"/>
          <w:sz w:val="18"/>
          <w:szCs w:val="18"/>
        </w:rPr>
        <w:t>图</w:t>
      </w:r>
      <w:r>
        <w:rPr>
          <w:rFonts w:ascii="Arial" w:eastAsia="黑体" w:hAnsi="Arial" w:hint="eastAsia"/>
          <w:sz w:val="18"/>
          <w:szCs w:val="18"/>
        </w:rPr>
        <w:t xml:space="preserve">1-1 </w:t>
      </w:r>
      <w:r>
        <w:rPr>
          <w:rFonts w:ascii="Arial" w:eastAsia="黑体" w:hAnsi="Arial" w:hint="eastAsia"/>
          <w:sz w:val="18"/>
          <w:szCs w:val="18"/>
        </w:rPr>
        <w:t>该函数流程图</w:t>
      </w:r>
    </w:p>
    <w:p w14:paraId="7C5F8785"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r>
        <w:rPr>
          <w:rFonts w:ascii="Arial" w:eastAsia="黑体" w:hAnsi="Arial"/>
          <w:b/>
          <w:bCs/>
          <w:sz w:val="24"/>
          <w:szCs w:val="32"/>
        </w:rPr>
        <w:lastRenderedPageBreak/>
        <w:t>1.2</w:t>
      </w:r>
      <w:r>
        <w:rPr>
          <w:rFonts w:ascii="Arial" w:eastAsia="黑体" w:hAnsi="Arial" w:hint="eastAsia"/>
          <w:b/>
          <w:bCs/>
          <w:sz w:val="24"/>
          <w:szCs w:val="32"/>
        </w:rPr>
        <w:t> </w:t>
      </w:r>
      <w:r>
        <w:rPr>
          <w:rFonts w:ascii="Arial" w:eastAsia="黑体" w:hAnsi="Arial"/>
          <w:b/>
          <w:bCs/>
          <w:sz w:val="24"/>
          <w:szCs w:val="32"/>
        </w:rPr>
        <w:t>测试范围与目的</w:t>
      </w:r>
      <w:bookmarkEnd w:id="101"/>
    </w:p>
    <w:p w14:paraId="77DEF28C"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测试该函数能否正确执行</w:t>
      </w:r>
    </w:p>
    <w:p w14:paraId="3F0BE12A"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02" w:name="_Toc75634807"/>
      <w:r>
        <w:rPr>
          <w:rFonts w:ascii="Arial" w:eastAsia="黑体" w:hAnsi="Arial"/>
          <w:b/>
          <w:bCs/>
          <w:sz w:val="24"/>
          <w:szCs w:val="32"/>
        </w:rPr>
        <w:t>1</w:t>
      </w:r>
      <w:r>
        <w:rPr>
          <w:rFonts w:ascii="Arial" w:eastAsia="黑体" w:hAnsi="Arial" w:hint="eastAsia"/>
          <w:b/>
          <w:bCs/>
          <w:sz w:val="24"/>
          <w:szCs w:val="32"/>
        </w:rPr>
        <w:t>.</w:t>
      </w:r>
      <w:r>
        <w:rPr>
          <w:rFonts w:ascii="Arial" w:eastAsia="黑体" w:hAnsi="Arial"/>
          <w:b/>
          <w:bCs/>
          <w:sz w:val="24"/>
          <w:szCs w:val="32"/>
        </w:rPr>
        <w:t>3</w:t>
      </w:r>
      <w:r>
        <w:rPr>
          <w:rFonts w:ascii="Arial" w:eastAsia="黑体" w:hAnsi="Arial" w:hint="eastAsia"/>
          <w:b/>
          <w:bCs/>
          <w:sz w:val="24"/>
          <w:szCs w:val="32"/>
        </w:rPr>
        <w:t> </w:t>
      </w:r>
      <w:r>
        <w:rPr>
          <w:rFonts w:ascii="Arial" w:eastAsia="黑体" w:hAnsi="Arial"/>
          <w:b/>
          <w:bCs/>
          <w:sz w:val="24"/>
          <w:szCs w:val="32"/>
        </w:rPr>
        <w:t>测试环境与测试辅助工具的描述</w:t>
      </w:r>
      <w:bookmarkEnd w:id="102"/>
    </w:p>
    <w:p w14:paraId="45C9EF49"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测试环境：安卓操作系统</w:t>
      </w:r>
    </w:p>
    <w:p w14:paraId="6EED93FD"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03" w:name="_Toc75634808"/>
      <w:r>
        <w:rPr>
          <w:rFonts w:ascii="Arial" w:eastAsia="黑体" w:hAnsi="Arial"/>
          <w:b/>
          <w:bCs/>
          <w:sz w:val="24"/>
          <w:szCs w:val="32"/>
        </w:rPr>
        <w:t>1.4</w:t>
      </w:r>
      <w:r>
        <w:rPr>
          <w:rFonts w:ascii="Arial" w:eastAsia="黑体" w:hAnsi="Arial" w:hint="eastAsia"/>
          <w:b/>
          <w:bCs/>
          <w:sz w:val="24"/>
          <w:szCs w:val="32"/>
        </w:rPr>
        <w:t> </w:t>
      </w:r>
      <w:r>
        <w:rPr>
          <w:rFonts w:ascii="Arial" w:eastAsia="黑体" w:hAnsi="Arial"/>
          <w:b/>
          <w:bCs/>
          <w:sz w:val="24"/>
          <w:szCs w:val="32"/>
        </w:rPr>
        <w:t>测试</w:t>
      </w:r>
      <w:bookmarkEnd w:id="103"/>
      <w:r>
        <w:rPr>
          <w:rFonts w:ascii="Arial" w:eastAsia="黑体" w:hAnsi="Arial" w:hint="eastAsia"/>
          <w:b/>
          <w:bCs/>
          <w:sz w:val="24"/>
          <w:szCs w:val="32"/>
        </w:rPr>
        <w:t>方法</w:t>
      </w:r>
    </w:p>
    <w:p w14:paraId="2B535443"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白盒测试：语句覆盖，分支覆盖，条件覆盖，路径覆盖</w:t>
      </w:r>
    </w:p>
    <w:p w14:paraId="36D451DA"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04" w:name="_Toc75634809"/>
      <w:r>
        <w:rPr>
          <w:rFonts w:ascii="Arial" w:eastAsia="黑体" w:hAnsi="Arial"/>
          <w:b/>
          <w:bCs/>
          <w:sz w:val="24"/>
          <w:szCs w:val="32"/>
        </w:rPr>
        <w:t>1.5</w:t>
      </w:r>
      <w:r>
        <w:rPr>
          <w:rFonts w:ascii="Arial" w:eastAsia="黑体" w:hAnsi="Arial" w:hint="eastAsia"/>
          <w:b/>
          <w:bCs/>
          <w:sz w:val="24"/>
          <w:szCs w:val="32"/>
        </w:rPr>
        <w:t> </w:t>
      </w:r>
      <w:r>
        <w:rPr>
          <w:rFonts w:ascii="Arial" w:eastAsia="黑体" w:hAnsi="Arial"/>
          <w:b/>
          <w:bCs/>
          <w:sz w:val="24"/>
          <w:szCs w:val="32"/>
        </w:rPr>
        <w:t>接口测试用例</w:t>
      </w:r>
      <w:bookmarkEnd w:id="104"/>
    </w:p>
    <w:p w14:paraId="0A54E4ED" w14:textId="77777777" w:rsidR="000B2C8A" w:rsidRDefault="008530F4">
      <w:pPr>
        <w:widowControl/>
        <w:shd w:val="clear" w:color="auto" w:fill="FFFFFF"/>
        <w:ind w:firstLineChars="0" w:firstLine="0"/>
        <w:jc w:val="left"/>
        <w:rPr>
          <w:rFonts w:ascii="黑体" w:eastAsia="黑体" w:hAnsi="黑体" w:cs="黑体"/>
          <w:color w:val="3E3E3E"/>
          <w:kern w:val="0"/>
          <w:szCs w:val="21"/>
        </w:rPr>
      </w:pPr>
      <w:r>
        <w:rPr>
          <w:rFonts w:ascii="黑体" w:eastAsia="黑体" w:hAnsi="黑体" w:cs="黑体" w:hint="eastAsia"/>
          <w:color w:val="3E3E3E"/>
          <w:kern w:val="0"/>
          <w:szCs w:val="21"/>
        </w:rPr>
        <w:t> 1.5.1语句覆盖</w:t>
      </w:r>
    </w:p>
    <w:p w14:paraId="75DF0B92" w14:textId="77777777" w:rsidR="000B2C8A" w:rsidRDefault="000B2C8A">
      <w:pPr>
        <w:pStyle w:val="20"/>
        <w:rPr>
          <w:rFonts w:ascii="黑体" w:eastAsia="黑体" w:hAnsi="黑体" w:cs="黑体"/>
          <w:color w:val="3E3E3E"/>
          <w:kern w:val="0"/>
          <w:szCs w:val="21"/>
        </w:rPr>
      </w:pPr>
    </w:p>
    <w:p w14:paraId="08CBD814" w14:textId="77777777" w:rsidR="000B2C8A" w:rsidRDefault="008530F4">
      <w:pPr>
        <w:pStyle w:val="20"/>
        <w:ind w:leftChars="0" w:left="0" w:firstLineChars="0" w:firstLine="0"/>
        <w:rPr>
          <w:rFonts w:ascii="Helvetica" w:hAnsi="Helvetica" w:cs="Helvetica"/>
          <w:color w:val="3E3E3E"/>
          <w:kern w:val="0"/>
          <w:sz w:val="18"/>
          <w:szCs w:val="18"/>
        </w:rPr>
      </w:pPr>
      <w:r>
        <w:rPr>
          <w:rFonts w:ascii="Helvetica" w:hAnsi="Helvetica" w:cs="Helvetica" w:hint="eastAsia"/>
          <w:color w:val="3E3E3E"/>
          <w:kern w:val="0"/>
          <w:sz w:val="18"/>
          <w:szCs w:val="18"/>
        </w:rPr>
        <w:t>分析：</w:t>
      </w:r>
    </w:p>
    <w:p w14:paraId="0F2D2A72"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设计足够多的测试用例，使得程序中每条语句至少被执行一次，因此设计用例时，需要注意将所有的语句都覆盖到，当已有的测试路径无法覆盖所有语句时，需要再增加测试路径，使其能够覆盖所有的语句。</w:t>
      </w:r>
    </w:p>
    <w:p w14:paraId="52C20D36" w14:textId="77777777" w:rsidR="000B2C8A" w:rsidRDefault="008530F4">
      <w:pPr>
        <w:widowControl/>
        <w:shd w:val="clear" w:color="auto" w:fill="FFFFFF"/>
        <w:ind w:firstLineChars="0" w:firstLine="0"/>
        <w:jc w:val="left"/>
        <w:rPr>
          <w:rFonts w:ascii="Helvetica" w:hAnsi="Helvetica" w:cs="Helvetica"/>
          <w:color w:val="3E3E3E"/>
          <w:kern w:val="0"/>
          <w:sz w:val="18"/>
          <w:szCs w:val="18"/>
        </w:rPr>
      </w:pPr>
      <w:r>
        <w:rPr>
          <w:rFonts w:ascii="Helvetica" w:hAnsi="Helvetica" w:cs="Helvetica" w:hint="eastAsia"/>
          <w:color w:val="3E3E3E"/>
          <w:kern w:val="0"/>
          <w:sz w:val="18"/>
          <w:szCs w:val="18"/>
        </w:rPr>
        <w:t>测试用例如下：</w:t>
      </w:r>
    </w:p>
    <w:p w14:paraId="7981BA7D" w14:textId="77777777" w:rsidR="000B2C8A" w:rsidRDefault="008530F4">
      <w:pPr>
        <w:pStyle w:val="20"/>
        <w:ind w:leftChars="0" w:left="2520" w:firstLineChars="0"/>
      </w:pPr>
      <w:r>
        <w:rPr>
          <w:rFonts w:hint="eastAsia"/>
        </w:rPr>
        <w:t>表</w:t>
      </w:r>
      <w:r>
        <w:rPr>
          <w:rFonts w:hint="eastAsia"/>
        </w:rPr>
        <w:t xml:space="preserve">1-1 </w:t>
      </w:r>
      <w:r>
        <w:rPr>
          <w:rFonts w:hint="eastAsia"/>
        </w:rPr>
        <w:t>语句覆盖测试用例</w:t>
      </w:r>
    </w:p>
    <w:tbl>
      <w:tblPr>
        <w:tblStyle w:val="af4"/>
        <w:tblW w:w="9395" w:type="dxa"/>
        <w:tblLayout w:type="fixed"/>
        <w:tblLook w:val="04A0" w:firstRow="1" w:lastRow="0" w:firstColumn="1" w:lastColumn="0" w:noHBand="0" w:noVBand="1"/>
      </w:tblPr>
      <w:tblGrid>
        <w:gridCol w:w="1955"/>
        <w:gridCol w:w="1243"/>
        <w:gridCol w:w="1026"/>
        <w:gridCol w:w="1215"/>
        <w:gridCol w:w="1015"/>
        <w:gridCol w:w="1015"/>
        <w:gridCol w:w="661"/>
        <w:gridCol w:w="1265"/>
      </w:tblGrid>
      <w:tr w:rsidR="000B2C8A" w14:paraId="0A599FB0" w14:textId="77777777">
        <w:trPr>
          <w:trHeight w:val="850"/>
        </w:trPr>
        <w:tc>
          <w:tcPr>
            <w:tcW w:w="7469" w:type="dxa"/>
            <w:gridSpan w:val="6"/>
          </w:tcPr>
          <w:p w14:paraId="00DC4081" w14:textId="77777777" w:rsidR="000B2C8A" w:rsidRDefault="008530F4">
            <w:pPr>
              <w:pStyle w:val="20"/>
            </w:pPr>
            <w:r>
              <w:rPr>
                <w:rFonts w:hint="eastAsia"/>
              </w:rPr>
              <w:t>输入项</w:t>
            </w:r>
          </w:p>
        </w:tc>
        <w:tc>
          <w:tcPr>
            <w:tcW w:w="661" w:type="dxa"/>
          </w:tcPr>
          <w:p w14:paraId="1CA34857" w14:textId="77777777" w:rsidR="000B2C8A" w:rsidRDefault="008530F4">
            <w:pPr>
              <w:pStyle w:val="20"/>
              <w:ind w:leftChars="0" w:left="0" w:firstLineChars="0" w:firstLine="0"/>
            </w:pPr>
            <w:r>
              <w:rPr>
                <w:rFonts w:hint="eastAsia"/>
              </w:rPr>
              <w:t>测试路径</w:t>
            </w:r>
          </w:p>
        </w:tc>
        <w:tc>
          <w:tcPr>
            <w:tcW w:w="1265" w:type="dxa"/>
          </w:tcPr>
          <w:p w14:paraId="3F1B0347" w14:textId="77777777" w:rsidR="000B2C8A" w:rsidRDefault="008530F4">
            <w:pPr>
              <w:pStyle w:val="20"/>
              <w:ind w:leftChars="0" w:left="0" w:firstLineChars="0" w:firstLine="0"/>
            </w:pPr>
            <w:r>
              <w:rPr>
                <w:rFonts w:hint="eastAsia"/>
              </w:rPr>
              <w:t>测试结果</w:t>
            </w:r>
          </w:p>
        </w:tc>
      </w:tr>
      <w:tr w:rsidR="000B2C8A" w14:paraId="5685B22B" w14:textId="77777777">
        <w:tc>
          <w:tcPr>
            <w:tcW w:w="1955" w:type="dxa"/>
          </w:tcPr>
          <w:p w14:paraId="2B4FD97D" w14:textId="77777777" w:rsidR="000B2C8A" w:rsidRDefault="008530F4">
            <w:pPr>
              <w:pStyle w:val="20"/>
              <w:ind w:leftChars="0" w:left="0" w:firstLineChars="100" w:firstLine="210"/>
            </w:pPr>
            <w:proofErr w:type="spellStart"/>
            <w:r>
              <w:rPr>
                <w:rFonts w:hint="eastAsia"/>
              </w:rPr>
              <w:t>ev.getAction</w:t>
            </w:r>
            <w:proofErr w:type="spellEnd"/>
            <w:r>
              <w:rPr>
                <w:rFonts w:hint="eastAsia"/>
              </w:rPr>
              <w:t>()</w:t>
            </w:r>
          </w:p>
        </w:tc>
        <w:tc>
          <w:tcPr>
            <w:tcW w:w="1243" w:type="dxa"/>
          </w:tcPr>
          <w:p w14:paraId="31574CE1" w14:textId="77777777" w:rsidR="000B2C8A" w:rsidRDefault="008530F4">
            <w:pPr>
              <w:pStyle w:val="20"/>
              <w:ind w:leftChars="0" w:left="0" w:firstLineChars="0" w:firstLine="0"/>
            </w:pPr>
            <w:r>
              <w:rPr>
                <w:rFonts w:hint="eastAsia"/>
              </w:rPr>
              <w:t>v</w:t>
            </w:r>
          </w:p>
        </w:tc>
        <w:tc>
          <w:tcPr>
            <w:tcW w:w="1026" w:type="dxa"/>
          </w:tcPr>
          <w:p w14:paraId="7D2D1D9D" w14:textId="77777777" w:rsidR="000B2C8A" w:rsidRDefault="008530F4">
            <w:pPr>
              <w:pStyle w:val="20"/>
              <w:ind w:leftChars="0" w:left="0" w:firstLineChars="0" w:firstLine="0"/>
            </w:pPr>
            <w:r>
              <w:rPr>
                <w:rFonts w:hint="eastAsia"/>
              </w:rPr>
              <w:t>Left</w:t>
            </w:r>
          </w:p>
        </w:tc>
        <w:tc>
          <w:tcPr>
            <w:tcW w:w="1215" w:type="dxa"/>
          </w:tcPr>
          <w:p w14:paraId="46D613FC" w14:textId="77777777" w:rsidR="000B2C8A" w:rsidRDefault="008530F4">
            <w:pPr>
              <w:pStyle w:val="20"/>
              <w:ind w:leftChars="0" w:left="0" w:firstLineChars="0" w:firstLine="0"/>
            </w:pPr>
            <w:r>
              <w:rPr>
                <w:rFonts w:hint="eastAsia"/>
              </w:rPr>
              <w:t>Right</w:t>
            </w:r>
          </w:p>
        </w:tc>
        <w:tc>
          <w:tcPr>
            <w:tcW w:w="1015" w:type="dxa"/>
          </w:tcPr>
          <w:p w14:paraId="1DC97F71" w14:textId="77777777" w:rsidR="000B2C8A" w:rsidRDefault="008530F4">
            <w:pPr>
              <w:pStyle w:val="20"/>
              <w:ind w:leftChars="0" w:left="0" w:firstLineChars="0" w:firstLine="0"/>
            </w:pPr>
            <w:r>
              <w:rPr>
                <w:rFonts w:hint="eastAsia"/>
              </w:rPr>
              <w:t>Top</w:t>
            </w:r>
          </w:p>
        </w:tc>
        <w:tc>
          <w:tcPr>
            <w:tcW w:w="1015" w:type="dxa"/>
          </w:tcPr>
          <w:p w14:paraId="562AE42C" w14:textId="77777777" w:rsidR="000B2C8A" w:rsidRDefault="008530F4">
            <w:pPr>
              <w:pStyle w:val="20"/>
              <w:ind w:leftChars="0" w:left="0" w:firstLineChars="0" w:firstLine="0"/>
            </w:pPr>
            <w:r>
              <w:rPr>
                <w:rFonts w:hint="eastAsia"/>
              </w:rPr>
              <w:t>Bottom</w:t>
            </w:r>
          </w:p>
        </w:tc>
        <w:tc>
          <w:tcPr>
            <w:tcW w:w="661" w:type="dxa"/>
          </w:tcPr>
          <w:p w14:paraId="468048D2" w14:textId="77777777" w:rsidR="000B2C8A" w:rsidRDefault="000B2C8A">
            <w:pPr>
              <w:pStyle w:val="20"/>
            </w:pPr>
          </w:p>
        </w:tc>
        <w:tc>
          <w:tcPr>
            <w:tcW w:w="1265" w:type="dxa"/>
          </w:tcPr>
          <w:p w14:paraId="42767C27" w14:textId="77777777" w:rsidR="000B2C8A" w:rsidRDefault="000B2C8A">
            <w:pPr>
              <w:pStyle w:val="20"/>
            </w:pPr>
          </w:p>
        </w:tc>
      </w:tr>
      <w:tr w:rsidR="000B2C8A" w14:paraId="522B1889" w14:textId="77777777">
        <w:tc>
          <w:tcPr>
            <w:tcW w:w="1955" w:type="dxa"/>
          </w:tcPr>
          <w:p w14:paraId="6210F8D5"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4026DBB8" w14:textId="77777777" w:rsidR="000B2C8A" w:rsidRDefault="008530F4">
            <w:pPr>
              <w:pStyle w:val="20"/>
              <w:ind w:leftChars="0" w:left="0" w:firstLineChars="0" w:firstLine="0"/>
            </w:pPr>
            <w:r>
              <w:rPr>
                <w:rFonts w:hint="eastAsia"/>
              </w:rPr>
              <w:t>v=null</w:t>
            </w:r>
          </w:p>
        </w:tc>
        <w:tc>
          <w:tcPr>
            <w:tcW w:w="1026" w:type="dxa"/>
          </w:tcPr>
          <w:p w14:paraId="2DC8019B" w14:textId="77777777" w:rsidR="000B2C8A" w:rsidRDefault="008530F4">
            <w:pPr>
              <w:pStyle w:val="20"/>
              <w:ind w:leftChars="0" w:left="0" w:firstLineChars="0" w:firstLine="0"/>
            </w:pPr>
            <w:r>
              <w:rPr>
                <w:rFonts w:hint="eastAsia"/>
              </w:rPr>
              <w:t>\</w:t>
            </w:r>
          </w:p>
        </w:tc>
        <w:tc>
          <w:tcPr>
            <w:tcW w:w="1215" w:type="dxa"/>
          </w:tcPr>
          <w:p w14:paraId="6CF25007" w14:textId="77777777" w:rsidR="000B2C8A" w:rsidRDefault="008530F4">
            <w:pPr>
              <w:pStyle w:val="20"/>
              <w:ind w:leftChars="0" w:left="0" w:firstLineChars="0" w:firstLine="0"/>
            </w:pPr>
            <w:r>
              <w:rPr>
                <w:rFonts w:hint="eastAsia"/>
              </w:rPr>
              <w:t>\</w:t>
            </w:r>
          </w:p>
        </w:tc>
        <w:tc>
          <w:tcPr>
            <w:tcW w:w="1015" w:type="dxa"/>
          </w:tcPr>
          <w:p w14:paraId="26F509A4" w14:textId="77777777" w:rsidR="000B2C8A" w:rsidRDefault="008530F4">
            <w:pPr>
              <w:pStyle w:val="20"/>
              <w:ind w:leftChars="0" w:left="0" w:firstLineChars="0" w:firstLine="0"/>
            </w:pPr>
            <w:r>
              <w:rPr>
                <w:rFonts w:hint="eastAsia"/>
              </w:rPr>
              <w:t>\</w:t>
            </w:r>
          </w:p>
        </w:tc>
        <w:tc>
          <w:tcPr>
            <w:tcW w:w="1015" w:type="dxa"/>
          </w:tcPr>
          <w:p w14:paraId="217F9E0A" w14:textId="77777777" w:rsidR="000B2C8A" w:rsidRDefault="008530F4">
            <w:pPr>
              <w:pStyle w:val="20"/>
              <w:ind w:leftChars="0" w:left="0" w:firstLineChars="0" w:firstLine="0"/>
            </w:pPr>
            <w:r>
              <w:rPr>
                <w:rFonts w:hint="eastAsia"/>
              </w:rPr>
              <w:t>\</w:t>
            </w:r>
          </w:p>
        </w:tc>
        <w:tc>
          <w:tcPr>
            <w:tcW w:w="661" w:type="dxa"/>
          </w:tcPr>
          <w:p w14:paraId="37DEA7B8" w14:textId="77777777" w:rsidR="000B2C8A" w:rsidRDefault="008530F4">
            <w:pPr>
              <w:pStyle w:val="20"/>
              <w:ind w:leftChars="0" w:left="0" w:firstLineChars="0" w:firstLine="0"/>
            </w:pPr>
            <w:r>
              <w:rPr>
                <w:rFonts w:hint="eastAsia"/>
              </w:rPr>
              <w:t xml:space="preserve">  </w:t>
            </w:r>
            <w:proofErr w:type="spellStart"/>
            <w:r>
              <w:rPr>
                <w:rFonts w:hint="eastAsia"/>
              </w:rPr>
              <w:t>a,b,d,f</w:t>
            </w:r>
            <w:proofErr w:type="spellEnd"/>
          </w:p>
        </w:tc>
        <w:tc>
          <w:tcPr>
            <w:tcW w:w="1265" w:type="dxa"/>
          </w:tcPr>
          <w:p w14:paraId="73D51F9F" w14:textId="77777777" w:rsidR="000B2C8A" w:rsidRDefault="008530F4">
            <w:pPr>
              <w:pStyle w:val="20"/>
              <w:ind w:leftChars="0" w:left="0" w:firstLineChars="0" w:firstLine="0"/>
            </w:pPr>
            <w:r>
              <w:rPr>
                <w:rFonts w:hint="eastAsia"/>
              </w:rPr>
              <w:t>不作反应</w:t>
            </w:r>
          </w:p>
        </w:tc>
      </w:tr>
      <w:tr w:rsidR="000B2C8A" w14:paraId="61FA7846" w14:textId="77777777">
        <w:tc>
          <w:tcPr>
            <w:tcW w:w="1955" w:type="dxa"/>
          </w:tcPr>
          <w:p w14:paraId="5A5930AF"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AAD9F83"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61CD3AAE"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19511A1A" w14:textId="77777777" w:rsidR="000B2C8A" w:rsidRDefault="008530F4">
            <w:pPr>
              <w:pStyle w:val="20"/>
              <w:ind w:leftChars="0" w:left="0" w:firstLineChars="0" w:firstLine="0"/>
            </w:pPr>
            <w:r>
              <w:rPr>
                <w:rFonts w:hint="eastAsia"/>
              </w:rPr>
              <w:t>&lt;</w:t>
            </w:r>
            <w:proofErr w:type="spellStart"/>
            <w:r>
              <w:rPr>
                <w:rFonts w:hint="eastAsia"/>
              </w:rPr>
              <w:t>ev.getX</w:t>
            </w:r>
            <w:proofErr w:type="spellEnd"/>
            <w:r>
              <w:rPr>
                <w:rFonts w:hint="eastAsia"/>
              </w:rPr>
              <w:t>( )</w:t>
            </w:r>
          </w:p>
        </w:tc>
        <w:tc>
          <w:tcPr>
            <w:tcW w:w="1215" w:type="dxa"/>
          </w:tcPr>
          <w:p w14:paraId="576318B5" w14:textId="77777777" w:rsidR="000B2C8A" w:rsidRDefault="008530F4">
            <w:pPr>
              <w:pStyle w:val="20"/>
              <w:ind w:leftChars="0" w:left="0" w:firstLineChars="0" w:firstLine="0"/>
            </w:pPr>
            <w:r>
              <w:rPr>
                <w:rFonts w:hint="eastAsia"/>
              </w:rPr>
              <w:t>&gt;</w:t>
            </w:r>
            <w:proofErr w:type="spellStart"/>
            <w:r>
              <w:rPr>
                <w:rFonts w:hint="eastAsia"/>
              </w:rPr>
              <w:t>ev.getX</w:t>
            </w:r>
            <w:proofErr w:type="spellEnd"/>
            <w:r>
              <w:rPr>
                <w:rFonts w:hint="eastAsia"/>
              </w:rPr>
              <w:t>( )</w:t>
            </w:r>
          </w:p>
        </w:tc>
        <w:tc>
          <w:tcPr>
            <w:tcW w:w="1015" w:type="dxa"/>
          </w:tcPr>
          <w:p w14:paraId="0FB7B99D" w14:textId="77777777" w:rsidR="000B2C8A" w:rsidRDefault="008530F4">
            <w:pPr>
              <w:pStyle w:val="20"/>
              <w:ind w:leftChars="0" w:left="0" w:firstLineChars="0" w:firstLine="0"/>
            </w:pPr>
            <w:r>
              <w:rPr>
                <w:rFonts w:hint="eastAsia"/>
              </w:rPr>
              <w:t>&lt;</w:t>
            </w:r>
            <w:proofErr w:type="spellStart"/>
            <w:r>
              <w:rPr>
                <w:rFonts w:hint="eastAsia"/>
              </w:rPr>
              <w:t>ev.getY</w:t>
            </w:r>
            <w:proofErr w:type="spellEnd"/>
            <w:r>
              <w:rPr>
                <w:rFonts w:hint="eastAsia"/>
              </w:rPr>
              <w:t>( )</w:t>
            </w:r>
          </w:p>
        </w:tc>
        <w:tc>
          <w:tcPr>
            <w:tcW w:w="1015" w:type="dxa"/>
          </w:tcPr>
          <w:p w14:paraId="1658780E" w14:textId="77777777" w:rsidR="000B2C8A" w:rsidRDefault="008530F4">
            <w:pPr>
              <w:pStyle w:val="20"/>
              <w:ind w:leftChars="0" w:left="0" w:firstLineChars="0" w:firstLine="0"/>
            </w:pPr>
            <w:r>
              <w:rPr>
                <w:rFonts w:hint="eastAsia"/>
              </w:rPr>
              <w:t>&gt;</w:t>
            </w:r>
            <w:proofErr w:type="spellStart"/>
            <w:r>
              <w:rPr>
                <w:rFonts w:hint="eastAsia"/>
              </w:rPr>
              <w:t>ev.getY</w:t>
            </w:r>
            <w:proofErr w:type="spellEnd"/>
            <w:r>
              <w:rPr>
                <w:rFonts w:hint="eastAsia"/>
              </w:rPr>
              <w:t>( )</w:t>
            </w:r>
          </w:p>
        </w:tc>
        <w:tc>
          <w:tcPr>
            <w:tcW w:w="661" w:type="dxa"/>
          </w:tcPr>
          <w:p w14:paraId="5B027784" w14:textId="77777777" w:rsidR="000B2C8A" w:rsidRDefault="008530F4">
            <w:pPr>
              <w:pStyle w:val="20"/>
              <w:ind w:leftChars="0" w:left="0" w:firstLineChars="0" w:firstLine="0"/>
            </w:pPr>
            <w:proofErr w:type="spellStart"/>
            <w:r>
              <w:rPr>
                <w:rFonts w:hint="eastAsia"/>
              </w:rPr>
              <w:t>c,e,f</w:t>
            </w:r>
            <w:proofErr w:type="spellEnd"/>
          </w:p>
        </w:tc>
        <w:tc>
          <w:tcPr>
            <w:tcW w:w="1265" w:type="dxa"/>
          </w:tcPr>
          <w:p w14:paraId="08AFF945" w14:textId="77777777" w:rsidR="000B2C8A" w:rsidRDefault="008530F4">
            <w:pPr>
              <w:pStyle w:val="20"/>
              <w:ind w:leftChars="0" w:left="0" w:firstLineChars="0" w:firstLine="0"/>
            </w:pPr>
            <w:r>
              <w:rPr>
                <w:rFonts w:hint="eastAsia"/>
              </w:rPr>
              <w:t>隐藏软键盘光标，并保存内容</w:t>
            </w:r>
          </w:p>
        </w:tc>
      </w:tr>
    </w:tbl>
    <w:p w14:paraId="60E4F5B6" w14:textId="77777777" w:rsidR="000B2C8A" w:rsidRDefault="000B2C8A">
      <w:pPr>
        <w:pStyle w:val="20"/>
        <w:ind w:leftChars="0" w:left="0" w:firstLineChars="0" w:firstLine="0"/>
      </w:pPr>
    </w:p>
    <w:p w14:paraId="4AB3309E" w14:textId="77777777" w:rsidR="000B2C8A" w:rsidRDefault="008530F4">
      <w:pPr>
        <w:widowControl/>
        <w:shd w:val="clear" w:color="auto" w:fill="FFFFFF"/>
        <w:ind w:firstLineChars="0" w:firstLine="0"/>
        <w:jc w:val="left"/>
        <w:rPr>
          <w:rFonts w:ascii="黑体" w:eastAsia="黑体" w:hAnsi="黑体" w:cs="黑体"/>
          <w:color w:val="3E3E3E"/>
          <w:kern w:val="0"/>
          <w:szCs w:val="21"/>
        </w:rPr>
      </w:pPr>
      <w:r>
        <w:rPr>
          <w:rFonts w:ascii="黑体" w:eastAsia="黑体" w:hAnsi="黑体" w:cs="黑体" w:hint="eastAsia"/>
          <w:color w:val="3E3E3E"/>
          <w:kern w:val="0"/>
          <w:szCs w:val="21"/>
        </w:rPr>
        <w:t> 1.5.2分支覆盖</w:t>
      </w:r>
    </w:p>
    <w:p w14:paraId="575CEDA5" w14:textId="77777777" w:rsidR="000B2C8A" w:rsidRDefault="000B2C8A">
      <w:pPr>
        <w:pStyle w:val="20"/>
        <w:ind w:leftChars="0" w:left="0" w:firstLineChars="0" w:firstLine="0"/>
        <w:rPr>
          <w:rFonts w:ascii="黑体" w:eastAsia="黑体" w:hAnsi="黑体" w:cs="黑体"/>
          <w:color w:val="3E3E3E"/>
          <w:kern w:val="0"/>
          <w:szCs w:val="21"/>
        </w:rPr>
      </w:pPr>
    </w:p>
    <w:p w14:paraId="2315C163" w14:textId="77777777" w:rsidR="000B2C8A" w:rsidRDefault="008530F4">
      <w:pPr>
        <w:pStyle w:val="3"/>
        <w:keepNext w:val="0"/>
        <w:keepLines w:val="0"/>
        <w:widowControl/>
        <w:numPr>
          <w:ilvl w:val="2"/>
          <w:numId w:val="0"/>
        </w:numPr>
        <w:shd w:val="clear" w:color="auto" w:fill="FFFFFF"/>
        <w:spacing w:before="96" w:after="192" w:line="336" w:lineRule="atLeast"/>
        <w:rPr>
          <w:rFonts w:ascii="Helvetica" w:hAnsi="Helvetica" w:cs="Helvetica"/>
          <w:color w:val="3E3E3E"/>
          <w:kern w:val="0"/>
          <w:sz w:val="18"/>
          <w:szCs w:val="18"/>
        </w:rPr>
      </w:pPr>
      <w:r>
        <w:rPr>
          <w:rFonts w:ascii="Helvetica" w:hAnsi="Helvetica" w:cs="Helvetica" w:hint="eastAsia"/>
          <w:color w:val="3E3E3E"/>
          <w:kern w:val="0"/>
          <w:sz w:val="18"/>
          <w:szCs w:val="18"/>
        </w:rPr>
        <w:t>分析：</w:t>
      </w:r>
    </w:p>
    <w:p w14:paraId="14A8C2C4" w14:textId="77777777" w:rsidR="000B2C8A" w:rsidRDefault="008530F4">
      <w:pPr>
        <w:pStyle w:val="3"/>
        <w:keepNext w:val="0"/>
        <w:keepLines w:val="0"/>
        <w:widowControl/>
        <w:numPr>
          <w:ilvl w:val="2"/>
          <w:numId w:val="0"/>
        </w:numPr>
        <w:shd w:val="clear" w:color="auto" w:fill="FFFFFF"/>
        <w:spacing w:before="96" w:after="192" w:line="336" w:lineRule="atLeast"/>
        <w:ind w:firstLine="420"/>
        <w:rPr>
          <w:rFonts w:ascii="Helvetica" w:hAnsi="Helvetica" w:cs="Helvetica"/>
          <w:color w:val="3E3E3E"/>
          <w:kern w:val="0"/>
          <w:sz w:val="18"/>
          <w:szCs w:val="18"/>
        </w:rPr>
      </w:pPr>
      <w:r>
        <w:rPr>
          <w:rFonts w:ascii="Helvetica" w:hAnsi="Helvetica" w:cs="Helvetica" w:hint="eastAsia"/>
          <w:color w:val="3E3E3E"/>
          <w:kern w:val="0"/>
          <w:sz w:val="18"/>
          <w:szCs w:val="18"/>
        </w:rPr>
        <w:t>在遇到判定结构时，设计的测试用例需要使程序中每个判定的</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真</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和</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假</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至少执行一次。图中共有三个判断结构，从第一个判断分支开始，设置测试用例来将每一个判断结构真假都执行一次，知道每一个判断分支都处理完成。</w:t>
      </w:r>
    </w:p>
    <w:p w14:paraId="29449DD7" w14:textId="77777777" w:rsidR="000B2C8A" w:rsidRDefault="008530F4">
      <w:pPr>
        <w:pStyle w:val="3"/>
        <w:keepNext w:val="0"/>
        <w:keepLines w:val="0"/>
        <w:widowControl/>
        <w:numPr>
          <w:ilvl w:val="2"/>
          <w:numId w:val="0"/>
        </w:numPr>
        <w:shd w:val="clear" w:color="auto" w:fill="FFFFFF"/>
        <w:spacing w:before="96" w:after="192" w:line="336" w:lineRule="atLeast"/>
        <w:ind w:firstLine="420"/>
        <w:rPr>
          <w:rFonts w:ascii="Helvetica" w:hAnsi="Helvetica" w:cs="Helvetica"/>
          <w:color w:val="3E3E3E"/>
          <w:kern w:val="0"/>
          <w:sz w:val="18"/>
          <w:szCs w:val="18"/>
        </w:rPr>
      </w:pPr>
      <w:r>
        <w:rPr>
          <w:rFonts w:ascii="Helvetica" w:hAnsi="Helvetica" w:cs="Helvetica" w:hint="eastAsia"/>
          <w:color w:val="3E3E3E"/>
          <w:kern w:val="0"/>
          <w:sz w:val="18"/>
          <w:szCs w:val="18"/>
        </w:rPr>
        <w:lastRenderedPageBreak/>
        <w:t>当</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MotionEvent.ACTION_DOMN</w:t>
      </w:r>
      <w:proofErr w:type="spellEnd"/>
      <w:r>
        <w:rPr>
          <w:rFonts w:ascii="Helvetica" w:hAnsi="Helvetica" w:cs="Helvetica" w:hint="eastAsia"/>
          <w:color w:val="3E3E3E"/>
          <w:kern w:val="0"/>
          <w:sz w:val="18"/>
          <w:szCs w:val="18"/>
        </w:rPr>
        <w:t>时，第一个判断结构为真，经过路径</w:t>
      </w:r>
      <w:r>
        <w:rPr>
          <w:rFonts w:ascii="Helvetica" w:hAnsi="Helvetica" w:cs="Helvetica" w:hint="eastAsia"/>
          <w:color w:val="3E3E3E"/>
          <w:kern w:val="0"/>
          <w:sz w:val="18"/>
          <w:szCs w:val="18"/>
        </w:rPr>
        <w:t>a</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v=null</w:t>
      </w:r>
      <w:r>
        <w:rPr>
          <w:rFonts w:ascii="Helvetica" w:hAnsi="Helvetica" w:cs="Helvetica" w:hint="eastAsia"/>
          <w:color w:val="3E3E3E"/>
          <w:kern w:val="0"/>
          <w:sz w:val="18"/>
          <w:szCs w:val="18"/>
        </w:rPr>
        <w:t>，第二个判断分支的结果为假，经过路径</w:t>
      </w:r>
      <w:r>
        <w:rPr>
          <w:rFonts w:ascii="Helvetica" w:hAnsi="Helvetica" w:cs="Helvetica" w:hint="eastAsia"/>
          <w:color w:val="3E3E3E"/>
          <w:kern w:val="0"/>
          <w:sz w:val="18"/>
          <w:szCs w:val="18"/>
        </w:rPr>
        <w:t>b</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f</w:t>
      </w:r>
      <w:r>
        <w:rPr>
          <w:rFonts w:ascii="Helvetica" w:hAnsi="Helvetica" w:cs="Helvetica" w:hint="eastAsia"/>
          <w:color w:val="3E3E3E"/>
          <w:kern w:val="0"/>
          <w:sz w:val="18"/>
          <w:szCs w:val="18"/>
        </w:rPr>
        <w:t>。</w:t>
      </w:r>
    </w:p>
    <w:p w14:paraId="48680344"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当</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MotionEvent.ACTION_MOVE</w:t>
      </w:r>
      <w:proofErr w:type="spellEnd"/>
      <w:r>
        <w:rPr>
          <w:rFonts w:hint="eastAsia"/>
        </w:rPr>
        <w:t>时，</w:t>
      </w:r>
      <w:r>
        <w:rPr>
          <w:rFonts w:ascii="Helvetica" w:hAnsi="Helvetica" w:cs="Helvetica" w:hint="eastAsia"/>
          <w:color w:val="3E3E3E"/>
          <w:kern w:val="0"/>
          <w:sz w:val="18"/>
          <w:szCs w:val="18"/>
        </w:rPr>
        <w:t>第一个判断结构为假，经过路径</w:t>
      </w:r>
      <w:r>
        <w:rPr>
          <w:rFonts w:ascii="Helvetica" w:hAnsi="Helvetica" w:cs="Helvetica" w:hint="eastAsia"/>
          <w:color w:val="3E3E3E"/>
          <w:kern w:val="0"/>
          <w:sz w:val="18"/>
          <w:szCs w:val="18"/>
        </w:rPr>
        <w:t>h</w:t>
      </w:r>
      <w:r>
        <w:rPr>
          <w:rFonts w:ascii="Helvetica" w:hAnsi="Helvetica" w:cs="Helvetica" w:hint="eastAsia"/>
          <w:color w:val="3E3E3E"/>
          <w:kern w:val="0"/>
          <w:sz w:val="18"/>
          <w:szCs w:val="18"/>
        </w:rPr>
        <w:t>。由此第一个判断分支真假都经历一次。</w:t>
      </w:r>
    </w:p>
    <w:p w14:paraId="59523074"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接下来处理第二个判断分支，第二个判断结果为假的路径在第一个测试用例中已经走过一次，因此仅需要设置条件</w:t>
      </w:r>
      <w:r>
        <w:rPr>
          <w:rFonts w:hint="eastAsia"/>
        </w:rPr>
        <w:t>v</w:t>
      </w:r>
      <w:r>
        <w:rPr>
          <w:rFonts w:hint="eastAsia"/>
        </w:rPr>
        <w:t>！</w:t>
      </w:r>
      <w:r>
        <w:rPr>
          <w:rFonts w:hint="eastAsia"/>
        </w:rPr>
        <w:t xml:space="preserve">=null&amp;&amp;v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r>
        <w:rPr>
          <w:rFonts w:ascii="Helvetica" w:hAnsi="Helvetica" w:cs="Helvetica" w:hint="eastAsia"/>
          <w:color w:val="3E3E3E"/>
          <w:kern w:val="0"/>
          <w:sz w:val="18"/>
          <w:szCs w:val="18"/>
        </w:rPr>
        <w:t>使得该判断分支为真，经过路径</w:t>
      </w:r>
      <w:r>
        <w:rPr>
          <w:rFonts w:ascii="Helvetica" w:hAnsi="Helvetica" w:cs="Helvetica" w:hint="eastAsia"/>
          <w:color w:val="3E3E3E"/>
          <w:kern w:val="0"/>
          <w:sz w:val="18"/>
          <w:szCs w:val="18"/>
        </w:rPr>
        <w:t>c</w:t>
      </w:r>
      <w:r>
        <w:rPr>
          <w:rFonts w:ascii="Helvetica" w:hAnsi="Helvetica" w:cs="Helvetica" w:hint="eastAsia"/>
          <w:color w:val="3E3E3E"/>
          <w:kern w:val="0"/>
          <w:sz w:val="18"/>
          <w:szCs w:val="18"/>
        </w:rPr>
        <w:t>，再设置条件使得第三个判断分支结果为假，经过路径</w:t>
      </w:r>
      <w:r>
        <w:rPr>
          <w:rFonts w:ascii="Helvetica" w:hAnsi="Helvetica" w:cs="Helvetica" w:hint="eastAsia"/>
          <w:color w:val="3E3E3E"/>
          <w:kern w:val="0"/>
          <w:sz w:val="18"/>
          <w:szCs w:val="18"/>
        </w:rPr>
        <w:t>e</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g</w:t>
      </w:r>
      <w:r>
        <w:rPr>
          <w:rFonts w:ascii="Helvetica" w:hAnsi="Helvetica" w:cs="Helvetica" w:hint="eastAsia"/>
          <w:color w:val="3E3E3E"/>
          <w:kern w:val="0"/>
          <w:sz w:val="18"/>
          <w:szCs w:val="18"/>
        </w:rPr>
        <w:t>。</w:t>
      </w:r>
    </w:p>
    <w:p w14:paraId="4119A96F"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最后处理第三个判断分支，之前第三个判断分支结果为假已经执行过一次，因此只需要设置条件使得第三个判断分支结果为真再执行一次即可完成分支覆盖的测试。</w:t>
      </w:r>
    </w:p>
    <w:p w14:paraId="1085D241" w14:textId="77777777" w:rsidR="000B2C8A" w:rsidRDefault="000B2C8A"/>
    <w:p w14:paraId="78DFD3AA" w14:textId="77777777" w:rsidR="000B2C8A" w:rsidRDefault="008530F4">
      <w:pPr>
        <w:widowControl/>
        <w:shd w:val="clear" w:color="auto" w:fill="FFFFFF"/>
        <w:ind w:firstLineChars="0" w:firstLine="0"/>
        <w:jc w:val="left"/>
        <w:rPr>
          <w:rFonts w:ascii="Helvetica" w:hAnsi="Helvetica" w:cs="Helvetica"/>
          <w:color w:val="3E3E3E"/>
          <w:kern w:val="0"/>
          <w:sz w:val="18"/>
          <w:szCs w:val="18"/>
        </w:rPr>
      </w:pPr>
      <w:r>
        <w:rPr>
          <w:rFonts w:ascii="Helvetica" w:hAnsi="Helvetica" w:cs="Helvetica" w:hint="eastAsia"/>
          <w:color w:val="3E3E3E"/>
          <w:kern w:val="0"/>
          <w:sz w:val="18"/>
          <w:szCs w:val="18"/>
        </w:rPr>
        <w:t>测试用例如下：</w:t>
      </w:r>
    </w:p>
    <w:p w14:paraId="3DC8089C" w14:textId="77777777" w:rsidR="000B2C8A" w:rsidRDefault="000B2C8A">
      <w:pPr>
        <w:pStyle w:val="20"/>
        <w:rPr>
          <w:rFonts w:ascii="黑体" w:eastAsia="黑体" w:hAnsi="黑体" w:cs="黑体"/>
          <w:color w:val="3E3E3E"/>
          <w:kern w:val="0"/>
          <w:szCs w:val="21"/>
        </w:rPr>
      </w:pPr>
    </w:p>
    <w:p w14:paraId="3DFF1938" w14:textId="77777777" w:rsidR="000B2C8A" w:rsidRDefault="000B2C8A">
      <w:pPr>
        <w:pStyle w:val="20"/>
        <w:rPr>
          <w:rFonts w:ascii="黑体" w:eastAsia="黑体" w:hAnsi="黑体" w:cs="黑体"/>
          <w:color w:val="3E3E3E"/>
          <w:kern w:val="0"/>
          <w:szCs w:val="21"/>
        </w:rPr>
      </w:pPr>
    </w:p>
    <w:p w14:paraId="7E775D4B" w14:textId="77777777" w:rsidR="000B2C8A" w:rsidRDefault="000B2C8A">
      <w:pPr>
        <w:pStyle w:val="20"/>
        <w:rPr>
          <w:rFonts w:ascii="黑体" w:eastAsia="黑体" w:hAnsi="黑体" w:cs="黑体"/>
          <w:color w:val="3E3E3E"/>
          <w:kern w:val="0"/>
          <w:szCs w:val="21"/>
        </w:rPr>
      </w:pPr>
    </w:p>
    <w:p w14:paraId="4443124A" w14:textId="77777777" w:rsidR="000B2C8A" w:rsidRDefault="008530F4">
      <w:pPr>
        <w:pStyle w:val="20"/>
        <w:ind w:leftChars="1600" w:left="3360"/>
      </w:pPr>
      <w:r>
        <w:rPr>
          <w:rFonts w:ascii="黑体" w:eastAsia="黑体" w:hAnsi="黑体" w:cs="黑体" w:hint="eastAsia"/>
          <w:color w:val="3E3E3E"/>
          <w:kern w:val="0"/>
          <w:szCs w:val="21"/>
        </w:rPr>
        <w:t>表1-2 分支覆盖测试用例</w:t>
      </w:r>
    </w:p>
    <w:tbl>
      <w:tblPr>
        <w:tblStyle w:val="af4"/>
        <w:tblW w:w="9395" w:type="dxa"/>
        <w:tblLayout w:type="fixed"/>
        <w:tblLook w:val="04A0" w:firstRow="1" w:lastRow="0" w:firstColumn="1" w:lastColumn="0" w:noHBand="0" w:noVBand="1"/>
      </w:tblPr>
      <w:tblGrid>
        <w:gridCol w:w="1955"/>
        <w:gridCol w:w="1243"/>
        <w:gridCol w:w="1026"/>
        <w:gridCol w:w="1215"/>
        <w:gridCol w:w="1015"/>
        <w:gridCol w:w="1015"/>
        <w:gridCol w:w="661"/>
        <w:gridCol w:w="1265"/>
      </w:tblGrid>
      <w:tr w:rsidR="000B2C8A" w14:paraId="3D161417" w14:textId="77777777">
        <w:trPr>
          <w:trHeight w:val="90"/>
        </w:trPr>
        <w:tc>
          <w:tcPr>
            <w:tcW w:w="7469" w:type="dxa"/>
            <w:gridSpan w:val="6"/>
          </w:tcPr>
          <w:p w14:paraId="5C216717" w14:textId="77777777" w:rsidR="000B2C8A" w:rsidRDefault="008530F4">
            <w:pPr>
              <w:pStyle w:val="20"/>
            </w:pPr>
            <w:r>
              <w:rPr>
                <w:rFonts w:hint="eastAsia"/>
              </w:rPr>
              <w:t>输入项</w:t>
            </w:r>
          </w:p>
        </w:tc>
        <w:tc>
          <w:tcPr>
            <w:tcW w:w="661" w:type="dxa"/>
          </w:tcPr>
          <w:p w14:paraId="087CBEC4" w14:textId="77777777" w:rsidR="000B2C8A" w:rsidRDefault="008530F4">
            <w:pPr>
              <w:pStyle w:val="20"/>
              <w:ind w:leftChars="0" w:left="0" w:firstLineChars="0" w:firstLine="0"/>
            </w:pPr>
            <w:r>
              <w:rPr>
                <w:rFonts w:hint="eastAsia"/>
              </w:rPr>
              <w:t>测试路径</w:t>
            </w:r>
          </w:p>
        </w:tc>
        <w:tc>
          <w:tcPr>
            <w:tcW w:w="1265" w:type="dxa"/>
          </w:tcPr>
          <w:p w14:paraId="34AF1DC6" w14:textId="77777777" w:rsidR="000B2C8A" w:rsidRDefault="008530F4">
            <w:pPr>
              <w:pStyle w:val="20"/>
              <w:ind w:leftChars="0" w:left="0" w:firstLineChars="0" w:firstLine="0"/>
            </w:pPr>
            <w:r>
              <w:rPr>
                <w:rFonts w:hint="eastAsia"/>
              </w:rPr>
              <w:t>测试结果</w:t>
            </w:r>
          </w:p>
        </w:tc>
      </w:tr>
      <w:tr w:rsidR="000B2C8A" w14:paraId="1FD538C6" w14:textId="77777777">
        <w:tc>
          <w:tcPr>
            <w:tcW w:w="1955" w:type="dxa"/>
          </w:tcPr>
          <w:p w14:paraId="130D840F" w14:textId="77777777" w:rsidR="000B2C8A" w:rsidRDefault="008530F4">
            <w:pPr>
              <w:pStyle w:val="20"/>
              <w:ind w:leftChars="0" w:left="0" w:firstLineChars="100" w:firstLine="210"/>
            </w:pPr>
            <w:proofErr w:type="spellStart"/>
            <w:r>
              <w:rPr>
                <w:rFonts w:hint="eastAsia"/>
              </w:rPr>
              <w:t>ev.getAction</w:t>
            </w:r>
            <w:proofErr w:type="spellEnd"/>
            <w:r>
              <w:rPr>
                <w:rFonts w:hint="eastAsia"/>
              </w:rPr>
              <w:t>()</w:t>
            </w:r>
          </w:p>
        </w:tc>
        <w:tc>
          <w:tcPr>
            <w:tcW w:w="1243" w:type="dxa"/>
          </w:tcPr>
          <w:p w14:paraId="088FF4CA" w14:textId="77777777" w:rsidR="000B2C8A" w:rsidRDefault="008530F4">
            <w:pPr>
              <w:pStyle w:val="20"/>
              <w:ind w:leftChars="0" w:left="0" w:firstLineChars="0" w:firstLine="0"/>
            </w:pPr>
            <w:r>
              <w:rPr>
                <w:rFonts w:hint="eastAsia"/>
              </w:rPr>
              <w:t>v</w:t>
            </w:r>
          </w:p>
        </w:tc>
        <w:tc>
          <w:tcPr>
            <w:tcW w:w="1026" w:type="dxa"/>
          </w:tcPr>
          <w:p w14:paraId="15AEABD9" w14:textId="77777777" w:rsidR="000B2C8A" w:rsidRDefault="008530F4">
            <w:pPr>
              <w:pStyle w:val="20"/>
              <w:ind w:leftChars="0" w:left="0" w:firstLineChars="0" w:firstLine="0"/>
            </w:pPr>
            <w:r>
              <w:rPr>
                <w:rFonts w:hint="eastAsia"/>
              </w:rPr>
              <w:t>Left</w:t>
            </w:r>
          </w:p>
        </w:tc>
        <w:tc>
          <w:tcPr>
            <w:tcW w:w="1215" w:type="dxa"/>
          </w:tcPr>
          <w:p w14:paraId="69035BBA" w14:textId="77777777" w:rsidR="000B2C8A" w:rsidRDefault="008530F4">
            <w:pPr>
              <w:pStyle w:val="20"/>
              <w:ind w:leftChars="0" w:left="0" w:firstLineChars="0" w:firstLine="0"/>
            </w:pPr>
            <w:r>
              <w:rPr>
                <w:rFonts w:hint="eastAsia"/>
              </w:rPr>
              <w:t>Right</w:t>
            </w:r>
          </w:p>
        </w:tc>
        <w:tc>
          <w:tcPr>
            <w:tcW w:w="1015" w:type="dxa"/>
          </w:tcPr>
          <w:p w14:paraId="40E2DBBE" w14:textId="77777777" w:rsidR="000B2C8A" w:rsidRDefault="008530F4">
            <w:pPr>
              <w:pStyle w:val="20"/>
              <w:ind w:leftChars="0" w:left="0" w:firstLineChars="0" w:firstLine="0"/>
            </w:pPr>
            <w:r>
              <w:rPr>
                <w:rFonts w:hint="eastAsia"/>
              </w:rPr>
              <w:t>Top</w:t>
            </w:r>
          </w:p>
        </w:tc>
        <w:tc>
          <w:tcPr>
            <w:tcW w:w="1015" w:type="dxa"/>
          </w:tcPr>
          <w:p w14:paraId="5A14D473" w14:textId="77777777" w:rsidR="000B2C8A" w:rsidRDefault="008530F4">
            <w:pPr>
              <w:pStyle w:val="20"/>
              <w:ind w:leftChars="0" w:left="0" w:firstLineChars="0" w:firstLine="0"/>
            </w:pPr>
            <w:r>
              <w:rPr>
                <w:rFonts w:hint="eastAsia"/>
              </w:rPr>
              <w:t>Bottom</w:t>
            </w:r>
          </w:p>
        </w:tc>
        <w:tc>
          <w:tcPr>
            <w:tcW w:w="661" w:type="dxa"/>
          </w:tcPr>
          <w:p w14:paraId="6C27241B" w14:textId="77777777" w:rsidR="000B2C8A" w:rsidRDefault="000B2C8A">
            <w:pPr>
              <w:pStyle w:val="20"/>
            </w:pPr>
          </w:p>
        </w:tc>
        <w:tc>
          <w:tcPr>
            <w:tcW w:w="1265" w:type="dxa"/>
          </w:tcPr>
          <w:p w14:paraId="34A101F7" w14:textId="77777777" w:rsidR="000B2C8A" w:rsidRDefault="000B2C8A">
            <w:pPr>
              <w:pStyle w:val="20"/>
            </w:pPr>
          </w:p>
        </w:tc>
      </w:tr>
      <w:tr w:rsidR="000B2C8A" w14:paraId="6B2D728D" w14:textId="77777777">
        <w:tc>
          <w:tcPr>
            <w:tcW w:w="1955" w:type="dxa"/>
          </w:tcPr>
          <w:p w14:paraId="51EFC7D0"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76D16621" w14:textId="77777777" w:rsidR="000B2C8A" w:rsidRDefault="008530F4">
            <w:pPr>
              <w:pStyle w:val="20"/>
              <w:ind w:leftChars="0" w:left="0" w:firstLineChars="0" w:firstLine="0"/>
            </w:pPr>
            <w:r>
              <w:rPr>
                <w:rFonts w:hint="eastAsia"/>
              </w:rPr>
              <w:t>v=null</w:t>
            </w:r>
          </w:p>
        </w:tc>
        <w:tc>
          <w:tcPr>
            <w:tcW w:w="1026" w:type="dxa"/>
          </w:tcPr>
          <w:p w14:paraId="5A47EB96" w14:textId="77777777" w:rsidR="000B2C8A" w:rsidRDefault="008530F4">
            <w:pPr>
              <w:pStyle w:val="20"/>
              <w:ind w:leftChars="0" w:left="0" w:firstLineChars="0" w:firstLine="0"/>
            </w:pPr>
            <w:r>
              <w:rPr>
                <w:rFonts w:hint="eastAsia"/>
              </w:rPr>
              <w:t>\</w:t>
            </w:r>
          </w:p>
        </w:tc>
        <w:tc>
          <w:tcPr>
            <w:tcW w:w="1215" w:type="dxa"/>
          </w:tcPr>
          <w:p w14:paraId="1425AD0A" w14:textId="77777777" w:rsidR="000B2C8A" w:rsidRDefault="008530F4">
            <w:pPr>
              <w:pStyle w:val="20"/>
              <w:ind w:leftChars="0" w:left="0" w:firstLineChars="0" w:firstLine="0"/>
            </w:pPr>
            <w:r>
              <w:rPr>
                <w:rFonts w:hint="eastAsia"/>
              </w:rPr>
              <w:t>\</w:t>
            </w:r>
          </w:p>
        </w:tc>
        <w:tc>
          <w:tcPr>
            <w:tcW w:w="1015" w:type="dxa"/>
          </w:tcPr>
          <w:p w14:paraId="046C206B" w14:textId="77777777" w:rsidR="000B2C8A" w:rsidRDefault="008530F4">
            <w:pPr>
              <w:pStyle w:val="20"/>
              <w:ind w:leftChars="0" w:left="0" w:firstLineChars="0" w:firstLine="0"/>
            </w:pPr>
            <w:r>
              <w:rPr>
                <w:rFonts w:hint="eastAsia"/>
              </w:rPr>
              <w:t>\</w:t>
            </w:r>
          </w:p>
        </w:tc>
        <w:tc>
          <w:tcPr>
            <w:tcW w:w="1015" w:type="dxa"/>
          </w:tcPr>
          <w:p w14:paraId="43245CCC" w14:textId="77777777" w:rsidR="000B2C8A" w:rsidRDefault="008530F4">
            <w:pPr>
              <w:pStyle w:val="20"/>
              <w:ind w:leftChars="0" w:left="0" w:firstLineChars="0" w:firstLine="0"/>
            </w:pPr>
            <w:r>
              <w:rPr>
                <w:rFonts w:hint="eastAsia"/>
              </w:rPr>
              <w:t>\</w:t>
            </w:r>
          </w:p>
        </w:tc>
        <w:tc>
          <w:tcPr>
            <w:tcW w:w="661" w:type="dxa"/>
          </w:tcPr>
          <w:p w14:paraId="6508D33A" w14:textId="77777777" w:rsidR="000B2C8A" w:rsidRDefault="008530F4">
            <w:pPr>
              <w:pStyle w:val="20"/>
              <w:ind w:leftChars="0" w:left="0" w:firstLineChars="0" w:firstLine="0"/>
            </w:pPr>
            <w:r>
              <w:rPr>
                <w:rFonts w:hint="eastAsia"/>
              </w:rPr>
              <w:t xml:space="preserve">  </w:t>
            </w:r>
            <w:proofErr w:type="spellStart"/>
            <w:r>
              <w:rPr>
                <w:rFonts w:hint="eastAsia"/>
              </w:rPr>
              <w:t>a,b,f</w:t>
            </w:r>
            <w:proofErr w:type="spellEnd"/>
          </w:p>
        </w:tc>
        <w:tc>
          <w:tcPr>
            <w:tcW w:w="1265" w:type="dxa"/>
          </w:tcPr>
          <w:p w14:paraId="1E9C3F19" w14:textId="77777777" w:rsidR="000B2C8A" w:rsidRDefault="008530F4">
            <w:pPr>
              <w:pStyle w:val="20"/>
              <w:ind w:leftChars="0" w:left="0" w:firstLineChars="0" w:firstLine="0"/>
            </w:pPr>
            <w:r>
              <w:rPr>
                <w:rFonts w:hint="eastAsia"/>
              </w:rPr>
              <w:t>不作反应</w:t>
            </w:r>
          </w:p>
        </w:tc>
      </w:tr>
      <w:tr w:rsidR="000B2C8A" w14:paraId="3B5692D0" w14:textId="77777777">
        <w:tc>
          <w:tcPr>
            <w:tcW w:w="1955" w:type="dxa"/>
          </w:tcPr>
          <w:p w14:paraId="49908E92"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49BA60EA"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0E24BDBD"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328FAF23" w14:textId="77777777" w:rsidR="000B2C8A" w:rsidRDefault="008530F4">
            <w:pPr>
              <w:pStyle w:val="20"/>
              <w:ind w:leftChars="0" w:left="0" w:firstLineChars="0" w:firstLine="0"/>
            </w:pPr>
            <w:r>
              <w:rPr>
                <w:rFonts w:hint="eastAsia"/>
              </w:rPr>
              <w:t>&lt;</w:t>
            </w:r>
            <w:proofErr w:type="spellStart"/>
            <w:r>
              <w:rPr>
                <w:rFonts w:hint="eastAsia"/>
              </w:rPr>
              <w:t>ev.getX</w:t>
            </w:r>
            <w:proofErr w:type="spellEnd"/>
            <w:r>
              <w:rPr>
                <w:rFonts w:hint="eastAsia"/>
              </w:rPr>
              <w:t>( )</w:t>
            </w:r>
          </w:p>
        </w:tc>
        <w:tc>
          <w:tcPr>
            <w:tcW w:w="1215" w:type="dxa"/>
          </w:tcPr>
          <w:p w14:paraId="4D3EA363" w14:textId="77777777" w:rsidR="000B2C8A" w:rsidRDefault="008530F4">
            <w:pPr>
              <w:pStyle w:val="20"/>
              <w:ind w:leftChars="0" w:left="0" w:firstLineChars="0" w:firstLine="0"/>
            </w:pPr>
            <w:r>
              <w:rPr>
                <w:rFonts w:hint="eastAsia"/>
              </w:rPr>
              <w:t>&gt;</w:t>
            </w:r>
            <w:proofErr w:type="spellStart"/>
            <w:r>
              <w:rPr>
                <w:rFonts w:hint="eastAsia"/>
              </w:rPr>
              <w:t>ev.getX</w:t>
            </w:r>
            <w:proofErr w:type="spellEnd"/>
            <w:r>
              <w:rPr>
                <w:rFonts w:hint="eastAsia"/>
              </w:rPr>
              <w:t>( )</w:t>
            </w:r>
          </w:p>
        </w:tc>
        <w:tc>
          <w:tcPr>
            <w:tcW w:w="1015" w:type="dxa"/>
          </w:tcPr>
          <w:p w14:paraId="770EE65A" w14:textId="77777777" w:rsidR="000B2C8A" w:rsidRDefault="008530F4">
            <w:pPr>
              <w:pStyle w:val="20"/>
              <w:ind w:leftChars="0" w:left="0" w:firstLineChars="0" w:firstLine="0"/>
            </w:pPr>
            <w:r>
              <w:rPr>
                <w:rFonts w:hint="eastAsia"/>
              </w:rPr>
              <w:t>&lt;</w:t>
            </w:r>
            <w:proofErr w:type="spellStart"/>
            <w:r>
              <w:rPr>
                <w:rFonts w:hint="eastAsia"/>
              </w:rPr>
              <w:t>ev.getY</w:t>
            </w:r>
            <w:proofErr w:type="spellEnd"/>
            <w:r>
              <w:rPr>
                <w:rFonts w:hint="eastAsia"/>
              </w:rPr>
              <w:t>( )</w:t>
            </w:r>
          </w:p>
        </w:tc>
        <w:tc>
          <w:tcPr>
            <w:tcW w:w="1015" w:type="dxa"/>
          </w:tcPr>
          <w:p w14:paraId="11A7FF49" w14:textId="77777777" w:rsidR="000B2C8A" w:rsidRDefault="008530F4">
            <w:pPr>
              <w:pStyle w:val="20"/>
              <w:ind w:leftChars="0" w:left="0" w:firstLineChars="0" w:firstLine="0"/>
            </w:pPr>
            <w:r>
              <w:rPr>
                <w:rFonts w:hint="eastAsia"/>
              </w:rPr>
              <w:t>&gt;</w:t>
            </w:r>
            <w:proofErr w:type="spellStart"/>
            <w:r>
              <w:rPr>
                <w:rFonts w:hint="eastAsia"/>
              </w:rPr>
              <w:t>ev.getY</w:t>
            </w:r>
            <w:proofErr w:type="spellEnd"/>
            <w:r>
              <w:rPr>
                <w:rFonts w:hint="eastAsia"/>
              </w:rPr>
              <w:t>( )</w:t>
            </w:r>
          </w:p>
        </w:tc>
        <w:tc>
          <w:tcPr>
            <w:tcW w:w="661" w:type="dxa"/>
          </w:tcPr>
          <w:p w14:paraId="74F95F45" w14:textId="77777777" w:rsidR="000B2C8A" w:rsidRDefault="008530F4">
            <w:pPr>
              <w:pStyle w:val="20"/>
              <w:ind w:leftChars="0" w:left="0" w:firstLineChars="0" w:firstLine="0"/>
            </w:pPr>
            <w:proofErr w:type="spellStart"/>
            <w:r>
              <w:rPr>
                <w:rFonts w:hint="eastAsia"/>
              </w:rPr>
              <w:t>a,c,e,g</w:t>
            </w:r>
            <w:proofErr w:type="spellEnd"/>
          </w:p>
        </w:tc>
        <w:tc>
          <w:tcPr>
            <w:tcW w:w="1265" w:type="dxa"/>
          </w:tcPr>
          <w:p w14:paraId="1DC8CC69" w14:textId="77777777" w:rsidR="000B2C8A" w:rsidRDefault="008530F4">
            <w:pPr>
              <w:pStyle w:val="20"/>
              <w:ind w:leftChars="0" w:left="0" w:firstLineChars="0" w:firstLine="0"/>
            </w:pPr>
            <w:r>
              <w:rPr>
                <w:rFonts w:hint="eastAsia"/>
              </w:rPr>
              <w:t>隐藏软键盘光标，并保存内容</w:t>
            </w:r>
          </w:p>
        </w:tc>
      </w:tr>
      <w:tr w:rsidR="000B2C8A" w14:paraId="35D11623" w14:textId="77777777">
        <w:tc>
          <w:tcPr>
            <w:tcW w:w="1955" w:type="dxa"/>
          </w:tcPr>
          <w:p w14:paraId="034B1806" w14:textId="77777777" w:rsidR="000B2C8A" w:rsidRDefault="008530F4">
            <w:pPr>
              <w:pStyle w:val="20"/>
              <w:ind w:leftChars="0" w:left="0" w:firstLineChars="0" w:firstLine="0"/>
            </w:pPr>
            <w:proofErr w:type="spellStart"/>
            <w:r>
              <w:rPr>
                <w:rFonts w:hint="eastAsia"/>
              </w:rPr>
              <w:t>MotionEvent.ACTION_MOVE</w:t>
            </w:r>
            <w:proofErr w:type="spellEnd"/>
          </w:p>
        </w:tc>
        <w:tc>
          <w:tcPr>
            <w:tcW w:w="1243" w:type="dxa"/>
          </w:tcPr>
          <w:p w14:paraId="72E54537" w14:textId="77777777" w:rsidR="000B2C8A" w:rsidRDefault="008530F4">
            <w:pPr>
              <w:pStyle w:val="20"/>
              <w:ind w:leftChars="0" w:left="0" w:firstLineChars="0" w:firstLine="0"/>
            </w:pPr>
            <w:r>
              <w:rPr>
                <w:rFonts w:hint="eastAsia"/>
              </w:rPr>
              <w:t>\</w:t>
            </w:r>
          </w:p>
        </w:tc>
        <w:tc>
          <w:tcPr>
            <w:tcW w:w="1026" w:type="dxa"/>
          </w:tcPr>
          <w:p w14:paraId="609D412C" w14:textId="77777777" w:rsidR="000B2C8A" w:rsidRDefault="008530F4">
            <w:pPr>
              <w:pStyle w:val="20"/>
              <w:ind w:leftChars="0" w:left="0" w:firstLineChars="0" w:firstLine="0"/>
            </w:pPr>
            <w:r>
              <w:rPr>
                <w:rFonts w:hint="eastAsia"/>
              </w:rPr>
              <w:t>\</w:t>
            </w:r>
          </w:p>
        </w:tc>
        <w:tc>
          <w:tcPr>
            <w:tcW w:w="1215" w:type="dxa"/>
          </w:tcPr>
          <w:p w14:paraId="0BDA1F03" w14:textId="77777777" w:rsidR="000B2C8A" w:rsidRDefault="008530F4">
            <w:pPr>
              <w:pStyle w:val="20"/>
              <w:ind w:leftChars="0" w:left="0" w:firstLineChars="0" w:firstLine="0"/>
            </w:pPr>
            <w:r>
              <w:rPr>
                <w:rFonts w:hint="eastAsia"/>
              </w:rPr>
              <w:t>\</w:t>
            </w:r>
          </w:p>
        </w:tc>
        <w:tc>
          <w:tcPr>
            <w:tcW w:w="1015" w:type="dxa"/>
          </w:tcPr>
          <w:p w14:paraId="49E46A64" w14:textId="77777777" w:rsidR="000B2C8A" w:rsidRDefault="008530F4">
            <w:pPr>
              <w:pStyle w:val="20"/>
              <w:ind w:leftChars="0" w:left="0" w:firstLineChars="0" w:firstLine="0"/>
            </w:pPr>
            <w:r>
              <w:rPr>
                <w:rFonts w:hint="eastAsia"/>
              </w:rPr>
              <w:t>\</w:t>
            </w:r>
          </w:p>
        </w:tc>
        <w:tc>
          <w:tcPr>
            <w:tcW w:w="1015" w:type="dxa"/>
          </w:tcPr>
          <w:p w14:paraId="5AD24FEC" w14:textId="77777777" w:rsidR="000B2C8A" w:rsidRDefault="008530F4">
            <w:pPr>
              <w:pStyle w:val="20"/>
              <w:ind w:leftChars="0" w:left="0" w:firstLineChars="0" w:firstLine="0"/>
            </w:pPr>
            <w:r>
              <w:rPr>
                <w:rFonts w:hint="eastAsia"/>
              </w:rPr>
              <w:t>\</w:t>
            </w:r>
          </w:p>
        </w:tc>
        <w:tc>
          <w:tcPr>
            <w:tcW w:w="661" w:type="dxa"/>
          </w:tcPr>
          <w:p w14:paraId="51510985" w14:textId="77777777" w:rsidR="000B2C8A" w:rsidRDefault="008530F4">
            <w:pPr>
              <w:pStyle w:val="20"/>
              <w:ind w:leftChars="0" w:left="0" w:firstLineChars="0" w:firstLine="0"/>
            </w:pPr>
            <w:r>
              <w:rPr>
                <w:rFonts w:hint="eastAsia"/>
              </w:rPr>
              <w:t>h</w:t>
            </w:r>
          </w:p>
        </w:tc>
        <w:tc>
          <w:tcPr>
            <w:tcW w:w="1265" w:type="dxa"/>
          </w:tcPr>
          <w:p w14:paraId="2CE705AA" w14:textId="77777777" w:rsidR="000B2C8A" w:rsidRDefault="008530F4">
            <w:pPr>
              <w:pStyle w:val="20"/>
              <w:ind w:leftChars="0" w:left="0" w:firstLineChars="0" w:firstLine="0"/>
            </w:pPr>
            <w:r>
              <w:rPr>
                <w:rFonts w:hint="eastAsia"/>
              </w:rPr>
              <w:t>不作反应</w:t>
            </w:r>
          </w:p>
        </w:tc>
      </w:tr>
      <w:tr w:rsidR="000B2C8A" w14:paraId="07EB45C7" w14:textId="77777777">
        <w:tc>
          <w:tcPr>
            <w:tcW w:w="1955" w:type="dxa"/>
          </w:tcPr>
          <w:p w14:paraId="314B0C37"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720691B"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216D0375"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6E2A6064" w14:textId="77777777" w:rsidR="000B2C8A" w:rsidRDefault="008530F4">
            <w:pPr>
              <w:pStyle w:val="20"/>
              <w:ind w:leftChars="0" w:left="0" w:firstLineChars="0" w:firstLine="0"/>
            </w:pPr>
            <w:r>
              <w:rPr>
                <w:rFonts w:hint="eastAsia"/>
              </w:rPr>
              <w:t>&lt;</w:t>
            </w:r>
            <w:proofErr w:type="spellStart"/>
            <w:r>
              <w:rPr>
                <w:rFonts w:hint="eastAsia"/>
              </w:rPr>
              <w:t>ev.getX</w:t>
            </w:r>
            <w:proofErr w:type="spellEnd"/>
            <w:r>
              <w:rPr>
                <w:rFonts w:hint="eastAsia"/>
              </w:rPr>
              <w:t>( )</w:t>
            </w:r>
          </w:p>
        </w:tc>
        <w:tc>
          <w:tcPr>
            <w:tcW w:w="1215" w:type="dxa"/>
          </w:tcPr>
          <w:p w14:paraId="6AC0C1B4" w14:textId="77777777" w:rsidR="000B2C8A" w:rsidRDefault="008530F4">
            <w:pPr>
              <w:pStyle w:val="20"/>
              <w:ind w:leftChars="0" w:left="0" w:firstLineChars="0" w:firstLine="0"/>
            </w:pPr>
            <w:r>
              <w:rPr>
                <w:rFonts w:hint="eastAsia"/>
              </w:rPr>
              <w:t>&lt;</w:t>
            </w:r>
            <w:proofErr w:type="spellStart"/>
            <w:r>
              <w:rPr>
                <w:rFonts w:hint="eastAsia"/>
              </w:rPr>
              <w:t>ev.getX</w:t>
            </w:r>
            <w:proofErr w:type="spellEnd"/>
            <w:r>
              <w:rPr>
                <w:rFonts w:hint="eastAsia"/>
              </w:rPr>
              <w:t>( )</w:t>
            </w:r>
          </w:p>
        </w:tc>
        <w:tc>
          <w:tcPr>
            <w:tcW w:w="1015" w:type="dxa"/>
          </w:tcPr>
          <w:p w14:paraId="7FD40D73" w14:textId="77777777" w:rsidR="000B2C8A" w:rsidRDefault="008530F4">
            <w:pPr>
              <w:pStyle w:val="20"/>
              <w:ind w:leftChars="0" w:left="0" w:firstLineChars="0" w:firstLine="0"/>
            </w:pPr>
            <w:r>
              <w:rPr>
                <w:rFonts w:hint="eastAsia"/>
              </w:rPr>
              <w:t>&lt;</w:t>
            </w:r>
            <w:proofErr w:type="spellStart"/>
            <w:r>
              <w:rPr>
                <w:rFonts w:hint="eastAsia"/>
              </w:rPr>
              <w:t>ev.getY</w:t>
            </w:r>
            <w:proofErr w:type="spellEnd"/>
            <w:r>
              <w:rPr>
                <w:rFonts w:hint="eastAsia"/>
              </w:rPr>
              <w:t>( )</w:t>
            </w:r>
          </w:p>
        </w:tc>
        <w:tc>
          <w:tcPr>
            <w:tcW w:w="1015" w:type="dxa"/>
          </w:tcPr>
          <w:p w14:paraId="0514E6AC" w14:textId="77777777" w:rsidR="000B2C8A" w:rsidRDefault="008530F4">
            <w:pPr>
              <w:pStyle w:val="20"/>
              <w:ind w:leftChars="0" w:left="0" w:firstLineChars="0" w:firstLine="0"/>
            </w:pPr>
            <w:r>
              <w:rPr>
                <w:rFonts w:hint="eastAsia"/>
              </w:rPr>
              <w:t>&gt;</w:t>
            </w:r>
            <w:proofErr w:type="spellStart"/>
            <w:r>
              <w:rPr>
                <w:rFonts w:hint="eastAsia"/>
              </w:rPr>
              <w:t>ev.getY</w:t>
            </w:r>
            <w:proofErr w:type="spellEnd"/>
            <w:r>
              <w:rPr>
                <w:rFonts w:hint="eastAsia"/>
              </w:rPr>
              <w:t>( )</w:t>
            </w:r>
          </w:p>
        </w:tc>
        <w:tc>
          <w:tcPr>
            <w:tcW w:w="661" w:type="dxa"/>
          </w:tcPr>
          <w:p w14:paraId="0DE20B8F" w14:textId="77777777" w:rsidR="000B2C8A" w:rsidRDefault="008530F4">
            <w:pPr>
              <w:pStyle w:val="20"/>
              <w:ind w:leftChars="0" w:left="0" w:firstLineChars="0" w:firstLine="0"/>
            </w:pPr>
            <w:proofErr w:type="spellStart"/>
            <w:r>
              <w:rPr>
                <w:rFonts w:hint="eastAsia"/>
              </w:rPr>
              <w:t>a,c,d,f</w:t>
            </w:r>
            <w:proofErr w:type="spellEnd"/>
          </w:p>
        </w:tc>
        <w:tc>
          <w:tcPr>
            <w:tcW w:w="1265" w:type="dxa"/>
          </w:tcPr>
          <w:p w14:paraId="33E233D5" w14:textId="77777777" w:rsidR="000B2C8A" w:rsidRDefault="008530F4">
            <w:pPr>
              <w:pStyle w:val="20"/>
              <w:ind w:leftChars="0" w:left="0" w:firstLineChars="0" w:firstLine="0"/>
            </w:pPr>
            <w:r>
              <w:rPr>
                <w:rFonts w:hint="eastAsia"/>
              </w:rPr>
              <w:t>隐藏软键盘光标，并保存内容</w:t>
            </w:r>
          </w:p>
        </w:tc>
      </w:tr>
    </w:tbl>
    <w:p w14:paraId="67E09D23" w14:textId="77777777" w:rsidR="000B2C8A" w:rsidRDefault="008530F4">
      <w:pPr>
        <w:widowControl/>
        <w:shd w:val="clear" w:color="auto" w:fill="FFFFFF"/>
        <w:ind w:firstLineChars="0" w:firstLine="0"/>
        <w:jc w:val="left"/>
        <w:rPr>
          <w:rFonts w:ascii="黑体" w:eastAsia="黑体" w:hAnsi="黑体" w:cs="黑体"/>
          <w:color w:val="3E3E3E"/>
          <w:kern w:val="0"/>
          <w:szCs w:val="21"/>
        </w:rPr>
      </w:pPr>
      <w:r>
        <w:rPr>
          <w:rFonts w:ascii="黑体" w:eastAsia="黑体" w:hAnsi="黑体" w:cs="黑体" w:hint="eastAsia"/>
          <w:color w:val="3E3E3E"/>
          <w:kern w:val="0"/>
          <w:szCs w:val="21"/>
        </w:rPr>
        <w:t> </w:t>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p>
    <w:p w14:paraId="2EF92A3F" w14:textId="77777777" w:rsidR="000B2C8A" w:rsidRDefault="000B2C8A">
      <w:pPr>
        <w:widowControl/>
        <w:shd w:val="clear" w:color="auto" w:fill="FFFFFF"/>
        <w:ind w:firstLineChars="0" w:firstLine="0"/>
        <w:jc w:val="left"/>
        <w:rPr>
          <w:rFonts w:ascii="黑体" w:eastAsia="黑体" w:hAnsi="黑体" w:cs="黑体"/>
          <w:color w:val="3E3E3E"/>
          <w:kern w:val="0"/>
          <w:szCs w:val="21"/>
        </w:rPr>
      </w:pPr>
    </w:p>
    <w:p w14:paraId="27D68742" w14:textId="77777777" w:rsidR="000B2C8A" w:rsidRDefault="000B2C8A">
      <w:pPr>
        <w:widowControl/>
        <w:shd w:val="clear" w:color="auto" w:fill="FFFFFF"/>
        <w:ind w:firstLineChars="0" w:firstLine="0"/>
        <w:jc w:val="left"/>
        <w:rPr>
          <w:rFonts w:ascii="黑体" w:eastAsia="黑体" w:hAnsi="黑体" w:cs="黑体"/>
          <w:color w:val="3E3E3E"/>
          <w:kern w:val="0"/>
          <w:szCs w:val="21"/>
        </w:rPr>
      </w:pPr>
    </w:p>
    <w:p w14:paraId="6C0FB6AE" w14:textId="77777777" w:rsidR="000B2C8A" w:rsidRDefault="008530F4">
      <w:pPr>
        <w:widowControl/>
        <w:shd w:val="clear" w:color="auto" w:fill="FFFFFF"/>
        <w:ind w:firstLineChars="0" w:firstLine="0"/>
        <w:jc w:val="left"/>
        <w:rPr>
          <w:rFonts w:ascii="黑体" w:eastAsia="黑体" w:hAnsi="黑体" w:cs="黑体"/>
          <w:color w:val="3E3E3E"/>
          <w:kern w:val="0"/>
          <w:szCs w:val="21"/>
        </w:rPr>
      </w:pPr>
      <w:r>
        <w:rPr>
          <w:rFonts w:ascii="黑体" w:eastAsia="黑体" w:hAnsi="黑体" w:cs="黑体" w:hint="eastAsia"/>
          <w:color w:val="3E3E3E"/>
          <w:kern w:val="0"/>
          <w:szCs w:val="21"/>
        </w:rPr>
        <w:t>1.5.3 条件覆盖</w:t>
      </w:r>
    </w:p>
    <w:p w14:paraId="31E02AE5" w14:textId="77777777" w:rsidR="000B2C8A" w:rsidRDefault="000B2C8A">
      <w:pPr>
        <w:widowControl/>
        <w:shd w:val="clear" w:color="auto" w:fill="FFFFFF"/>
        <w:ind w:firstLineChars="0" w:firstLine="0"/>
        <w:jc w:val="left"/>
        <w:rPr>
          <w:rFonts w:ascii="黑体" w:eastAsia="黑体" w:hAnsi="黑体" w:cs="黑体"/>
          <w:color w:val="3E3E3E"/>
          <w:kern w:val="0"/>
          <w:szCs w:val="21"/>
        </w:rPr>
      </w:pPr>
    </w:p>
    <w:p w14:paraId="7FDA6C6D" w14:textId="77777777" w:rsidR="000B2C8A" w:rsidRDefault="008530F4">
      <w:pPr>
        <w:widowControl/>
        <w:shd w:val="clear" w:color="auto" w:fill="FFFFFF"/>
        <w:ind w:firstLineChars="0" w:firstLine="0"/>
        <w:jc w:val="left"/>
        <w:rPr>
          <w:rFonts w:ascii="Helvetica" w:hAnsi="Helvetica" w:cs="Helvetica"/>
          <w:color w:val="3E3E3E"/>
          <w:kern w:val="0"/>
          <w:sz w:val="18"/>
          <w:szCs w:val="18"/>
        </w:rPr>
      </w:pPr>
      <w:r>
        <w:rPr>
          <w:rFonts w:ascii="Helvetica" w:hAnsi="Helvetica" w:cs="Helvetica" w:hint="eastAsia"/>
          <w:color w:val="3E3E3E"/>
          <w:kern w:val="0"/>
          <w:sz w:val="18"/>
          <w:szCs w:val="18"/>
        </w:rPr>
        <w:t>分析：</w:t>
      </w:r>
    </w:p>
    <w:p w14:paraId="797E9E9C" w14:textId="77777777" w:rsidR="000B2C8A" w:rsidRDefault="008530F4">
      <w:pPr>
        <w:widowControl/>
        <w:shd w:val="clear" w:color="auto" w:fill="FFFFFF"/>
        <w:ind w:firstLineChars="0"/>
        <w:jc w:val="left"/>
        <w:rPr>
          <w:rFonts w:ascii="Helvetica" w:hAnsi="Helvetica" w:cs="Helvetica"/>
          <w:color w:val="3E3E3E"/>
          <w:kern w:val="0"/>
          <w:sz w:val="18"/>
          <w:szCs w:val="18"/>
        </w:rPr>
      </w:pPr>
      <w:r>
        <w:rPr>
          <w:rFonts w:ascii="Helvetica" w:hAnsi="Helvetica" w:cs="Helvetica" w:hint="eastAsia"/>
          <w:color w:val="3E3E3E"/>
          <w:kern w:val="0"/>
          <w:sz w:val="18"/>
          <w:szCs w:val="18"/>
        </w:rPr>
        <w:t>选择足够多的用例，使得程序中每个判定的每个条件取得各种可能的结果。从第一个判断分支开始，将一个分支内的所有条件的各种结果都取完后，再设置用例来覆盖下一个分支的条件的所有可能。</w:t>
      </w:r>
    </w:p>
    <w:p w14:paraId="0997C12F" w14:textId="77777777" w:rsidR="000B2C8A" w:rsidRDefault="008530F4">
      <w:pPr>
        <w:widowControl/>
        <w:shd w:val="clear" w:color="auto" w:fill="FFFFFF"/>
        <w:ind w:firstLineChars="0"/>
        <w:jc w:val="left"/>
        <w:rPr>
          <w:rFonts w:ascii="Helvetica" w:hAnsi="Helvetica" w:cs="Helvetica"/>
          <w:color w:val="3E3E3E"/>
          <w:kern w:val="0"/>
          <w:sz w:val="18"/>
          <w:szCs w:val="18"/>
        </w:rPr>
      </w:pPr>
      <w:r>
        <w:rPr>
          <w:rFonts w:ascii="Helvetica" w:hAnsi="Helvetica" w:cs="Helvetica" w:hint="eastAsia"/>
          <w:color w:val="3E3E3E"/>
          <w:kern w:val="0"/>
          <w:sz w:val="18"/>
          <w:szCs w:val="18"/>
        </w:rPr>
        <w:lastRenderedPageBreak/>
        <w:t>第一个判断分支仅有一个条件，将该条件真假各取一次即可。先取</w:t>
      </w:r>
      <w:proofErr w:type="spellStart"/>
      <w:r>
        <w:rPr>
          <w:rFonts w:ascii="Helvetica" w:hAnsi="Helvetica" w:cs="Helvetica" w:hint="eastAsia"/>
          <w:color w:val="3E3E3E"/>
          <w:kern w:val="0"/>
          <w:sz w:val="18"/>
          <w:szCs w:val="18"/>
        </w:rPr>
        <w:t>ev.getAction</w:t>
      </w:r>
      <w:proofErr w:type="spellEnd"/>
      <w:r>
        <w:rPr>
          <w:rFonts w:ascii="Helvetica" w:hAnsi="Helvetica" w:cs="Helvetica" w:hint="eastAsia"/>
          <w:color w:val="3E3E3E"/>
          <w:kern w:val="0"/>
          <w:sz w:val="18"/>
          <w:szCs w:val="18"/>
        </w:rPr>
        <w:t>()</w:t>
      </w:r>
      <w:r>
        <w:rPr>
          <w:rFonts w:ascii="Helvetica" w:hAnsi="Helvetica" w:cs="Helvetica" w:hint="eastAsia"/>
          <w:color w:val="3E3E3E"/>
          <w:kern w:val="0"/>
          <w:sz w:val="18"/>
          <w:szCs w:val="18"/>
        </w:rPr>
        <w:t>为</w:t>
      </w:r>
      <w:proofErr w:type="spellStart"/>
      <w:r>
        <w:rPr>
          <w:rFonts w:ascii="Helvetica" w:hAnsi="Helvetica" w:cs="Helvetica" w:hint="eastAsia"/>
          <w:color w:val="3E3E3E"/>
          <w:kern w:val="0"/>
          <w:sz w:val="18"/>
          <w:szCs w:val="18"/>
        </w:rPr>
        <w:t>MotionEvent.ACTION_DOMN</w:t>
      </w:r>
      <w:proofErr w:type="spellEnd"/>
      <w:r>
        <w:rPr>
          <w:rFonts w:ascii="Helvetica" w:hAnsi="Helvetica" w:cs="Helvetica" w:hint="eastAsia"/>
          <w:color w:val="3E3E3E"/>
          <w:kern w:val="0"/>
          <w:sz w:val="18"/>
          <w:szCs w:val="18"/>
        </w:rPr>
        <w:t>，则第一个判断内条件为真，再取</w:t>
      </w:r>
      <w:r>
        <w:rPr>
          <w:rFonts w:ascii="Helvetica" w:hAnsi="Helvetica" w:cs="Helvetica" w:hint="eastAsia"/>
          <w:color w:val="3E3E3E"/>
          <w:kern w:val="0"/>
          <w:sz w:val="18"/>
          <w:szCs w:val="18"/>
        </w:rPr>
        <w:t>v=null</w:t>
      </w:r>
      <w:r>
        <w:rPr>
          <w:rFonts w:ascii="Helvetica" w:hAnsi="Helvetica" w:cs="Helvetica" w:hint="eastAsia"/>
          <w:color w:val="3E3E3E"/>
          <w:kern w:val="0"/>
          <w:sz w:val="18"/>
          <w:szCs w:val="18"/>
        </w:rPr>
        <w:t>，使得第二个判断分支内的第一个条件为假，经过路径</w:t>
      </w:r>
      <w:r>
        <w:rPr>
          <w:rFonts w:ascii="Helvetica" w:hAnsi="Helvetica" w:cs="Helvetica" w:hint="eastAsia"/>
          <w:color w:val="3E3E3E"/>
          <w:kern w:val="0"/>
          <w:sz w:val="18"/>
          <w:szCs w:val="18"/>
        </w:rPr>
        <w:t>a</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b</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f</w:t>
      </w:r>
      <w:r>
        <w:rPr>
          <w:rFonts w:ascii="Helvetica" w:hAnsi="Helvetica" w:cs="Helvetica" w:hint="eastAsia"/>
          <w:color w:val="3E3E3E"/>
          <w:kern w:val="0"/>
          <w:sz w:val="18"/>
          <w:szCs w:val="18"/>
        </w:rPr>
        <w:t>。第二个判断分支的条件真已经取过，此次取</w:t>
      </w:r>
      <w:proofErr w:type="spellStart"/>
      <w:r>
        <w:rPr>
          <w:rFonts w:ascii="Helvetica" w:hAnsi="Helvetica" w:cs="Helvetica" w:hint="eastAsia"/>
          <w:color w:val="3E3E3E"/>
          <w:kern w:val="0"/>
          <w:sz w:val="18"/>
          <w:szCs w:val="18"/>
        </w:rPr>
        <w:t>ev.getAction</w:t>
      </w:r>
      <w:proofErr w:type="spellEnd"/>
      <w:r>
        <w:rPr>
          <w:rFonts w:ascii="Helvetica" w:hAnsi="Helvetica" w:cs="Helvetica" w:hint="eastAsia"/>
          <w:color w:val="3E3E3E"/>
          <w:kern w:val="0"/>
          <w:sz w:val="18"/>
          <w:szCs w:val="18"/>
        </w:rPr>
        <w:t>()</w:t>
      </w:r>
      <w:r>
        <w:rPr>
          <w:rFonts w:ascii="Helvetica" w:hAnsi="Helvetica" w:cs="Helvetica" w:hint="eastAsia"/>
          <w:color w:val="3E3E3E"/>
          <w:kern w:val="0"/>
          <w:sz w:val="18"/>
          <w:szCs w:val="18"/>
        </w:rPr>
        <w:t>为</w:t>
      </w:r>
      <w:proofErr w:type="spellStart"/>
      <w:r>
        <w:rPr>
          <w:rFonts w:ascii="Helvetica" w:hAnsi="Helvetica" w:cs="Helvetica" w:hint="eastAsia"/>
          <w:color w:val="3E3E3E"/>
          <w:kern w:val="0"/>
          <w:sz w:val="18"/>
          <w:szCs w:val="18"/>
        </w:rPr>
        <w:t>MotionEvent.ACTION_MOVE</w:t>
      </w:r>
      <w:proofErr w:type="spellEnd"/>
      <w:r>
        <w:rPr>
          <w:rFonts w:ascii="Helvetica" w:hAnsi="Helvetica" w:cs="Helvetica" w:hint="eastAsia"/>
          <w:color w:val="3E3E3E"/>
          <w:kern w:val="0"/>
          <w:sz w:val="18"/>
          <w:szCs w:val="18"/>
        </w:rPr>
        <w:t>，则第一个判断内条件为假，经过路径</w:t>
      </w:r>
      <w:r>
        <w:rPr>
          <w:rFonts w:ascii="Helvetica" w:hAnsi="Helvetica" w:cs="Helvetica" w:hint="eastAsia"/>
          <w:color w:val="3E3E3E"/>
          <w:kern w:val="0"/>
          <w:sz w:val="18"/>
          <w:szCs w:val="18"/>
        </w:rPr>
        <w:t>h</w:t>
      </w:r>
      <w:r>
        <w:rPr>
          <w:rFonts w:ascii="Helvetica" w:hAnsi="Helvetica" w:cs="Helvetica" w:hint="eastAsia"/>
          <w:color w:val="3E3E3E"/>
          <w:kern w:val="0"/>
          <w:sz w:val="18"/>
          <w:szCs w:val="18"/>
        </w:rPr>
        <w:t>。由此第一个判断分支内的条件的可能的结果已经取完。</w:t>
      </w:r>
    </w:p>
    <w:p w14:paraId="1DDADAF4"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第二个判断分支有两个条件，在上一条路径测试中已经将第二个判断分支的第一个条件取为真，则还需设置用例使得该条件结果为真，即</w:t>
      </w:r>
      <w:r>
        <w:rPr>
          <w:rFonts w:ascii="Helvetica" w:hAnsi="Helvetica" w:cs="Helvetica" w:hint="eastAsia"/>
          <w:color w:val="3E3E3E"/>
          <w:kern w:val="0"/>
          <w:sz w:val="18"/>
          <w:szCs w:val="18"/>
        </w:rPr>
        <w:t>v</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 xml:space="preserve">=null&amp;&amp;v </w:t>
      </w:r>
      <w:proofErr w:type="spellStart"/>
      <w:r>
        <w:rPr>
          <w:rFonts w:ascii="Helvetica" w:hAnsi="Helvetica" w:cs="Helvetica" w:hint="eastAsia"/>
          <w:color w:val="3E3E3E"/>
          <w:kern w:val="0"/>
          <w:sz w:val="18"/>
          <w:szCs w:val="18"/>
        </w:rPr>
        <w:t>instanceof</w:t>
      </w:r>
      <w:proofErr w:type="spellEnd"/>
      <w:r>
        <w:rPr>
          <w:rFonts w:ascii="Helvetica" w:hAnsi="Helvetica" w:cs="Helvetica" w:hint="eastAsia"/>
          <w:color w:val="3E3E3E"/>
          <w:kern w:val="0"/>
          <w:sz w:val="18"/>
          <w:szCs w:val="18"/>
        </w:rPr>
        <w:t xml:space="preserve"> </w:t>
      </w:r>
      <w:proofErr w:type="spellStart"/>
      <w:r>
        <w:rPr>
          <w:rFonts w:ascii="Helvetica" w:hAnsi="Helvetica" w:cs="Helvetica" w:hint="eastAsia"/>
          <w:color w:val="3E3E3E"/>
          <w:kern w:val="0"/>
          <w:sz w:val="18"/>
          <w:szCs w:val="18"/>
        </w:rPr>
        <w:t>EditText</w:t>
      </w:r>
      <w:proofErr w:type="spellEnd"/>
      <w:r>
        <w:rPr>
          <w:rFonts w:ascii="Helvetica" w:hAnsi="Helvetica" w:cs="Helvetica" w:hint="eastAsia"/>
          <w:color w:val="3E3E3E"/>
          <w:kern w:val="0"/>
          <w:sz w:val="18"/>
          <w:szCs w:val="18"/>
        </w:rPr>
        <w:t xml:space="preserve"> </w:t>
      </w:r>
      <w:r>
        <w:rPr>
          <w:rFonts w:ascii="Helvetica" w:hAnsi="Helvetica" w:cs="Helvetica" w:hint="eastAsia"/>
          <w:color w:val="3E3E3E"/>
          <w:kern w:val="0"/>
          <w:sz w:val="18"/>
          <w:szCs w:val="18"/>
        </w:rPr>
        <w:t>，第二个条件为真，接下来是第三个判断分支，将</w:t>
      </w:r>
      <w:r>
        <w:rPr>
          <w:rFonts w:ascii="Helvetica" w:hAnsi="Helvetica" w:cs="Helvetica" w:hint="eastAsia"/>
          <w:color w:val="3E3E3E"/>
          <w:kern w:val="0"/>
          <w:sz w:val="18"/>
          <w:szCs w:val="18"/>
        </w:rPr>
        <w:t>left</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tight</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top</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bottom</w:t>
      </w:r>
      <w:r>
        <w:rPr>
          <w:rFonts w:ascii="Helvetica" w:hAnsi="Helvetica" w:cs="Helvetica" w:hint="eastAsia"/>
          <w:color w:val="3E3E3E"/>
          <w:kern w:val="0"/>
          <w:sz w:val="18"/>
          <w:szCs w:val="18"/>
        </w:rPr>
        <w:t>全部取为真，则经过路径</w:t>
      </w:r>
      <w:r>
        <w:rPr>
          <w:rFonts w:ascii="Helvetica" w:hAnsi="Helvetica" w:cs="Helvetica" w:hint="eastAsia"/>
          <w:color w:val="3E3E3E"/>
          <w:kern w:val="0"/>
          <w:sz w:val="18"/>
          <w:szCs w:val="18"/>
        </w:rPr>
        <w:t>a</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c</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e</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g</w:t>
      </w:r>
      <w:r>
        <w:rPr>
          <w:rFonts w:ascii="Helvetica" w:hAnsi="Helvetica" w:cs="Helvetica" w:hint="eastAsia"/>
          <w:color w:val="3E3E3E"/>
          <w:kern w:val="0"/>
          <w:sz w:val="18"/>
          <w:szCs w:val="18"/>
        </w:rPr>
        <w:t>。</w:t>
      </w:r>
    </w:p>
    <w:p w14:paraId="700E82ED"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第二个判断分支的第二个条件还有结果为假时没有测试，因此在第一个判断分支结果为真时，取</w:t>
      </w:r>
      <w:r>
        <w:rPr>
          <w:rFonts w:ascii="Helvetica" w:hAnsi="Helvetica" w:cs="Helvetica" w:hint="eastAsia"/>
          <w:color w:val="3E3E3E"/>
          <w:kern w:val="0"/>
          <w:sz w:val="18"/>
          <w:szCs w:val="18"/>
        </w:rPr>
        <w:t>v</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 xml:space="preserve">=null&amp;&amp; v </w:t>
      </w:r>
      <w:r>
        <w:rPr>
          <w:rFonts w:ascii="Helvetica" w:hAnsi="Helvetica" w:cs="Helvetica" w:hint="eastAsia"/>
          <w:color w:val="3E3E3E"/>
          <w:kern w:val="0"/>
          <w:sz w:val="18"/>
          <w:szCs w:val="18"/>
        </w:rPr>
        <w:t>不为</w:t>
      </w:r>
      <w:proofErr w:type="spellStart"/>
      <w:r>
        <w:rPr>
          <w:rFonts w:ascii="Helvetica" w:hAnsi="Helvetica" w:cs="Helvetica" w:hint="eastAsia"/>
          <w:color w:val="3E3E3E"/>
          <w:kern w:val="0"/>
          <w:sz w:val="18"/>
          <w:szCs w:val="18"/>
        </w:rPr>
        <w:t>EditText</w:t>
      </w:r>
      <w:proofErr w:type="spellEnd"/>
      <w:r>
        <w:rPr>
          <w:rFonts w:ascii="Helvetica" w:hAnsi="Helvetica" w:cs="Helvetica" w:hint="eastAsia"/>
          <w:color w:val="3E3E3E"/>
          <w:kern w:val="0"/>
          <w:sz w:val="18"/>
          <w:szCs w:val="18"/>
        </w:rPr>
        <w:t xml:space="preserve"> </w:t>
      </w:r>
      <w:r>
        <w:rPr>
          <w:rFonts w:ascii="Helvetica" w:hAnsi="Helvetica" w:cs="Helvetica" w:hint="eastAsia"/>
          <w:color w:val="3E3E3E"/>
          <w:kern w:val="0"/>
          <w:sz w:val="18"/>
          <w:szCs w:val="18"/>
        </w:rPr>
        <w:t>控件，使得第二个判断分支的第二个条件为假，经过路径</w:t>
      </w:r>
      <w:r>
        <w:rPr>
          <w:rFonts w:ascii="Helvetica" w:hAnsi="Helvetica" w:cs="Helvetica" w:hint="eastAsia"/>
          <w:color w:val="3E3E3E"/>
          <w:kern w:val="0"/>
          <w:sz w:val="18"/>
          <w:szCs w:val="18"/>
        </w:rPr>
        <w:t>a</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b</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f</w:t>
      </w:r>
      <w:r>
        <w:rPr>
          <w:rFonts w:ascii="Helvetica" w:hAnsi="Helvetica" w:cs="Helvetica" w:hint="eastAsia"/>
          <w:color w:val="3E3E3E"/>
          <w:kern w:val="0"/>
          <w:sz w:val="18"/>
          <w:szCs w:val="18"/>
        </w:rPr>
        <w:t>。</w:t>
      </w:r>
    </w:p>
    <w:p w14:paraId="77C1B874"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第一个第二个判断分支内的每个条件的可能结果都取过后，接下来完成第三个判断分支内条件的测试。在之前的测试中，第三个判断分支内的四个条件结果为真都已经测试过，因此此次取值使得四个条件结果都为假，经过路径</w:t>
      </w:r>
      <w:r>
        <w:rPr>
          <w:rFonts w:ascii="Helvetica" w:hAnsi="Helvetica" w:cs="Helvetica" w:hint="eastAsia"/>
          <w:color w:val="3E3E3E"/>
          <w:kern w:val="0"/>
          <w:sz w:val="18"/>
          <w:szCs w:val="18"/>
        </w:rPr>
        <w:t>a</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c</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d</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f</w:t>
      </w:r>
      <w:r>
        <w:rPr>
          <w:rFonts w:ascii="Helvetica" w:hAnsi="Helvetica" w:cs="Helvetica" w:hint="eastAsia"/>
          <w:color w:val="3E3E3E"/>
          <w:kern w:val="0"/>
          <w:sz w:val="18"/>
          <w:szCs w:val="18"/>
        </w:rPr>
        <w:t>。</w:t>
      </w:r>
    </w:p>
    <w:p w14:paraId="5DCE2BCE" w14:textId="77777777" w:rsidR="000B2C8A" w:rsidRDefault="008530F4">
      <w:pPr>
        <w:widowControl/>
        <w:shd w:val="clear" w:color="auto" w:fill="FFFFFF"/>
        <w:ind w:firstLineChars="0" w:firstLine="0"/>
        <w:jc w:val="left"/>
        <w:rPr>
          <w:rFonts w:ascii="Helvetica" w:hAnsi="Helvetica" w:cs="Helvetica"/>
          <w:color w:val="3E3E3E"/>
          <w:kern w:val="0"/>
          <w:sz w:val="18"/>
          <w:szCs w:val="18"/>
        </w:rPr>
      </w:pPr>
      <w:r>
        <w:rPr>
          <w:rFonts w:ascii="Helvetica" w:hAnsi="Helvetica" w:cs="Helvetica" w:hint="eastAsia"/>
          <w:color w:val="3E3E3E"/>
          <w:kern w:val="0"/>
          <w:sz w:val="18"/>
          <w:szCs w:val="18"/>
        </w:rPr>
        <w:t>测试用例如下：</w:t>
      </w:r>
    </w:p>
    <w:p w14:paraId="49736CCE" w14:textId="77777777" w:rsidR="000B2C8A" w:rsidRDefault="008530F4">
      <w:pPr>
        <w:widowControl/>
        <w:shd w:val="clear" w:color="auto" w:fill="FFFFFF"/>
        <w:ind w:left="2520" w:firstLineChars="400" w:firstLine="840"/>
        <w:jc w:val="left"/>
      </w:pPr>
      <w:r>
        <w:rPr>
          <w:rFonts w:ascii="黑体" w:eastAsia="黑体" w:hAnsi="黑体" w:cs="黑体" w:hint="eastAsia"/>
          <w:color w:val="3E3E3E"/>
          <w:kern w:val="0"/>
          <w:szCs w:val="21"/>
        </w:rPr>
        <w:t>表1-3 条件覆盖测试用例</w:t>
      </w:r>
    </w:p>
    <w:tbl>
      <w:tblPr>
        <w:tblStyle w:val="af4"/>
        <w:tblW w:w="9395" w:type="dxa"/>
        <w:tblLayout w:type="fixed"/>
        <w:tblLook w:val="04A0" w:firstRow="1" w:lastRow="0" w:firstColumn="1" w:lastColumn="0" w:noHBand="0" w:noVBand="1"/>
      </w:tblPr>
      <w:tblGrid>
        <w:gridCol w:w="1955"/>
        <w:gridCol w:w="1243"/>
        <w:gridCol w:w="1026"/>
        <w:gridCol w:w="1215"/>
        <w:gridCol w:w="1015"/>
        <w:gridCol w:w="1015"/>
        <w:gridCol w:w="661"/>
        <w:gridCol w:w="1265"/>
      </w:tblGrid>
      <w:tr w:rsidR="000B2C8A" w14:paraId="51159BF0" w14:textId="77777777">
        <w:trPr>
          <w:trHeight w:val="1412"/>
        </w:trPr>
        <w:tc>
          <w:tcPr>
            <w:tcW w:w="7469" w:type="dxa"/>
            <w:gridSpan w:val="6"/>
          </w:tcPr>
          <w:p w14:paraId="6C21F50C" w14:textId="77777777" w:rsidR="000B2C8A" w:rsidRDefault="008530F4">
            <w:pPr>
              <w:pStyle w:val="20"/>
            </w:pPr>
            <w:r>
              <w:rPr>
                <w:rFonts w:hint="eastAsia"/>
              </w:rPr>
              <w:t>输入项</w:t>
            </w:r>
          </w:p>
        </w:tc>
        <w:tc>
          <w:tcPr>
            <w:tcW w:w="661" w:type="dxa"/>
          </w:tcPr>
          <w:p w14:paraId="6DC2C1DF" w14:textId="77777777" w:rsidR="000B2C8A" w:rsidRDefault="008530F4">
            <w:pPr>
              <w:pStyle w:val="20"/>
              <w:ind w:leftChars="0" w:left="0" w:firstLineChars="0" w:firstLine="0"/>
            </w:pPr>
            <w:r>
              <w:rPr>
                <w:rFonts w:hint="eastAsia"/>
              </w:rPr>
              <w:t>测试路径</w:t>
            </w:r>
          </w:p>
        </w:tc>
        <w:tc>
          <w:tcPr>
            <w:tcW w:w="1265" w:type="dxa"/>
          </w:tcPr>
          <w:p w14:paraId="6394733B" w14:textId="77777777" w:rsidR="000B2C8A" w:rsidRDefault="008530F4">
            <w:pPr>
              <w:pStyle w:val="20"/>
              <w:ind w:leftChars="0" w:left="0" w:firstLineChars="0" w:firstLine="0"/>
            </w:pPr>
            <w:r>
              <w:rPr>
                <w:rFonts w:hint="eastAsia"/>
              </w:rPr>
              <w:t>测试结果</w:t>
            </w:r>
          </w:p>
        </w:tc>
      </w:tr>
      <w:tr w:rsidR="000B2C8A" w14:paraId="2735D127" w14:textId="77777777">
        <w:tc>
          <w:tcPr>
            <w:tcW w:w="1955" w:type="dxa"/>
          </w:tcPr>
          <w:p w14:paraId="450C298B" w14:textId="77777777" w:rsidR="000B2C8A" w:rsidRDefault="008530F4">
            <w:pPr>
              <w:pStyle w:val="20"/>
              <w:ind w:leftChars="0" w:left="0" w:firstLineChars="100" w:firstLine="210"/>
            </w:pPr>
            <w:proofErr w:type="spellStart"/>
            <w:r>
              <w:rPr>
                <w:rFonts w:hint="eastAsia"/>
              </w:rPr>
              <w:t>ev.getAction</w:t>
            </w:r>
            <w:proofErr w:type="spellEnd"/>
            <w:r>
              <w:rPr>
                <w:rFonts w:hint="eastAsia"/>
              </w:rPr>
              <w:t>()</w:t>
            </w:r>
          </w:p>
        </w:tc>
        <w:tc>
          <w:tcPr>
            <w:tcW w:w="1243" w:type="dxa"/>
          </w:tcPr>
          <w:p w14:paraId="7EA28DC9" w14:textId="77777777" w:rsidR="000B2C8A" w:rsidRDefault="008530F4">
            <w:pPr>
              <w:pStyle w:val="20"/>
              <w:ind w:leftChars="0" w:left="0" w:firstLineChars="0" w:firstLine="0"/>
            </w:pPr>
            <w:r>
              <w:rPr>
                <w:rFonts w:hint="eastAsia"/>
              </w:rPr>
              <w:t>v</w:t>
            </w:r>
          </w:p>
        </w:tc>
        <w:tc>
          <w:tcPr>
            <w:tcW w:w="1026" w:type="dxa"/>
          </w:tcPr>
          <w:p w14:paraId="3D26657C" w14:textId="77777777" w:rsidR="000B2C8A" w:rsidRDefault="008530F4">
            <w:pPr>
              <w:pStyle w:val="20"/>
              <w:ind w:leftChars="0" w:left="0" w:firstLineChars="0" w:firstLine="0"/>
            </w:pPr>
            <w:r>
              <w:rPr>
                <w:rFonts w:hint="eastAsia"/>
              </w:rPr>
              <w:t>Left</w:t>
            </w:r>
          </w:p>
        </w:tc>
        <w:tc>
          <w:tcPr>
            <w:tcW w:w="1215" w:type="dxa"/>
          </w:tcPr>
          <w:p w14:paraId="05101D7E" w14:textId="77777777" w:rsidR="000B2C8A" w:rsidRDefault="008530F4">
            <w:pPr>
              <w:pStyle w:val="20"/>
              <w:ind w:leftChars="0" w:left="0" w:firstLineChars="0" w:firstLine="0"/>
            </w:pPr>
            <w:r>
              <w:rPr>
                <w:rFonts w:hint="eastAsia"/>
              </w:rPr>
              <w:t>Right</w:t>
            </w:r>
          </w:p>
        </w:tc>
        <w:tc>
          <w:tcPr>
            <w:tcW w:w="1015" w:type="dxa"/>
          </w:tcPr>
          <w:p w14:paraId="56481D46" w14:textId="77777777" w:rsidR="000B2C8A" w:rsidRDefault="008530F4">
            <w:pPr>
              <w:pStyle w:val="20"/>
              <w:ind w:leftChars="0" w:left="0" w:firstLineChars="0" w:firstLine="0"/>
            </w:pPr>
            <w:r>
              <w:rPr>
                <w:rFonts w:hint="eastAsia"/>
              </w:rPr>
              <w:t>Top</w:t>
            </w:r>
          </w:p>
        </w:tc>
        <w:tc>
          <w:tcPr>
            <w:tcW w:w="1015" w:type="dxa"/>
          </w:tcPr>
          <w:p w14:paraId="2797F09B" w14:textId="77777777" w:rsidR="000B2C8A" w:rsidRDefault="008530F4">
            <w:pPr>
              <w:pStyle w:val="20"/>
              <w:ind w:leftChars="0" w:left="0" w:firstLineChars="0" w:firstLine="0"/>
            </w:pPr>
            <w:r>
              <w:rPr>
                <w:rFonts w:hint="eastAsia"/>
              </w:rPr>
              <w:t>Bottom</w:t>
            </w:r>
          </w:p>
        </w:tc>
        <w:tc>
          <w:tcPr>
            <w:tcW w:w="661" w:type="dxa"/>
          </w:tcPr>
          <w:p w14:paraId="0AF62C8C" w14:textId="77777777" w:rsidR="000B2C8A" w:rsidRDefault="000B2C8A">
            <w:pPr>
              <w:pStyle w:val="20"/>
            </w:pPr>
          </w:p>
        </w:tc>
        <w:tc>
          <w:tcPr>
            <w:tcW w:w="1265" w:type="dxa"/>
          </w:tcPr>
          <w:p w14:paraId="2117C037" w14:textId="77777777" w:rsidR="000B2C8A" w:rsidRDefault="000B2C8A">
            <w:pPr>
              <w:pStyle w:val="20"/>
            </w:pPr>
          </w:p>
        </w:tc>
      </w:tr>
      <w:tr w:rsidR="000B2C8A" w14:paraId="39AC2FC6" w14:textId="77777777">
        <w:tc>
          <w:tcPr>
            <w:tcW w:w="1955" w:type="dxa"/>
          </w:tcPr>
          <w:p w14:paraId="56A59078"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8A43A7D" w14:textId="77777777" w:rsidR="000B2C8A" w:rsidRDefault="008530F4">
            <w:pPr>
              <w:pStyle w:val="20"/>
              <w:ind w:leftChars="0" w:left="0" w:firstLineChars="0" w:firstLine="0"/>
            </w:pPr>
            <w:r>
              <w:rPr>
                <w:rFonts w:hint="eastAsia"/>
              </w:rPr>
              <w:t>v=null</w:t>
            </w:r>
          </w:p>
        </w:tc>
        <w:tc>
          <w:tcPr>
            <w:tcW w:w="1026" w:type="dxa"/>
          </w:tcPr>
          <w:p w14:paraId="3F64A0A8" w14:textId="77777777" w:rsidR="000B2C8A" w:rsidRDefault="008530F4">
            <w:pPr>
              <w:pStyle w:val="20"/>
              <w:ind w:leftChars="0" w:left="0" w:firstLineChars="0" w:firstLine="0"/>
            </w:pPr>
            <w:r>
              <w:rPr>
                <w:rFonts w:hint="eastAsia"/>
              </w:rPr>
              <w:t>\</w:t>
            </w:r>
          </w:p>
        </w:tc>
        <w:tc>
          <w:tcPr>
            <w:tcW w:w="1215" w:type="dxa"/>
          </w:tcPr>
          <w:p w14:paraId="12741F4E" w14:textId="77777777" w:rsidR="000B2C8A" w:rsidRDefault="008530F4">
            <w:pPr>
              <w:pStyle w:val="20"/>
              <w:ind w:leftChars="0" w:left="0" w:firstLineChars="0" w:firstLine="0"/>
            </w:pPr>
            <w:r>
              <w:rPr>
                <w:rFonts w:hint="eastAsia"/>
              </w:rPr>
              <w:t>\</w:t>
            </w:r>
          </w:p>
        </w:tc>
        <w:tc>
          <w:tcPr>
            <w:tcW w:w="1015" w:type="dxa"/>
          </w:tcPr>
          <w:p w14:paraId="0BE1B7C0" w14:textId="77777777" w:rsidR="000B2C8A" w:rsidRDefault="008530F4">
            <w:pPr>
              <w:pStyle w:val="20"/>
              <w:ind w:leftChars="0" w:left="0" w:firstLineChars="0" w:firstLine="0"/>
            </w:pPr>
            <w:r>
              <w:rPr>
                <w:rFonts w:hint="eastAsia"/>
              </w:rPr>
              <w:t>\</w:t>
            </w:r>
          </w:p>
        </w:tc>
        <w:tc>
          <w:tcPr>
            <w:tcW w:w="1015" w:type="dxa"/>
          </w:tcPr>
          <w:p w14:paraId="6D52EE01" w14:textId="77777777" w:rsidR="000B2C8A" w:rsidRDefault="008530F4">
            <w:pPr>
              <w:pStyle w:val="20"/>
              <w:ind w:leftChars="0" w:left="0" w:firstLineChars="0" w:firstLine="0"/>
            </w:pPr>
            <w:r>
              <w:rPr>
                <w:rFonts w:hint="eastAsia"/>
              </w:rPr>
              <w:t>\</w:t>
            </w:r>
          </w:p>
        </w:tc>
        <w:tc>
          <w:tcPr>
            <w:tcW w:w="661" w:type="dxa"/>
          </w:tcPr>
          <w:p w14:paraId="2181917A" w14:textId="77777777" w:rsidR="000B2C8A" w:rsidRDefault="008530F4">
            <w:pPr>
              <w:pStyle w:val="20"/>
              <w:ind w:leftChars="0" w:left="0" w:firstLineChars="0" w:firstLine="0"/>
            </w:pPr>
            <w:r>
              <w:rPr>
                <w:rFonts w:hint="eastAsia"/>
              </w:rPr>
              <w:t xml:space="preserve">  </w:t>
            </w:r>
            <w:proofErr w:type="spellStart"/>
            <w:r>
              <w:rPr>
                <w:rFonts w:hint="eastAsia"/>
              </w:rPr>
              <w:t>a,b,f</w:t>
            </w:r>
            <w:proofErr w:type="spellEnd"/>
          </w:p>
        </w:tc>
        <w:tc>
          <w:tcPr>
            <w:tcW w:w="1265" w:type="dxa"/>
          </w:tcPr>
          <w:p w14:paraId="02B6CB91" w14:textId="77777777" w:rsidR="000B2C8A" w:rsidRDefault="008530F4">
            <w:pPr>
              <w:pStyle w:val="20"/>
              <w:ind w:leftChars="0" w:left="0" w:firstLineChars="0" w:firstLine="0"/>
            </w:pPr>
            <w:r>
              <w:rPr>
                <w:rFonts w:hint="eastAsia"/>
              </w:rPr>
              <w:t>不作反应</w:t>
            </w:r>
          </w:p>
        </w:tc>
      </w:tr>
      <w:tr w:rsidR="000B2C8A" w14:paraId="3ED7C78F" w14:textId="77777777">
        <w:tc>
          <w:tcPr>
            <w:tcW w:w="1955" w:type="dxa"/>
          </w:tcPr>
          <w:p w14:paraId="1DB19E51" w14:textId="77777777" w:rsidR="000B2C8A" w:rsidRDefault="008530F4">
            <w:pPr>
              <w:pStyle w:val="20"/>
              <w:ind w:leftChars="0" w:left="0" w:firstLineChars="0" w:firstLine="0"/>
            </w:pPr>
            <w:proofErr w:type="spellStart"/>
            <w:r>
              <w:rPr>
                <w:rFonts w:hint="eastAsia"/>
              </w:rPr>
              <w:t>MotionEvent.ACTION_MOVE</w:t>
            </w:r>
            <w:proofErr w:type="spellEnd"/>
          </w:p>
        </w:tc>
        <w:tc>
          <w:tcPr>
            <w:tcW w:w="1243" w:type="dxa"/>
          </w:tcPr>
          <w:p w14:paraId="42135CAC" w14:textId="77777777" w:rsidR="000B2C8A" w:rsidRDefault="008530F4">
            <w:pPr>
              <w:pStyle w:val="20"/>
              <w:ind w:leftChars="0" w:left="0" w:firstLineChars="0" w:firstLine="0"/>
            </w:pPr>
            <w:r>
              <w:rPr>
                <w:rFonts w:hint="eastAsia"/>
              </w:rPr>
              <w:t>\</w:t>
            </w:r>
          </w:p>
        </w:tc>
        <w:tc>
          <w:tcPr>
            <w:tcW w:w="1026" w:type="dxa"/>
          </w:tcPr>
          <w:p w14:paraId="7BD704C1" w14:textId="77777777" w:rsidR="000B2C8A" w:rsidRDefault="008530F4">
            <w:pPr>
              <w:pStyle w:val="20"/>
              <w:ind w:leftChars="0" w:left="0" w:firstLineChars="0" w:firstLine="0"/>
            </w:pPr>
            <w:r>
              <w:rPr>
                <w:rFonts w:hint="eastAsia"/>
              </w:rPr>
              <w:t>\</w:t>
            </w:r>
          </w:p>
        </w:tc>
        <w:tc>
          <w:tcPr>
            <w:tcW w:w="1215" w:type="dxa"/>
          </w:tcPr>
          <w:p w14:paraId="02DE4AE4" w14:textId="77777777" w:rsidR="000B2C8A" w:rsidRDefault="008530F4">
            <w:pPr>
              <w:pStyle w:val="20"/>
              <w:ind w:leftChars="0" w:left="0" w:firstLineChars="0" w:firstLine="0"/>
            </w:pPr>
            <w:r>
              <w:rPr>
                <w:rFonts w:hint="eastAsia"/>
              </w:rPr>
              <w:t>\</w:t>
            </w:r>
          </w:p>
        </w:tc>
        <w:tc>
          <w:tcPr>
            <w:tcW w:w="1015" w:type="dxa"/>
          </w:tcPr>
          <w:p w14:paraId="24EBBA29" w14:textId="77777777" w:rsidR="000B2C8A" w:rsidRDefault="008530F4">
            <w:pPr>
              <w:pStyle w:val="20"/>
              <w:ind w:leftChars="0" w:left="0" w:firstLineChars="0" w:firstLine="0"/>
            </w:pPr>
            <w:r>
              <w:rPr>
                <w:rFonts w:hint="eastAsia"/>
              </w:rPr>
              <w:t>\</w:t>
            </w:r>
          </w:p>
        </w:tc>
        <w:tc>
          <w:tcPr>
            <w:tcW w:w="1015" w:type="dxa"/>
          </w:tcPr>
          <w:p w14:paraId="02518C9E" w14:textId="77777777" w:rsidR="000B2C8A" w:rsidRDefault="008530F4">
            <w:pPr>
              <w:pStyle w:val="20"/>
              <w:ind w:leftChars="0" w:left="0" w:firstLineChars="0" w:firstLine="0"/>
            </w:pPr>
            <w:r>
              <w:rPr>
                <w:rFonts w:hint="eastAsia"/>
              </w:rPr>
              <w:t>\</w:t>
            </w:r>
          </w:p>
        </w:tc>
        <w:tc>
          <w:tcPr>
            <w:tcW w:w="661" w:type="dxa"/>
          </w:tcPr>
          <w:p w14:paraId="0D8C4C17" w14:textId="77777777" w:rsidR="000B2C8A" w:rsidRDefault="008530F4">
            <w:pPr>
              <w:pStyle w:val="20"/>
              <w:ind w:leftChars="0" w:left="0" w:firstLineChars="0" w:firstLine="0"/>
            </w:pPr>
            <w:r>
              <w:rPr>
                <w:rFonts w:hint="eastAsia"/>
              </w:rPr>
              <w:t>h</w:t>
            </w:r>
          </w:p>
        </w:tc>
        <w:tc>
          <w:tcPr>
            <w:tcW w:w="1265" w:type="dxa"/>
          </w:tcPr>
          <w:p w14:paraId="5A4FB4CB" w14:textId="77777777" w:rsidR="000B2C8A" w:rsidRDefault="008530F4">
            <w:pPr>
              <w:pStyle w:val="20"/>
              <w:ind w:leftChars="0" w:left="0" w:firstLineChars="0" w:firstLine="0"/>
            </w:pPr>
            <w:r>
              <w:rPr>
                <w:rFonts w:hint="eastAsia"/>
              </w:rPr>
              <w:t>不作反应</w:t>
            </w:r>
          </w:p>
        </w:tc>
      </w:tr>
      <w:tr w:rsidR="000B2C8A" w14:paraId="424E4106" w14:textId="77777777">
        <w:tc>
          <w:tcPr>
            <w:tcW w:w="1955" w:type="dxa"/>
          </w:tcPr>
          <w:p w14:paraId="770F7D6E"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84BE5EA"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02C00CB7"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1CB47FA1" w14:textId="77777777" w:rsidR="000B2C8A" w:rsidRDefault="008530F4">
            <w:pPr>
              <w:pStyle w:val="20"/>
              <w:ind w:leftChars="0" w:left="0" w:firstLineChars="0" w:firstLine="0"/>
            </w:pPr>
            <w:r>
              <w:rPr>
                <w:rFonts w:hint="eastAsia"/>
              </w:rPr>
              <w:t>&lt;</w:t>
            </w:r>
            <w:proofErr w:type="spellStart"/>
            <w:r>
              <w:rPr>
                <w:rFonts w:hint="eastAsia"/>
              </w:rPr>
              <w:t>ev.getX</w:t>
            </w:r>
            <w:proofErr w:type="spellEnd"/>
            <w:r>
              <w:rPr>
                <w:rFonts w:hint="eastAsia"/>
              </w:rPr>
              <w:t>( )</w:t>
            </w:r>
          </w:p>
        </w:tc>
        <w:tc>
          <w:tcPr>
            <w:tcW w:w="1215" w:type="dxa"/>
          </w:tcPr>
          <w:p w14:paraId="53911157" w14:textId="77777777" w:rsidR="000B2C8A" w:rsidRDefault="008530F4">
            <w:pPr>
              <w:pStyle w:val="20"/>
              <w:ind w:leftChars="0" w:left="0" w:firstLineChars="0" w:firstLine="0"/>
            </w:pPr>
            <w:r>
              <w:rPr>
                <w:rFonts w:hint="eastAsia"/>
              </w:rPr>
              <w:t>&gt;</w:t>
            </w:r>
            <w:proofErr w:type="spellStart"/>
            <w:r>
              <w:rPr>
                <w:rFonts w:hint="eastAsia"/>
              </w:rPr>
              <w:t>ev.getX</w:t>
            </w:r>
            <w:proofErr w:type="spellEnd"/>
            <w:r>
              <w:rPr>
                <w:rFonts w:hint="eastAsia"/>
              </w:rPr>
              <w:t>( )</w:t>
            </w:r>
          </w:p>
        </w:tc>
        <w:tc>
          <w:tcPr>
            <w:tcW w:w="1015" w:type="dxa"/>
          </w:tcPr>
          <w:p w14:paraId="7F531CE1" w14:textId="77777777" w:rsidR="000B2C8A" w:rsidRDefault="008530F4">
            <w:pPr>
              <w:pStyle w:val="20"/>
              <w:ind w:leftChars="0" w:left="0" w:firstLineChars="0" w:firstLine="0"/>
            </w:pPr>
            <w:r>
              <w:rPr>
                <w:rFonts w:hint="eastAsia"/>
              </w:rPr>
              <w:t>&lt;</w:t>
            </w:r>
            <w:proofErr w:type="spellStart"/>
            <w:r>
              <w:rPr>
                <w:rFonts w:hint="eastAsia"/>
              </w:rPr>
              <w:t>ev.getY</w:t>
            </w:r>
            <w:proofErr w:type="spellEnd"/>
            <w:r>
              <w:rPr>
                <w:rFonts w:hint="eastAsia"/>
              </w:rPr>
              <w:t>( )</w:t>
            </w:r>
          </w:p>
        </w:tc>
        <w:tc>
          <w:tcPr>
            <w:tcW w:w="1015" w:type="dxa"/>
          </w:tcPr>
          <w:p w14:paraId="3287E19E" w14:textId="77777777" w:rsidR="000B2C8A" w:rsidRDefault="008530F4">
            <w:pPr>
              <w:pStyle w:val="20"/>
              <w:ind w:leftChars="0" w:left="0" w:firstLineChars="0" w:firstLine="0"/>
            </w:pPr>
            <w:r>
              <w:rPr>
                <w:rFonts w:hint="eastAsia"/>
              </w:rPr>
              <w:t>&gt;</w:t>
            </w:r>
            <w:proofErr w:type="spellStart"/>
            <w:r>
              <w:rPr>
                <w:rFonts w:hint="eastAsia"/>
              </w:rPr>
              <w:t>ev.getY</w:t>
            </w:r>
            <w:proofErr w:type="spellEnd"/>
            <w:r>
              <w:rPr>
                <w:rFonts w:hint="eastAsia"/>
              </w:rPr>
              <w:t>( )</w:t>
            </w:r>
          </w:p>
        </w:tc>
        <w:tc>
          <w:tcPr>
            <w:tcW w:w="661" w:type="dxa"/>
          </w:tcPr>
          <w:p w14:paraId="21E74A3C" w14:textId="77777777" w:rsidR="000B2C8A" w:rsidRDefault="008530F4">
            <w:pPr>
              <w:pStyle w:val="20"/>
              <w:ind w:leftChars="0" w:left="0" w:firstLineChars="0" w:firstLine="0"/>
            </w:pPr>
            <w:proofErr w:type="spellStart"/>
            <w:r>
              <w:rPr>
                <w:rFonts w:hint="eastAsia"/>
              </w:rPr>
              <w:t>a,c,e,g</w:t>
            </w:r>
            <w:proofErr w:type="spellEnd"/>
          </w:p>
        </w:tc>
        <w:tc>
          <w:tcPr>
            <w:tcW w:w="1265" w:type="dxa"/>
          </w:tcPr>
          <w:p w14:paraId="41179F7C" w14:textId="77777777" w:rsidR="000B2C8A" w:rsidRDefault="008530F4">
            <w:pPr>
              <w:pStyle w:val="20"/>
              <w:ind w:leftChars="0" w:left="0" w:firstLineChars="0" w:firstLine="0"/>
            </w:pPr>
            <w:r>
              <w:rPr>
                <w:rFonts w:hint="eastAsia"/>
              </w:rPr>
              <w:t>隐藏软键盘光标，并保存内容</w:t>
            </w:r>
          </w:p>
        </w:tc>
      </w:tr>
      <w:tr w:rsidR="000B2C8A" w14:paraId="1A5F550E" w14:textId="77777777">
        <w:tc>
          <w:tcPr>
            <w:tcW w:w="1955" w:type="dxa"/>
          </w:tcPr>
          <w:p w14:paraId="4F214903"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4AFADD05"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14FDD5FF" w14:textId="77777777" w:rsidR="000B2C8A" w:rsidRDefault="008530F4">
            <w:pPr>
              <w:pStyle w:val="20"/>
              <w:ind w:leftChars="0" w:left="0" w:firstLineChars="0" w:firstLine="0"/>
            </w:pPr>
            <w:r>
              <w:rPr>
                <w:rFonts w:hint="eastAsia"/>
              </w:rPr>
              <w:t xml:space="preserve">&amp;&amp; v </w:t>
            </w:r>
            <w:r>
              <w:rPr>
                <w:rFonts w:hint="eastAsia"/>
              </w:rPr>
              <w:t>不为</w:t>
            </w:r>
            <w:proofErr w:type="spellStart"/>
            <w:r>
              <w:rPr>
                <w:rFonts w:hint="eastAsia"/>
              </w:rPr>
              <w:t>EditText</w:t>
            </w:r>
            <w:proofErr w:type="spellEnd"/>
            <w:r>
              <w:rPr>
                <w:rFonts w:hint="eastAsia"/>
              </w:rPr>
              <w:t xml:space="preserve"> </w:t>
            </w:r>
            <w:r>
              <w:rPr>
                <w:rFonts w:hint="eastAsia"/>
              </w:rPr>
              <w:t>控件</w:t>
            </w:r>
          </w:p>
        </w:tc>
        <w:tc>
          <w:tcPr>
            <w:tcW w:w="1026" w:type="dxa"/>
          </w:tcPr>
          <w:p w14:paraId="69074E8F" w14:textId="77777777" w:rsidR="000B2C8A" w:rsidRDefault="008530F4">
            <w:pPr>
              <w:pStyle w:val="20"/>
              <w:ind w:leftChars="0" w:left="0" w:firstLineChars="0" w:firstLine="0"/>
            </w:pPr>
            <w:r>
              <w:rPr>
                <w:rFonts w:hint="eastAsia"/>
              </w:rPr>
              <w:t>\</w:t>
            </w:r>
          </w:p>
        </w:tc>
        <w:tc>
          <w:tcPr>
            <w:tcW w:w="1215" w:type="dxa"/>
          </w:tcPr>
          <w:p w14:paraId="585DA342" w14:textId="77777777" w:rsidR="000B2C8A" w:rsidRDefault="008530F4">
            <w:pPr>
              <w:pStyle w:val="20"/>
              <w:ind w:leftChars="0" w:left="0" w:firstLineChars="0" w:firstLine="0"/>
            </w:pPr>
            <w:r>
              <w:rPr>
                <w:rFonts w:hint="eastAsia"/>
              </w:rPr>
              <w:t>\</w:t>
            </w:r>
          </w:p>
        </w:tc>
        <w:tc>
          <w:tcPr>
            <w:tcW w:w="1015" w:type="dxa"/>
          </w:tcPr>
          <w:p w14:paraId="1B4CF69E" w14:textId="77777777" w:rsidR="000B2C8A" w:rsidRDefault="008530F4">
            <w:pPr>
              <w:pStyle w:val="20"/>
              <w:ind w:leftChars="0" w:left="0" w:firstLineChars="0" w:firstLine="0"/>
            </w:pPr>
            <w:r>
              <w:rPr>
                <w:rFonts w:hint="eastAsia"/>
              </w:rPr>
              <w:t>\</w:t>
            </w:r>
          </w:p>
        </w:tc>
        <w:tc>
          <w:tcPr>
            <w:tcW w:w="1015" w:type="dxa"/>
          </w:tcPr>
          <w:p w14:paraId="729DC47E" w14:textId="77777777" w:rsidR="000B2C8A" w:rsidRDefault="008530F4">
            <w:pPr>
              <w:pStyle w:val="20"/>
              <w:ind w:leftChars="0" w:left="0" w:firstLineChars="0" w:firstLine="0"/>
            </w:pPr>
            <w:r>
              <w:rPr>
                <w:rFonts w:hint="eastAsia"/>
              </w:rPr>
              <w:t>\</w:t>
            </w:r>
          </w:p>
        </w:tc>
        <w:tc>
          <w:tcPr>
            <w:tcW w:w="661" w:type="dxa"/>
          </w:tcPr>
          <w:p w14:paraId="2987FF59" w14:textId="77777777" w:rsidR="000B2C8A" w:rsidRDefault="008530F4">
            <w:pPr>
              <w:pStyle w:val="20"/>
              <w:ind w:leftChars="0" w:left="0" w:firstLineChars="0" w:firstLine="0"/>
            </w:pPr>
            <w:proofErr w:type="spellStart"/>
            <w:r>
              <w:rPr>
                <w:rFonts w:hint="eastAsia"/>
              </w:rPr>
              <w:t>a,b,f</w:t>
            </w:r>
            <w:proofErr w:type="spellEnd"/>
          </w:p>
        </w:tc>
        <w:tc>
          <w:tcPr>
            <w:tcW w:w="1265" w:type="dxa"/>
          </w:tcPr>
          <w:p w14:paraId="615BD09F" w14:textId="77777777" w:rsidR="000B2C8A" w:rsidRDefault="008530F4">
            <w:pPr>
              <w:pStyle w:val="20"/>
              <w:ind w:leftChars="0" w:left="0" w:firstLineChars="0" w:firstLine="0"/>
            </w:pPr>
            <w:r>
              <w:rPr>
                <w:rFonts w:hint="eastAsia"/>
              </w:rPr>
              <w:t>隐藏软键盘光标，并保存内容</w:t>
            </w:r>
          </w:p>
        </w:tc>
      </w:tr>
      <w:tr w:rsidR="000B2C8A" w14:paraId="2C648FED" w14:textId="77777777">
        <w:tc>
          <w:tcPr>
            <w:tcW w:w="1955" w:type="dxa"/>
          </w:tcPr>
          <w:p w14:paraId="564EC623"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7141491"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4865CF13"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04C5E1ED" w14:textId="77777777" w:rsidR="000B2C8A" w:rsidRDefault="008530F4">
            <w:pPr>
              <w:pStyle w:val="20"/>
              <w:ind w:leftChars="0" w:left="0" w:firstLineChars="0" w:firstLine="0"/>
            </w:pPr>
            <w:r>
              <w:rPr>
                <w:rFonts w:hint="eastAsia"/>
              </w:rPr>
              <w:t>&gt;</w:t>
            </w:r>
            <w:proofErr w:type="spellStart"/>
            <w:r>
              <w:rPr>
                <w:rFonts w:hint="eastAsia"/>
              </w:rPr>
              <w:t>ev.getX</w:t>
            </w:r>
            <w:proofErr w:type="spellEnd"/>
            <w:r>
              <w:rPr>
                <w:rFonts w:hint="eastAsia"/>
              </w:rPr>
              <w:t>( )</w:t>
            </w:r>
          </w:p>
        </w:tc>
        <w:tc>
          <w:tcPr>
            <w:tcW w:w="1215" w:type="dxa"/>
          </w:tcPr>
          <w:p w14:paraId="3678E24B" w14:textId="77777777" w:rsidR="000B2C8A" w:rsidRDefault="008530F4">
            <w:pPr>
              <w:pStyle w:val="20"/>
              <w:ind w:leftChars="0" w:left="0" w:firstLineChars="0" w:firstLine="0"/>
            </w:pPr>
            <w:r>
              <w:rPr>
                <w:rFonts w:hint="eastAsia"/>
              </w:rPr>
              <w:t>&lt;</w:t>
            </w:r>
            <w:proofErr w:type="spellStart"/>
            <w:r>
              <w:rPr>
                <w:rFonts w:hint="eastAsia"/>
              </w:rPr>
              <w:t>ev.getX</w:t>
            </w:r>
            <w:proofErr w:type="spellEnd"/>
            <w:r>
              <w:rPr>
                <w:rFonts w:hint="eastAsia"/>
              </w:rPr>
              <w:t>( )</w:t>
            </w:r>
          </w:p>
        </w:tc>
        <w:tc>
          <w:tcPr>
            <w:tcW w:w="1015" w:type="dxa"/>
          </w:tcPr>
          <w:p w14:paraId="568E1CA1" w14:textId="77777777" w:rsidR="000B2C8A" w:rsidRDefault="008530F4">
            <w:pPr>
              <w:pStyle w:val="20"/>
              <w:ind w:leftChars="0" w:left="0" w:firstLineChars="0" w:firstLine="0"/>
            </w:pPr>
            <w:r>
              <w:rPr>
                <w:rFonts w:hint="eastAsia"/>
              </w:rPr>
              <w:t>&gt;</w:t>
            </w:r>
            <w:proofErr w:type="spellStart"/>
            <w:r>
              <w:rPr>
                <w:rFonts w:hint="eastAsia"/>
              </w:rPr>
              <w:t>ev.getY</w:t>
            </w:r>
            <w:proofErr w:type="spellEnd"/>
            <w:r>
              <w:rPr>
                <w:rFonts w:hint="eastAsia"/>
              </w:rPr>
              <w:t>( )</w:t>
            </w:r>
          </w:p>
        </w:tc>
        <w:tc>
          <w:tcPr>
            <w:tcW w:w="1015" w:type="dxa"/>
          </w:tcPr>
          <w:p w14:paraId="24ED2DF9" w14:textId="77777777" w:rsidR="000B2C8A" w:rsidRDefault="008530F4">
            <w:pPr>
              <w:pStyle w:val="20"/>
              <w:ind w:leftChars="0" w:left="0" w:firstLineChars="0" w:firstLine="0"/>
            </w:pPr>
            <w:r>
              <w:rPr>
                <w:rFonts w:hint="eastAsia"/>
              </w:rPr>
              <w:t>&lt;</w:t>
            </w:r>
            <w:proofErr w:type="spellStart"/>
            <w:r>
              <w:rPr>
                <w:rFonts w:hint="eastAsia"/>
              </w:rPr>
              <w:t>ev.getY</w:t>
            </w:r>
            <w:proofErr w:type="spellEnd"/>
            <w:r>
              <w:rPr>
                <w:rFonts w:hint="eastAsia"/>
              </w:rPr>
              <w:t>( )</w:t>
            </w:r>
          </w:p>
        </w:tc>
        <w:tc>
          <w:tcPr>
            <w:tcW w:w="661" w:type="dxa"/>
          </w:tcPr>
          <w:p w14:paraId="3A0968FF" w14:textId="77777777" w:rsidR="000B2C8A" w:rsidRDefault="008530F4">
            <w:pPr>
              <w:pStyle w:val="20"/>
              <w:ind w:leftChars="0" w:left="0" w:firstLineChars="0" w:firstLine="0"/>
            </w:pPr>
            <w:proofErr w:type="spellStart"/>
            <w:r>
              <w:rPr>
                <w:rFonts w:hint="eastAsia"/>
              </w:rPr>
              <w:t>a,c,df</w:t>
            </w:r>
            <w:proofErr w:type="spellEnd"/>
          </w:p>
        </w:tc>
        <w:tc>
          <w:tcPr>
            <w:tcW w:w="1265" w:type="dxa"/>
          </w:tcPr>
          <w:p w14:paraId="160DD9AD" w14:textId="77777777" w:rsidR="000B2C8A" w:rsidRDefault="008530F4">
            <w:pPr>
              <w:pStyle w:val="20"/>
              <w:ind w:leftChars="0" w:left="0" w:firstLineChars="0" w:firstLine="0"/>
            </w:pPr>
            <w:r>
              <w:rPr>
                <w:rFonts w:hint="eastAsia"/>
              </w:rPr>
              <w:t>隐藏软键盘光标，并保存内容</w:t>
            </w:r>
          </w:p>
        </w:tc>
      </w:tr>
    </w:tbl>
    <w:p w14:paraId="28F234EA" w14:textId="77777777" w:rsidR="000B2C8A" w:rsidRDefault="000B2C8A">
      <w:pPr>
        <w:widowControl/>
        <w:shd w:val="clear" w:color="auto" w:fill="FFFFFF"/>
        <w:ind w:firstLineChars="0" w:firstLine="0"/>
        <w:jc w:val="left"/>
        <w:rPr>
          <w:rFonts w:ascii="黑体" w:eastAsia="黑体" w:hAnsi="黑体" w:cs="黑体"/>
          <w:color w:val="3E3E3E"/>
          <w:kern w:val="0"/>
          <w:szCs w:val="21"/>
        </w:rPr>
      </w:pPr>
    </w:p>
    <w:p w14:paraId="6EE4C93A" w14:textId="77777777" w:rsidR="000B2C8A" w:rsidRDefault="008530F4">
      <w:pPr>
        <w:widowControl/>
        <w:shd w:val="clear" w:color="auto" w:fill="FFFFFF"/>
        <w:ind w:firstLineChars="0" w:firstLine="0"/>
        <w:jc w:val="left"/>
        <w:rPr>
          <w:rFonts w:ascii="黑体" w:eastAsia="黑体" w:hAnsi="黑体" w:cs="黑体"/>
          <w:color w:val="3E3E3E"/>
          <w:kern w:val="0"/>
          <w:szCs w:val="21"/>
        </w:rPr>
      </w:pPr>
      <w:r>
        <w:rPr>
          <w:rFonts w:ascii="黑体" w:eastAsia="黑体" w:hAnsi="黑体" w:cs="黑体" w:hint="eastAsia"/>
          <w:color w:val="3E3E3E"/>
          <w:kern w:val="0"/>
          <w:szCs w:val="21"/>
        </w:rPr>
        <w:t>1.5.4 语句覆盖</w:t>
      </w:r>
    </w:p>
    <w:p w14:paraId="5A089634" w14:textId="77777777" w:rsidR="000B2C8A" w:rsidRDefault="008530F4">
      <w:pPr>
        <w:pStyle w:val="3"/>
        <w:keepNext w:val="0"/>
        <w:keepLines w:val="0"/>
        <w:widowControl/>
        <w:numPr>
          <w:ilvl w:val="2"/>
          <w:numId w:val="0"/>
        </w:numPr>
        <w:shd w:val="clear" w:color="auto" w:fill="FFFFFF"/>
        <w:spacing w:before="96" w:after="192" w:line="336" w:lineRule="atLeast"/>
        <w:rPr>
          <w:rFonts w:ascii="Helvetica" w:hAnsi="Helvetica" w:cs="Helvetica"/>
          <w:color w:val="3E3E3E"/>
          <w:kern w:val="0"/>
          <w:sz w:val="18"/>
          <w:szCs w:val="18"/>
        </w:rPr>
      </w:pPr>
      <w:r>
        <w:rPr>
          <w:rFonts w:ascii="Helvetica" w:hAnsi="Helvetica" w:cs="Helvetica" w:hint="eastAsia"/>
          <w:color w:val="3E3E3E"/>
          <w:kern w:val="0"/>
          <w:sz w:val="18"/>
          <w:szCs w:val="18"/>
        </w:rPr>
        <w:t>分析：选择足够多的测试用例，使程序中每条路径至少执行一次</w:t>
      </w:r>
    </w:p>
    <w:p w14:paraId="16772488" w14:textId="77777777" w:rsidR="000B2C8A" w:rsidRDefault="008530F4">
      <w:pPr>
        <w:widowControl/>
        <w:shd w:val="clear" w:color="auto" w:fill="FFFFFF"/>
        <w:ind w:firstLineChars="0" w:firstLine="0"/>
        <w:jc w:val="left"/>
        <w:rPr>
          <w:rFonts w:ascii="Helvetica" w:hAnsi="Helvetica" w:cs="Helvetica"/>
          <w:color w:val="3E3E3E"/>
          <w:kern w:val="0"/>
          <w:sz w:val="18"/>
          <w:szCs w:val="18"/>
        </w:rPr>
      </w:pPr>
      <w:r>
        <w:rPr>
          <w:rFonts w:ascii="Helvetica" w:hAnsi="Helvetica" w:cs="Helvetica" w:hint="eastAsia"/>
          <w:color w:val="3E3E3E"/>
          <w:kern w:val="0"/>
          <w:sz w:val="18"/>
          <w:szCs w:val="18"/>
        </w:rPr>
        <w:t>测试用例如下：</w:t>
      </w:r>
    </w:p>
    <w:p w14:paraId="73C12E80" w14:textId="77777777" w:rsidR="000B2C8A" w:rsidRDefault="008530F4">
      <w:pPr>
        <w:pStyle w:val="20"/>
        <w:ind w:leftChars="0" w:left="0" w:firstLineChars="0"/>
      </w:pPr>
      <w:r>
        <w:rPr>
          <w:rFonts w:ascii="Helvetica" w:hAnsi="Helvetica" w:cs="Helvetica" w:hint="eastAsia"/>
          <w:color w:val="3E3E3E"/>
          <w:kern w:val="0"/>
          <w:sz w:val="18"/>
          <w:szCs w:val="18"/>
        </w:rPr>
        <w:lastRenderedPageBreak/>
        <w:t>从</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MotionEvent.ACTION_DOMN</w:t>
      </w:r>
      <w:proofErr w:type="spellEnd"/>
      <w:r>
        <w:rPr>
          <w:rFonts w:hint="eastAsia"/>
        </w:rPr>
        <w:t>开始，</w:t>
      </w:r>
      <w:r>
        <w:rPr>
          <w:rFonts w:hint="eastAsia"/>
        </w:rPr>
        <w:t>v=null</w:t>
      </w:r>
      <w:r>
        <w:rPr>
          <w:rFonts w:hint="eastAsia"/>
        </w:rPr>
        <w:t>，经过路径</w:t>
      </w:r>
      <w:r>
        <w:rPr>
          <w:rFonts w:hint="eastAsia"/>
        </w:rPr>
        <w:t>a</w:t>
      </w:r>
      <w:r>
        <w:rPr>
          <w:rFonts w:hint="eastAsia"/>
        </w:rPr>
        <w:t>，</w:t>
      </w:r>
      <w:r>
        <w:rPr>
          <w:rFonts w:hint="eastAsia"/>
        </w:rPr>
        <w:t>b</w:t>
      </w:r>
      <w:r>
        <w:rPr>
          <w:rFonts w:hint="eastAsia"/>
        </w:rPr>
        <w:t>，</w:t>
      </w:r>
      <w:r>
        <w:rPr>
          <w:rFonts w:hint="eastAsia"/>
        </w:rPr>
        <w:t>f</w:t>
      </w:r>
      <w:r>
        <w:rPr>
          <w:rFonts w:hint="eastAsia"/>
        </w:rPr>
        <w:t>。</w:t>
      </w:r>
    </w:p>
    <w:p w14:paraId="5521CE13" w14:textId="77777777" w:rsidR="000B2C8A" w:rsidRDefault="008530F4">
      <w:pPr>
        <w:pStyle w:val="20"/>
        <w:ind w:leftChars="0" w:left="0" w:firstLineChars="0"/>
      </w:pPr>
      <w:r>
        <w:rPr>
          <w:rFonts w:hint="eastAsia"/>
        </w:rPr>
        <w:t>取</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MotionEvent.ACTION_MOVE</w:t>
      </w:r>
      <w:proofErr w:type="spellEnd"/>
      <w:r>
        <w:rPr>
          <w:rFonts w:hint="eastAsia"/>
        </w:rPr>
        <w:t>，经过路径</w:t>
      </w:r>
      <w:r>
        <w:rPr>
          <w:rFonts w:hint="eastAsia"/>
        </w:rPr>
        <w:t>h</w:t>
      </w:r>
      <w:r>
        <w:rPr>
          <w:rFonts w:hint="eastAsia"/>
        </w:rPr>
        <w:t>。</w:t>
      </w:r>
    </w:p>
    <w:p w14:paraId="0CEB8632" w14:textId="77777777" w:rsidR="000B2C8A" w:rsidRDefault="008530F4">
      <w:pPr>
        <w:pStyle w:val="20"/>
        <w:ind w:leftChars="0" w:left="0" w:firstLineChars="0"/>
      </w:pPr>
      <w:r>
        <w:rPr>
          <w:rFonts w:hint="eastAsia"/>
        </w:rPr>
        <w:t>此时还有路径</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g</w:t>
      </w:r>
      <w:r>
        <w:rPr>
          <w:rFonts w:hint="eastAsia"/>
        </w:rPr>
        <w:t>没有走过，因此取</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MotionEvent.ACTION_DOMN</w:t>
      </w:r>
      <w:proofErr w:type="spellEnd"/>
      <w:r>
        <w:rPr>
          <w:rFonts w:hint="eastAsia"/>
        </w:rPr>
        <w:t>，</w:t>
      </w:r>
      <w:r>
        <w:rPr>
          <w:rFonts w:hint="eastAsia"/>
        </w:rPr>
        <w:t>v</w:t>
      </w:r>
      <w:r>
        <w:rPr>
          <w:rFonts w:hint="eastAsia"/>
        </w:rPr>
        <w:t>！</w:t>
      </w:r>
      <w:r>
        <w:rPr>
          <w:rFonts w:hint="eastAsia"/>
        </w:rPr>
        <w:t>=null</w:t>
      </w:r>
    </w:p>
    <w:p w14:paraId="4287F718"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r>
        <w:rPr>
          <w:rFonts w:hint="eastAsia"/>
        </w:rPr>
        <w:t>，并使第三个判断分支结果为真，经过路径</w:t>
      </w:r>
      <w:r>
        <w:rPr>
          <w:rFonts w:hint="eastAsia"/>
        </w:rPr>
        <w:t>a</w:t>
      </w:r>
      <w:r>
        <w:rPr>
          <w:rFonts w:hint="eastAsia"/>
        </w:rPr>
        <w:t>，</w:t>
      </w:r>
      <w:r>
        <w:rPr>
          <w:rFonts w:hint="eastAsia"/>
        </w:rPr>
        <w:t>c</w:t>
      </w:r>
      <w:r>
        <w:rPr>
          <w:rFonts w:hint="eastAsia"/>
        </w:rPr>
        <w:t>，</w:t>
      </w:r>
      <w:r>
        <w:rPr>
          <w:rFonts w:hint="eastAsia"/>
        </w:rPr>
        <w:t>e</w:t>
      </w:r>
      <w:r>
        <w:rPr>
          <w:rFonts w:hint="eastAsia"/>
        </w:rPr>
        <w:t>，</w:t>
      </w:r>
      <w:r>
        <w:rPr>
          <w:rFonts w:hint="eastAsia"/>
        </w:rPr>
        <w:t>g</w:t>
      </w:r>
      <w:r>
        <w:rPr>
          <w:rFonts w:hint="eastAsia"/>
        </w:rPr>
        <w:t>。</w:t>
      </w:r>
    </w:p>
    <w:p w14:paraId="751F1FC5" w14:textId="77777777" w:rsidR="000B2C8A" w:rsidRDefault="008530F4">
      <w:pPr>
        <w:pStyle w:val="20"/>
        <w:ind w:leftChars="0" w:left="0" w:firstLineChars="0"/>
      </w:pPr>
      <w:r>
        <w:rPr>
          <w:rFonts w:hint="eastAsia"/>
        </w:rPr>
        <w:t>此时还有路径</w:t>
      </w:r>
      <w:r>
        <w:rPr>
          <w:rFonts w:hint="eastAsia"/>
        </w:rPr>
        <w:t>d</w:t>
      </w:r>
      <w:r>
        <w:rPr>
          <w:rFonts w:hint="eastAsia"/>
        </w:rPr>
        <w:t>，</w:t>
      </w:r>
      <w:r>
        <w:rPr>
          <w:rFonts w:hint="eastAsia"/>
        </w:rPr>
        <w:t>f</w:t>
      </w:r>
      <w:r>
        <w:rPr>
          <w:rFonts w:hint="eastAsia"/>
        </w:rPr>
        <w:t>没有测过。取</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MotionEvent.ACTION_DOMN</w:t>
      </w:r>
      <w:proofErr w:type="spellEnd"/>
      <w:r>
        <w:rPr>
          <w:rFonts w:hint="eastAsia"/>
        </w:rPr>
        <w:t>，</w:t>
      </w:r>
      <w:r>
        <w:rPr>
          <w:rFonts w:hint="eastAsia"/>
        </w:rPr>
        <w:t>v</w:t>
      </w:r>
      <w:r>
        <w:rPr>
          <w:rFonts w:hint="eastAsia"/>
        </w:rPr>
        <w:t>！</w:t>
      </w:r>
      <w:r>
        <w:rPr>
          <w:rFonts w:hint="eastAsia"/>
        </w:rPr>
        <w:t xml:space="preserve">=null&amp;&amp;v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r>
        <w:rPr>
          <w:rFonts w:hint="eastAsia"/>
        </w:rPr>
        <w:t>，第三个判断分支结果为假，经过路径</w:t>
      </w:r>
      <w:r>
        <w:rPr>
          <w:rFonts w:hint="eastAsia"/>
        </w:rPr>
        <w:t>a</w:t>
      </w:r>
      <w:r>
        <w:rPr>
          <w:rFonts w:hint="eastAsia"/>
        </w:rPr>
        <w:t>，</w:t>
      </w:r>
      <w:r>
        <w:rPr>
          <w:rFonts w:hint="eastAsia"/>
        </w:rPr>
        <w:t>c</w:t>
      </w:r>
      <w:r>
        <w:rPr>
          <w:rFonts w:hint="eastAsia"/>
        </w:rPr>
        <w:t>，</w:t>
      </w:r>
      <w:r>
        <w:rPr>
          <w:rFonts w:hint="eastAsia"/>
        </w:rPr>
        <w:t>d</w:t>
      </w:r>
      <w:r>
        <w:rPr>
          <w:rFonts w:hint="eastAsia"/>
        </w:rPr>
        <w:t>，</w:t>
      </w:r>
      <w:r>
        <w:rPr>
          <w:rFonts w:hint="eastAsia"/>
        </w:rPr>
        <w:t>f</w:t>
      </w:r>
      <w:r>
        <w:rPr>
          <w:rFonts w:hint="eastAsia"/>
        </w:rPr>
        <w:t>。</w:t>
      </w:r>
    </w:p>
    <w:p w14:paraId="4612B06B" w14:textId="77777777" w:rsidR="000B2C8A" w:rsidRDefault="008530F4">
      <w:pPr>
        <w:pStyle w:val="20"/>
        <w:ind w:leftChars="0" w:left="0" w:firstLineChars="0"/>
      </w:pPr>
      <w:r>
        <w:rPr>
          <w:rFonts w:hint="eastAsia"/>
        </w:rPr>
        <w:t>至此所有路径都经过过至少一次。</w:t>
      </w:r>
    </w:p>
    <w:p w14:paraId="5606C96B" w14:textId="77777777" w:rsidR="000B2C8A" w:rsidRDefault="008530F4">
      <w:pPr>
        <w:pStyle w:val="20"/>
        <w:ind w:leftChars="0" w:left="0" w:firstLineChars="1600" w:firstLine="3360"/>
      </w:pPr>
      <w:r>
        <w:rPr>
          <w:rFonts w:hint="eastAsia"/>
        </w:rPr>
        <w:t>表</w:t>
      </w:r>
      <w:r>
        <w:rPr>
          <w:rFonts w:hint="eastAsia"/>
        </w:rPr>
        <w:t xml:space="preserve">1-4 </w:t>
      </w:r>
      <w:r>
        <w:rPr>
          <w:rFonts w:hint="eastAsia"/>
        </w:rPr>
        <w:t>语句覆盖测试用例</w:t>
      </w:r>
    </w:p>
    <w:tbl>
      <w:tblPr>
        <w:tblStyle w:val="af4"/>
        <w:tblW w:w="9395" w:type="dxa"/>
        <w:tblLayout w:type="fixed"/>
        <w:tblLook w:val="04A0" w:firstRow="1" w:lastRow="0" w:firstColumn="1" w:lastColumn="0" w:noHBand="0" w:noVBand="1"/>
      </w:tblPr>
      <w:tblGrid>
        <w:gridCol w:w="1955"/>
        <w:gridCol w:w="1243"/>
        <w:gridCol w:w="1026"/>
        <w:gridCol w:w="1215"/>
        <w:gridCol w:w="1015"/>
        <w:gridCol w:w="1015"/>
        <w:gridCol w:w="661"/>
        <w:gridCol w:w="1265"/>
      </w:tblGrid>
      <w:tr w:rsidR="000B2C8A" w14:paraId="26853D88" w14:textId="77777777">
        <w:trPr>
          <w:trHeight w:val="642"/>
        </w:trPr>
        <w:tc>
          <w:tcPr>
            <w:tcW w:w="7469" w:type="dxa"/>
            <w:gridSpan w:val="6"/>
          </w:tcPr>
          <w:p w14:paraId="5D69F1D3" w14:textId="77777777" w:rsidR="000B2C8A" w:rsidRDefault="008530F4">
            <w:pPr>
              <w:pStyle w:val="20"/>
            </w:pPr>
            <w:r>
              <w:rPr>
                <w:rFonts w:hint="eastAsia"/>
              </w:rPr>
              <w:t>输入项</w:t>
            </w:r>
          </w:p>
        </w:tc>
        <w:tc>
          <w:tcPr>
            <w:tcW w:w="661" w:type="dxa"/>
          </w:tcPr>
          <w:p w14:paraId="446F1155" w14:textId="77777777" w:rsidR="000B2C8A" w:rsidRDefault="008530F4">
            <w:pPr>
              <w:pStyle w:val="20"/>
              <w:ind w:leftChars="0" w:left="0" w:firstLineChars="0" w:firstLine="0"/>
            </w:pPr>
            <w:r>
              <w:rPr>
                <w:rFonts w:hint="eastAsia"/>
              </w:rPr>
              <w:t>测试路径</w:t>
            </w:r>
          </w:p>
        </w:tc>
        <w:tc>
          <w:tcPr>
            <w:tcW w:w="1265" w:type="dxa"/>
          </w:tcPr>
          <w:p w14:paraId="73F8B002" w14:textId="77777777" w:rsidR="000B2C8A" w:rsidRDefault="008530F4">
            <w:pPr>
              <w:pStyle w:val="20"/>
              <w:ind w:leftChars="0" w:left="0" w:firstLineChars="0" w:firstLine="0"/>
            </w:pPr>
            <w:r>
              <w:rPr>
                <w:rFonts w:hint="eastAsia"/>
              </w:rPr>
              <w:t>测试结果</w:t>
            </w:r>
          </w:p>
        </w:tc>
      </w:tr>
      <w:tr w:rsidR="000B2C8A" w14:paraId="78D54FB0" w14:textId="77777777">
        <w:tc>
          <w:tcPr>
            <w:tcW w:w="1955" w:type="dxa"/>
          </w:tcPr>
          <w:p w14:paraId="6096472C" w14:textId="77777777" w:rsidR="000B2C8A" w:rsidRDefault="008530F4">
            <w:pPr>
              <w:pStyle w:val="20"/>
              <w:ind w:leftChars="0" w:left="0" w:firstLineChars="100" w:firstLine="210"/>
            </w:pPr>
            <w:proofErr w:type="spellStart"/>
            <w:r>
              <w:rPr>
                <w:rFonts w:hint="eastAsia"/>
              </w:rPr>
              <w:t>ev.getAction</w:t>
            </w:r>
            <w:proofErr w:type="spellEnd"/>
            <w:r>
              <w:rPr>
                <w:rFonts w:hint="eastAsia"/>
              </w:rPr>
              <w:t>()</w:t>
            </w:r>
          </w:p>
        </w:tc>
        <w:tc>
          <w:tcPr>
            <w:tcW w:w="1243" w:type="dxa"/>
          </w:tcPr>
          <w:p w14:paraId="003548BE" w14:textId="77777777" w:rsidR="000B2C8A" w:rsidRDefault="008530F4">
            <w:pPr>
              <w:pStyle w:val="20"/>
              <w:ind w:leftChars="0" w:left="0" w:firstLineChars="0" w:firstLine="0"/>
            </w:pPr>
            <w:r>
              <w:rPr>
                <w:rFonts w:hint="eastAsia"/>
              </w:rPr>
              <w:t>v</w:t>
            </w:r>
          </w:p>
        </w:tc>
        <w:tc>
          <w:tcPr>
            <w:tcW w:w="1026" w:type="dxa"/>
          </w:tcPr>
          <w:p w14:paraId="173447C4" w14:textId="77777777" w:rsidR="000B2C8A" w:rsidRDefault="008530F4">
            <w:pPr>
              <w:pStyle w:val="20"/>
              <w:ind w:leftChars="0" w:left="0" w:firstLineChars="0" w:firstLine="0"/>
            </w:pPr>
            <w:r>
              <w:rPr>
                <w:rFonts w:hint="eastAsia"/>
              </w:rPr>
              <w:t>Left</w:t>
            </w:r>
          </w:p>
        </w:tc>
        <w:tc>
          <w:tcPr>
            <w:tcW w:w="1215" w:type="dxa"/>
          </w:tcPr>
          <w:p w14:paraId="4BB1DA29" w14:textId="77777777" w:rsidR="000B2C8A" w:rsidRDefault="008530F4">
            <w:pPr>
              <w:pStyle w:val="20"/>
              <w:ind w:leftChars="0" w:left="0" w:firstLineChars="0" w:firstLine="0"/>
            </w:pPr>
            <w:r>
              <w:rPr>
                <w:rFonts w:hint="eastAsia"/>
              </w:rPr>
              <w:t>Right</w:t>
            </w:r>
          </w:p>
        </w:tc>
        <w:tc>
          <w:tcPr>
            <w:tcW w:w="1015" w:type="dxa"/>
          </w:tcPr>
          <w:p w14:paraId="010B2255" w14:textId="77777777" w:rsidR="000B2C8A" w:rsidRDefault="008530F4">
            <w:pPr>
              <w:pStyle w:val="20"/>
              <w:ind w:leftChars="0" w:left="0" w:firstLineChars="0" w:firstLine="0"/>
            </w:pPr>
            <w:r>
              <w:rPr>
                <w:rFonts w:hint="eastAsia"/>
              </w:rPr>
              <w:t>Top</w:t>
            </w:r>
          </w:p>
        </w:tc>
        <w:tc>
          <w:tcPr>
            <w:tcW w:w="1015" w:type="dxa"/>
          </w:tcPr>
          <w:p w14:paraId="2330CEDA" w14:textId="77777777" w:rsidR="000B2C8A" w:rsidRDefault="008530F4">
            <w:pPr>
              <w:pStyle w:val="20"/>
              <w:ind w:leftChars="0" w:left="0" w:firstLineChars="0" w:firstLine="0"/>
            </w:pPr>
            <w:r>
              <w:rPr>
                <w:rFonts w:hint="eastAsia"/>
              </w:rPr>
              <w:t>Bottom</w:t>
            </w:r>
          </w:p>
        </w:tc>
        <w:tc>
          <w:tcPr>
            <w:tcW w:w="661" w:type="dxa"/>
          </w:tcPr>
          <w:p w14:paraId="227C4EF9" w14:textId="77777777" w:rsidR="000B2C8A" w:rsidRDefault="000B2C8A">
            <w:pPr>
              <w:pStyle w:val="20"/>
            </w:pPr>
          </w:p>
        </w:tc>
        <w:tc>
          <w:tcPr>
            <w:tcW w:w="1265" w:type="dxa"/>
          </w:tcPr>
          <w:p w14:paraId="15EE7A44" w14:textId="77777777" w:rsidR="000B2C8A" w:rsidRDefault="000B2C8A">
            <w:pPr>
              <w:pStyle w:val="20"/>
            </w:pPr>
          </w:p>
        </w:tc>
      </w:tr>
      <w:tr w:rsidR="000B2C8A" w14:paraId="1D501467" w14:textId="77777777">
        <w:tc>
          <w:tcPr>
            <w:tcW w:w="1955" w:type="dxa"/>
          </w:tcPr>
          <w:p w14:paraId="2A5F1859"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1D35E4E0" w14:textId="77777777" w:rsidR="000B2C8A" w:rsidRDefault="008530F4">
            <w:pPr>
              <w:pStyle w:val="20"/>
              <w:ind w:leftChars="0" w:left="0" w:firstLineChars="0" w:firstLine="0"/>
            </w:pPr>
            <w:r>
              <w:rPr>
                <w:rFonts w:hint="eastAsia"/>
              </w:rPr>
              <w:t>v=null</w:t>
            </w:r>
          </w:p>
        </w:tc>
        <w:tc>
          <w:tcPr>
            <w:tcW w:w="1026" w:type="dxa"/>
          </w:tcPr>
          <w:p w14:paraId="379A3759" w14:textId="77777777" w:rsidR="000B2C8A" w:rsidRDefault="008530F4">
            <w:pPr>
              <w:pStyle w:val="20"/>
              <w:ind w:leftChars="0" w:left="0" w:firstLineChars="0" w:firstLine="0"/>
            </w:pPr>
            <w:r>
              <w:rPr>
                <w:rFonts w:hint="eastAsia"/>
              </w:rPr>
              <w:t>\</w:t>
            </w:r>
          </w:p>
        </w:tc>
        <w:tc>
          <w:tcPr>
            <w:tcW w:w="1215" w:type="dxa"/>
          </w:tcPr>
          <w:p w14:paraId="324A203C" w14:textId="77777777" w:rsidR="000B2C8A" w:rsidRDefault="008530F4">
            <w:pPr>
              <w:pStyle w:val="20"/>
              <w:ind w:leftChars="0" w:left="0" w:firstLineChars="0" w:firstLine="0"/>
            </w:pPr>
            <w:r>
              <w:rPr>
                <w:rFonts w:hint="eastAsia"/>
              </w:rPr>
              <w:t>\</w:t>
            </w:r>
          </w:p>
        </w:tc>
        <w:tc>
          <w:tcPr>
            <w:tcW w:w="1015" w:type="dxa"/>
          </w:tcPr>
          <w:p w14:paraId="60C35B89" w14:textId="77777777" w:rsidR="000B2C8A" w:rsidRDefault="008530F4">
            <w:pPr>
              <w:pStyle w:val="20"/>
              <w:ind w:leftChars="0" w:left="0" w:firstLineChars="0" w:firstLine="0"/>
            </w:pPr>
            <w:r>
              <w:rPr>
                <w:rFonts w:hint="eastAsia"/>
              </w:rPr>
              <w:t>\</w:t>
            </w:r>
          </w:p>
        </w:tc>
        <w:tc>
          <w:tcPr>
            <w:tcW w:w="1015" w:type="dxa"/>
          </w:tcPr>
          <w:p w14:paraId="419B8A62" w14:textId="77777777" w:rsidR="000B2C8A" w:rsidRDefault="008530F4">
            <w:pPr>
              <w:pStyle w:val="20"/>
              <w:ind w:leftChars="0" w:left="0" w:firstLineChars="0" w:firstLine="0"/>
            </w:pPr>
            <w:r>
              <w:rPr>
                <w:rFonts w:hint="eastAsia"/>
              </w:rPr>
              <w:t>\</w:t>
            </w:r>
          </w:p>
        </w:tc>
        <w:tc>
          <w:tcPr>
            <w:tcW w:w="661" w:type="dxa"/>
          </w:tcPr>
          <w:p w14:paraId="0718B5DC" w14:textId="77777777" w:rsidR="000B2C8A" w:rsidRDefault="008530F4">
            <w:pPr>
              <w:pStyle w:val="20"/>
              <w:ind w:leftChars="0" w:left="0" w:firstLineChars="0" w:firstLine="0"/>
            </w:pPr>
            <w:r>
              <w:rPr>
                <w:rFonts w:hint="eastAsia"/>
              </w:rPr>
              <w:t xml:space="preserve">  </w:t>
            </w:r>
            <w:proofErr w:type="spellStart"/>
            <w:r>
              <w:rPr>
                <w:rFonts w:hint="eastAsia"/>
              </w:rPr>
              <w:t>a,b,f</w:t>
            </w:r>
            <w:proofErr w:type="spellEnd"/>
          </w:p>
        </w:tc>
        <w:tc>
          <w:tcPr>
            <w:tcW w:w="1265" w:type="dxa"/>
          </w:tcPr>
          <w:p w14:paraId="5A056DBF" w14:textId="77777777" w:rsidR="000B2C8A" w:rsidRDefault="008530F4">
            <w:pPr>
              <w:pStyle w:val="20"/>
              <w:ind w:leftChars="0" w:left="0" w:firstLineChars="0" w:firstLine="0"/>
            </w:pPr>
            <w:r>
              <w:rPr>
                <w:rFonts w:hint="eastAsia"/>
              </w:rPr>
              <w:t>不作反应</w:t>
            </w:r>
          </w:p>
        </w:tc>
      </w:tr>
      <w:tr w:rsidR="000B2C8A" w14:paraId="76EDD4C8" w14:textId="77777777">
        <w:tc>
          <w:tcPr>
            <w:tcW w:w="1955" w:type="dxa"/>
          </w:tcPr>
          <w:p w14:paraId="242B68FE" w14:textId="77777777" w:rsidR="000B2C8A" w:rsidRDefault="008530F4">
            <w:pPr>
              <w:pStyle w:val="20"/>
              <w:ind w:leftChars="0" w:left="0" w:firstLineChars="0" w:firstLine="0"/>
            </w:pPr>
            <w:proofErr w:type="spellStart"/>
            <w:r>
              <w:rPr>
                <w:rFonts w:hint="eastAsia"/>
              </w:rPr>
              <w:t>MotionEvent.ACTION_MOVE</w:t>
            </w:r>
            <w:proofErr w:type="spellEnd"/>
          </w:p>
        </w:tc>
        <w:tc>
          <w:tcPr>
            <w:tcW w:w="1243" w:type="dxa"/>
          </w:tcPr>
          <w:p w14:paraId="3067AD3E" w14:textId="77777777" w:rsidR="000B2C8A" w:rsidRDefault="008530F4">
            <w:pPr>
              <w:pStyle w:val="20"/>
              <w:ind w:leftChars="0" w:left="0" w:firstLineChars="0" w:firstLine="0"/>
            </w:pPr>
            <w:r>
              <w:rPr>
                <w:rFonts w:hint="eastAsia"/>
              </w:rPr>
              <w:t>\</w:t>
            </w:r>
          </w:p>
        </w:tc>
        <w:tc>
          <w:tcPr>
            <w:tcW w:w="1026" w:type="dxa"/>
          </w:tcPr>
          <w:p w14:paraId="146DFC9E" w14:textId="77777777" w:rsidR="000B2C8A" w:rsidRDefault="008530F4">
            <w:pPr>
              <w:pStyle w:val="20"/>
              <w:ind w:leftChars="0" w:left="0" w:firstLineChars="0" w:firstLine="0"/>
            </w:pPr>
            <w:r>
              <w:rPr>
                <w:rFonts w:hint="eastAsia"/>
              </w:rPr>
              <w:t>\</w:t>
            </w:r>
          </w:p>
        </w:tc>
        <w:tc>
          <w:tcPr>
            <w:tcW w:w="1215" w:type="dxa"/>
          </w:tcPr>
          <w:p w14:paraId="5A80EBC0" w14:textId="77777777" w:rsidR="000B2C8A" w:rsidRDefault="008530F4">
            <w:pPr>
              <w:pStyle w:val="20"/>
              <w:ind w:leftChars="0" w:left="0" w:firstLineChars="0" w:firstLine="0"/>
            </w:pPr>
            <w:r>
              <w:rPr>
                <w:rFonts w:hint="eastAsia"/>
              </w:rPr>
              <w:t>\</w:t>
            </w:r>
          </w:p>
        </w:tc>
        <w:tc>
          <w:tcPr>
            <w:tcW w:w="1015" w:type="dxa"/>
          </w:tcPr>
          <w:p w14:paraId="1EE100FD" w14:textId="77777777" w:rsidR="000B2C8A" w:rsidRDefault="008530F4">
            <w:pPr>
              <w:pStyle w:val="20"/>
              <w:ind w:leftChars="0" w:left="0" w:firstLineChars="0" w:firstLine="0"/>
            </w:pPr>
            <w:r>
              <w:rPr>
                <w:rFonts w:hint="eastAsia"/>
              </w:rPr>
              <w:t>\</w:t>
            </w:r>
          </w:p>
        </w:tc>
        <w:tc>
          <w:tcPr>
            <w:tcW w:w="1015" w:type="dxa"/>
          </w:tcPr>
          <w:p w14:paraId="38EFB464" w14:textId="77777777" w:rsidR="000B2C8A" w:rsidRDefault="008530F4">
            <w:pPr>
              <w:pStyle w:val="20"/>
              <w:ind w:leftChars="0" w:left="0" w:firstLineChars="0" w:firstLine="0"/>
            </w:pPr>
            <w:r>
              <w:rPr>
                <w:rFonts w:hint="eastAsia"/>
              </w:rPr>
              <w:t>\</w:t>
            </w:r>
          </w:p>
        </w:tc>
        <w:tc>
          <w:tcPr>
            <w:tcW w:w="661" w:type="dxa"/>
          </w:tcPr>
          <w:p w14:paraId="5EE828EF" w14:textId="77777777" w:rsidR="000B2C8A" w:rsidRDefault="008530F4">
            <w:pPr>
              <w:pStyle w:val="20"/>
              <w:ind w:leftChars="0" w:left="0" w:firstLineChars="0" w:firstLine="0"/>
            </w:pPr>
            <w:r>
              <w:rPr>
                <w:rFonts w:hint="eastAsia"/>
              </w:rPr>
              <w:t>h</w:t>
            </w:r>
          </w:p>
        </w:tc>
        <w:tc>
          <w:tcPr>
            <w:tcW w:w="1265" w:type="dxa"/>
          </w:tcPr>
          <w:p w14:paraId="0B77330B" w14:textId="77777777" w:rsidR="000B2C8A" w:rsidRDefault="008530F4">
            <w:pPr>
              <w:pStyle w:val="20"/>
              <w:ind w:leftChars="0" w:left="0" w:firstLineChars="0" w:firstLine="0"/>
            </w:pPr>
            <w:r>
              <w:rPr>
                <w:rFonts w:hint="eastAsia"/>
              </w:rPr>
              <w:t>不作反应</w:t>
            </w:r>
          </w:p>
        </w:tc>
      </w:tr>
      <w:tr w:rsidR="000B2C8A" w14:paraId="7ABB2648" w14:textId="77777777">
        <w:tc>
          <w:tcPr>
            <w:tcW w:w="1955" w:type="dxa"/>
          </w:tcPr>
          <w:p w14:paraId="1D08E7CE"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79B19A15"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2D710613"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6402D6D9" w14:textId="77777777" w:rsidR="000B2C8A" w:rsidRDefault="008530F4">
            <w:pPr>
              <w:pStyle w:val="20"/>
              <w:ind w:leftChars="0" w:left="0" w:firstLineChars="0" w:firstLine="0"/>
            </w:pPr>
            <w:r>
              <w:rPr>
                <w:rFonts w:hint="eastAsia"/>
              </w:rPr>
              <w:t>&lt;</w:t>
            </w:r>
            <w:proofErr w:type="spellStart"/>
            <w:r>
              <w:rPr>
                <w:rFonts w:hint="eastAsia"/>
              </w:rPr>
              <w:t>ev.getX</w:t>
            </w:r>
            <w:proofErr w:type="spellEnd"/>
            <w:r>
              <w:rPr>
                <w:rFonts w:hint="eastAsia"/>
              </w:rPr>
              <w:t>( )</w:t>
            </w:r>
          </w:p>
        </w:tc>
        <w:tc>
          <w:tcPr>
            <w:tcW w:w="1215" w:type="dxa"/>
          </w:tcPr>
          <w:p w14:paraId="5BF93BC4" w14:textId="77777777" w:rsidR="000B2C8A" w:rsidRDefault="008530F4">
            <w:pPr>
              <w:pStyle w:val="20"/>
              <w:ind w:leftChars="0" w:left="0" w:firstLineChars="0" w:firstLine="0"/>
            </w:pPr>
            <w:r>
              <w:rPr>
                <w:rFonts w:hint="eastAsia"/>
              </w:rPr>
              <w:t>&gt;</w:t>
            </w:r>
            <w:proofErr w:type="spellStart"/>
            <w:r>
              <w:rPr>
                <w:rFonts w:hint="eastAsia"/>
              </w:rPr>
              <w:t>ev.getX</w:t>
            </w:r>
            <w:proofErr w:type="spellEnd"/>
            <w:r>
              <w:rPr>
                <w:rFonts w:hint="eastAsia"/>
              </w:rPr>
              <w:t>( )</w:t>
            </w:r>
          </w:p>
        </w:tc>
        <w:tc>
          <w:tcPr>
            <w:tcW w:w="1015" w:type="dxa"/>
          </w:tcPr>
          <w:p w14:paraId="0376AE7D" w14:textId="77777777" w:rsidR="000B2C8A" w:rsidRDefault="008530F4">
            <w:pPr>
              <w:pStyle w:val="20"/>
              <w:ind w:leftChars="0" w:left="0" w:firstLineChars="0" w:firstLine="0"/>
            </w:pPr>
            <w:r>
              <w:rPr>
                <w:rFonts w:hint="eastAsia"/>
              </w:rPr>
              <w:t>&lt;</w:t>
            </w:r>
            <w:proofErr w:type="spellStart"/>
            <w:r>
              <w:rPr>
                <w:rFonts w:hint="eastAsia"/>
              </w:rPr>
              <w:t>ev.getY</w:t>
            </w:r>
            <w:proofErr w:type="spellEnd"/>
            <w:r>
              <w:rPr>
                <w:rFonts w:hint="eastAsia"/>
              </w:rPr>
              <w:t>( )</w:t>
            </w:r>
          </w:p>
        </w:tc>
        <w:tc>
          <w:tcPr>
            <w:tcW w:w="1015" w:type="dxa"/>
          </w:tcPr>
          <w:p w14:paraId="7B10B48B" w14:textId="77777777" w:rsidR="000B2C8A" w:rsidRDefault="008530F4">
            <w:pPr>
              <w:pStyle w:val="20"/>
              <w:ind w:leftChars="0" w:left="0" w:firstLineChars="0" w:firstLine="0"/>
            </w:pPr>
            <w:r>
              <w:rPr>
                <w:rFonts w:hint="eastAsia"/>
              </w:rPr>
              <w:t>&gt;</w:t>
            </w:r>
            <w:proofErr w:type="spellStart"/>
            <w:r>
              <w:rPr>
                <w:rFonts w:hint="eastAsia"/>
              </w:rPr>
              <w:t>ev.getY</w:t>
            </w:r>
            <w:proofErr w:type="spellEnd"/>
            <w:r>
              <w:rPr>
                <w:rFonts w:hint="eastAsia"/>
              </w:rPr>
              <w:t>( )</w:t>
            </w:r>
          </w:p>
        </w:tc>
        <w:tc>
          <w:tcPr>
            <w:tcW w:w="661" w:type="dxa"/>
          </w:tcPr>
          <w:p w14:paraId="4AEB2F1B" w14:textId="77777777" w:rsidR="000B2C8A" w:rsidRDefault="008530F4">
            <w:pPr>
              <w:pStyle w:val="20"/>
              <w:ind w:leftChars="0" w:left="0" w:firstLineChars="0" w:firstLine="0"/>
            </w:pPr>
            <w:proofErr w:type="spellStart"/>
            <w:r>
              <w:rPr>
                <w:rFonts w:hint="eastAsia"/>
              </w:rPr>
              <w:t>a,c,e,g</w:t>
            </w:r>
            <w:proofErr w:type="spellEnd"/>
          </w:p>
        </w:tc>
        <w:tc>
          <w:tcPr>
            <w:tcW w:w="1265" w:type="dxa"/>
          </w:tcPr>
          <w:p w14:paraId="3B7B0D54" w14:textId="77777777" w:rsidR="000B2C8A" w:rsidRDefault="008530F4">
            <w:pPr>
              <w:pStyle w:val="20"/>
              <w:ind w:leftChars="0" w:left="0" w:firstLineChars="0" w:firstLine="0"/>
            </w:pPr>
            <w:r>
              <w:rPr>
                <w:rFonts w:hint="eastAsia"/>
              </w:rPr>
              <w:t>隐藏软键盘光标，并保存内容</w:t>
            </w:r>
          </w:p>
        </w:tc>
      </w:tr>
      <w:tr w:rsidR="000B2C8A" w14:paraId="197C940A" w14:textId="77777777">
        <w:tc>
          <w:tcPr>
            <w:tcW w:w="1955" w:type="dxa"/>
          </w:tcPr>
          <w:p w14:paraId="78B87F08"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58EE3EE1"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46EF2A02"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602B7A9F" w14:textId="77777777" w:rsidR="000B2C8A" w:rsidRDefault="008530F4">
            <w:pPr>
              <w:pStyle w:val="20"/>
              <w:ind w:leftChars="0" w:left="0" w:firstLineChars="0" w:firstLine="0"/>
            </w:pPr>
            <w:r>
              <w:rPr>
                <w:rFonts w:hint="eastAsia"/>
              </w:rPr>
              <w:t>&gt;</w:t>
            </w:r>
            <w:proofErr w:type="spellStart"/>
            <w:r>
              <w:rPr>
                <w:rFonts w:hint="eastAsia"/>
              </w:rPr>
              <w:t>ev.getX</w:t>
            </w:r>
            <w:proofErr w:type="spellEnd"/>
            <w:r>
              <w:rPr>
                <w:rFonts w:hint="eastAsia"/>
              </w:rPr>
              <w:t>( )</w:t>
            </w:r>
          </w:p>
        </w:tc>
        <w:tc>
          <w:tcPr>
            <w:tcW w:w="1215" w:type="dxa"/>
          </w:tcPr>
          <w:p w14:paraId="7F0C152D" w14:textId="77777777" w:rsidR="000B2C8A" w:rsidRDefault="008530F4">
            <w:pPr>
              <w:pStyle w:val="20"/>
              <w:ind w:leftChars="0" w:left="0" w:firstLineChars="0" w:firstLine="0"/>
            </w:pPr>
            <w:r>
              <w:rPr>
                <w:rFonts w:hint="eastAsia"/>
              </w:rPr>
              <w:t>&lt;</w:t>
            </w:r>
            <w:proofErr w:type="spellStart"/>
            <w:r>
              <w:rPr>
                <w:rFonts w:hint="eastAsia"/>
              </w:rPr>
              <w:t>ev.getX</w:t>
            </w:r>
            <w:proofErr w:type="spellEnd"/>
            <w:r>
              <w:rPr>
                <w:rFonts w:hint="eastAsia"/>
              </w:rPr>
              <w:t>( )</w:t>
            </w:r>
          </w:p>
        </w:tc>
        <w:tc>
          <w:tcPr>
            <w:tcW w:w="1015" w:type="dxa"/>
          </w:tcPr>
          <w:p w14:paraId="0D956360" w14:textId="77777777" w:rsidR="000B2C8A" w:rsidRDefault="008530F4">
            <w:pPr>
              <w:pStyle w:val="20"/>
              <w:ind w:leftChars="0" w:left="0" w:firstLineChars="0" w:firstLine="0"/>
            </w:pPr>
            <w:r>
              <w:rPr>
                <w:rFonts w:hint="eastAsia"/>
              </w:rPr>
              <w:t>&gt;</w:t>
            </w:r>
            <w:proofErr w:type="spellStart"/>
            <w:r>
              <w:rPr>
                <w:rFonts w:hint="eastAsia"/>
              </w:rPr>
              <w:t>ev.getY</w:t>
            </w:r>
            <w:proofErr w:type="spellEnd"/>
            <w:r>
              <w:rPr>
                <w:rFonts w:hint="eastAsia"/>
              </w:rPr>
              <w:t>( )</w:t>
            </w:r>
          </w:p>
        </w:tc>
        <w:tc>
          <w:tcPr>
            <w:tcW w:w="1015" w:type="dxa"/>
          </w:tcPr>
          <w:p w14:paraId="37120F73" w14:textId="77777777" w:rsidR="000B2C8A" w:rsidRDefault="008530F4">
            <w:pPr>
              <w:pStyle w:val="20"/>
              <w:ind w:leftChars="0" w:left="0" w:firstLineChars="0" w:firstLine="0"/>
            </w:pPr>
            <w:r>
              <w:rPr>
                <w:rFonts w:hint="eastAsia"/>
              </w:rPr>
              <w:t>&lt;</w:t>
            </w:r>
            <w:proofErr w:type="spellStart"/>
            <w:r>
              <w:rPr>
                <w:rFonts w:hint="eastAsia"/>
              </w:rPr>
              <w:t>ev.getY</w:t>
            </w:r>
            <w:proofErr w:type="spellEnd"/>
            <w:r>
              <w:rPr>
                <w:rFonts w:hint="eastAsia"/>
              </w:rPr>
              <w:t>( )</w:t>
            </w:r>
          </w:p>
        </w:tc>
        <w:tc>
          <w:tcPr>
            <w:tcW w:w="661" w:type="dxa"/>
          </w:tcPr>
          <w:p w14:paraId="4AE783BF" w14:textId="77777777" w:rsidR="000B2C8A" w:rsidRDefault="008530F4">
            <w:pPr>
              <w:pStyle w:val="20"/>
              <w:ind w:leftChars="0" w:left="0" w:firstLineChars="0" w:firstLine="0"/>
            </w:pPr>
            <w:proofErr w:type="spellStart"/>
            <w:r>
              <w:rPr>
                <w:rFonts w:hint="eastAsia"/>
              </w:rPr>
              <w:t>a,c,df</w:t>
            </w:r>
            <w:proofErr w:type="spellEnd"/>
          </w:p>
        </w:tc>
        <w:tc>
          <w:tcPr>
            <w:tcW w:w="1265" w:type="dxa"/>
          </w:tcPr>
          <w:p w14:paraId="2EB60F7A" w14:textId="77777777" w:rsidR="000B2C8A" w:rsidRDefault="008530F4">
            <w:pPr>
              <w:pStyle w:val="20"/>
              <w:ind w:leftChars="0" w:left="0" w:firstLineChars="0" w:firstLine="0"/>
            </w:pPr>
            <w:r>
              <w:rPr>
                <w:rFonts w:hint="eastAsia"/>
              </w:rPr>
              <w:t>隐藏软键盘光标，并保存内容</w:t>
            </w:r>
          </w:p>
        </w:tc>
      </w:tr>
    </w:tbl>
    <w:p w14:paraId="5B47F981"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05" w:name="_Toc75634810"/>
      <w:r>
        <w:rPr>
          <w:rFonts w:ascii="Arial" w:eastAsia="黑体" w:hAnsi="Arial"/>
          <w:b/>
          <w:bCs/>
          <w:sz w:val="24"/>
          <w:szCs w:val="32"/>
        </w:rPr>
        <w:t>1.6</w:t>
      </w:r>
      <w:r>
        <w:rPr>
          <w:rFonts w:ascii="Arial" w:eastAsia="黑体" w:hAnsi="Arial" w:hint="eastAsia"/>
          <w:b/>
          <w:bCs/>
          <w:sz w:val="24"/>
          <w:szCs w:val="32"/>
        </w:rPr>
        <w:t> </w:t>
      </w:r>
      <w:r>
        <w:rPr>
          <w:rFonts w:ascii="Arial" w:eastAsia="黑体" w:hAnsi="Arial"/>
          <w:b/>
          <w:bCs/>
          <w:sz w:val="24"/>
          <w:szCs w:val="32"/>
        </w:rPr>
        <w:t>路径测试的检查表</w:t>
      </w:r>
      <w:bookmarkEnd w:id="105"/>
    </w:p>
    <w:p w14:paraId="733BBAB4" w14:textId="77777777" w:rsidR="000B2C8A" w:rsidRDefault="008530F4">
      <w:pPr>
        <w:pStyle w:val="20"/>
        <w:ind w:firstLineChars="1817" w:firstLine="3271"/>
      </w:pPr>
      <w:r>
        <w:rPr>
          <w:rFonts w:ascii="Helvetica" w:hAnsi="Helvetica" w:cs="Helvetica" w:hint="eastAsia"/>
          <w:color w:val="3E3E3E"/>
          <w:kern w:val="0"/>
          <w:sz w:val="18"/>
          <w:szCs w:val="18"/>
        </w:rPr>
        <w:t>表</w:t>
      </w:r>
      <w:r>
        <w:rPr>
          <w:rFonts w:ascii="Helvetica" w:hAnsi="Helvetica" w:cs="Helvetica" w:hint="eastAsia"/>
          <w:color w:val="3E3E3E"/>
          <w:kern w:val="0"/>
          <w:sz w:val="18"/>
          <w:szCs w:val="18"/>
        </w:rPr>
        <w:t xml:space="preserve">1-5 </w:t>
      </w:r>
      <w:r>
        <w:rPr>
          <w:rFonts w:ascii="Helvetica" w:hAnsi="Helvetica" w:cs="Helvetica" w:hint="eastAsia"/>
          <w:color w:val="3E3E3E"/>
          <w:kern w:val="0"/>
          <w:sz w:val="18"/>
          <w:szCs w:val="18"/>
        </w:rPr>
        <w:t>路径测试检查表</w:t>
      </w:r>
    </w:p>
    <w:tbl>
      <w:tblPr>
        <w:tblW w:w="5000" w:type="pct"/>
        <w:shd w:val="clear" w:color="auto" w:fill="FFFFFF"/>
        <w:tblCellMar>
          <w:left w:w="0" w:type="dxa"/>
          <w:right w:w="0" w:type="dxa"/>
        </w:tblCellMar>
        <w:tblLook w:val="04A0" w:firstRow="1" w:lastRow="0" w:firstColumn="1" w:lastColumn="0" w:noHBand="0" w:noVBand="1"/>
      </w:tblPr>
      <w:tblGrid>
        <w:gridCol w:w="5998"/>
        <w:gridCol w:w="3732"/>
      </w:tblGrid>
      <w:tr w:rsidR="000B2C8A" w14:paraId="001F1C3D" w14:textId="77777777">
        <w:tc>
          <w:tcPr>
            <w:tcW w:w="3081" w:type="pct"/>
            <w:tcBorders>
              <w:top w:val="single" w:sz="6" w:space="0" w:color="auto"/>
              <w:left w:val="single" w:sz="6" w:space="0" w:color="auto"/>
              <w:bottom w:val="single" w:sz="6" w:space="0" w:color="auto"/>
              <w:right w:val="single" w:sz="6" w:space="0" w:color="auto"/>
            </w:tcBorders>
            <w:shd w:val="clear" w:color="auto" w:fill="D9D9D9"/>
            <w:tcMar>
              <w:top w:w="0" w:type="dxa"/>
              <w:left w:w="105" w:type="dxa"/>
              <w:bottom w:w="0" w:type="dxa"/>
              <w:right w:w="105" w:type="dxa"/>
            </w:tcMar>
          </w:tcPr>
          <w:p w14:paraId="55767A5C"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b/>
                <w:bCs/>
                <w:color w:val="17233F"/>
                <w:kern w:val="0"/>
                <w:sz w:val="18"/>
                <w:szCs w:val="18"/>
              </w:rPr>
              <w:t>检查项</w:t>
            </w:r>
          </w:p>
        </w:tc>
        <w:tc>
          <w:tcPr>
            <w:tcW w:w="1918" w:type="pct"/>
            <w:tcBorders>
              <w:top w:val="single" w:sz="6" w:space="0" w:color="auto"/>
              <w:left w:val="nil"/>
              <w:bottom w:val="single" w:sz="6" w:space="0" w:color="auto"/>
              <w:right w:val="single" w:sz="6" w:space="0" w:color="auto"/>
            </w:tcBorders>
            <w:shd w:val="clear" w:color="auto" w:fill="D9D9D9"/>
            <w:tcMar>
              <w:top w:w="0" w:type="dxa"/>
              <w:left w:w="105" w:type="dxa"/>
              <w:bottom w:w="0" w:type="dxa"/>
              <w:right w:w="105" w:type="dxa"/>
            </w:tcMar>
          </w:tcPr>
          <w:p w14:paraId="3D40F5B6"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b/>
                <w:bCs/>
                <w:color w:val="17233F"/>
                <w:kern w:val="0"/>
                <w:sz w:val="18"/>
                <w:szCs w:val="18"/>
              </w:rPr>
              <w:t>结论</w:t>
            </w:r>
          </w:p>
        </w:tc>
      </w:tr>
      <w:tr w:rsidR="000B2C8A" w14:paraId="040E2D60" w14:textId="77777777">
        <w:tc>
          <w:tcPr>
            <w:tcW w:w="3081"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448B10D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数据类型问题</w:t>
            </w:r>
          </w:p>
          <w:p w14:paraId="26113F21"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（１）变量的数据类型有错误吗？</w:t>
            </w:r>
          </w:p>
          <w:p w14:paraId="7EAF99FE"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（２）存在不同数据类型的赋值吗？</w:t>
            </w:r>
          </w:p>
          <w:p w14:paraId="31B3B0A4"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（３）存在不同数据类型的比较吗？</w:t>
            </w:r>
          </w:p>
        </w:tc>
        <w:tc>
          <w:tcPr>
            <w:tcW w:w="1918"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558C57B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3F208607" w14:textId="77777777">
        <w:tc>
          <w:tcPr>
            <w:tcW w:w="3081"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2EEF753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变量值问题</w:t>
            </w:r>
          </w:p>
          <w:p w14:paraId="336FD748"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（１）变量的初始化或缺省值有错误吗？</w:t>
            </w:r>
          </w:p>
          <w:p w14:paraId="64A2B00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（２）变量发生上溢或下溢吗？</w:t>
            </w:r>
          </w:p>
          <w:p w14:paraId="5047282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（３）变量的精度不够吗？</w:t>
            </w:r>
          </w:p>
        </w:tc>
        <w:tc>
          <w:tcPr>
            <w:tcW w:w="1918"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54DD0BF5"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2A7A4B9B" w14:textId="77777777">
        <w:tc>
          <w:tcPr>
            <w:tcW w:w="3081"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5DC2941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逻辑判断问题</w:t>
            </w:r>
          </w:p>
          <w:p w14:paraId="0CB7C5CB"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lastRenderedPageBreak/>
              <w:t>（１）由于精度原因导致比较无效吗？</w:t>
            </w:r>
          </w:p>
          <w:p w14:paraId="012BC04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（２）表达式中的优先级有误吗？</w:t>
            </w:r>
          </w:p>
          <w:p w14:paraId="067B70B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（３）逻辑判断结果颠倒吗？</w:t>
            </w:r>
          </w:p>
        </w:tc>
        <w:tc>
          <w:tcPr>
            <w:tcW w:w="1918"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489F833B"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lastRenderedPageBreak/>
              <w:t>无</w:t>
            </w:r>
          </w:p>
        </w:tc>
      </w:tr>
      <w:tr w:rsidR="000B2C8A" w14:paraId="4144C578" w14:textId="77777777">
        <w:tc>
          <w:tcPr>
            <w:tcW w:w="3081"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30B33361"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循环问题</w:t>
            </w:r>
          </w:p>
          <w:p w14:paraId="65C6E14F"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（１）循环终止条件不正确吗？</w:t>
            </w:r>
          </w:p>
          <w:p w14:paraId="19BE821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（２）无法正常终止（死循环）吗？</w:t>
            </w:r>
          </w:p>
          <w:p w14:paraId="3C90B55F"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（３）错误地修改循环变量吗？</w:t>
            </w:r>
          </w:p>
          <w:p w14:paraId="168AC64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（４）存在误差累积吗？</w:t>
            </w:r>
          </w:p>
        </w:tc>
        <w:tc>
          <w:tcPr>
            <w:tcW w:w="1918"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64E506DA"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3301178E" w14:textId="77777777">
        <w:tc>
          <w:tcPr>
            <w:tcW w:w="3081"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0658522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内存问题</w:t>
            </w:r>
          </w:p>
          <w:p w14:paraId="0553850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（１）内存没有被正确地初始化却被使用吗？</w:t>
            </w:r>
          </w:p>
          <w:p w14:paraId="7023D4A7"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（２）内存被释放后却继续被使用吗？</w:t>
            </w:r>
          </w:p>
          <w:p w14:paraId="29A20CD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（３）内存泄漏吗？</w:t>
            </w:r>
          </w:p>
          <w:p w14:paraId="48D29B6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（４）内存越界吗？</w:t>
            </w:r>
          </w:p>
          <w:p w14:paraId="52A059FE"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（５）出现野指针吗？</w:t>
            </w:r>
          </w:p>
        </w:tc>
        <w:tc>
          <w:tcPr>
            <w:tcW w:w="1918"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6CA9391E"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5EF29E25" w14:textId="77777777">
        <w:tc>
          <w:tcPr>
            <w:tcW w:w="3081"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4BF16C8A"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文件</w:t>
            </w:r>
            <w:r>
              <w:rPr>
                <w:color w:val="17233F"/>
                <w:kern w:val="0"/>
                <w:sz w:val="18"/>
                <w:szCs w:val="18"/>
              </w:rPr>
              <w:t>I/O</w:t>
            </w:r>
            <w:r>
              <w:rPr>
                <w:rFonts w:ascii="Helvetica" w:hAnsi="Helvetica" w:cs="Helvetica"/>
                <w:color w:val="17233F"/>
                <w:kern w:val="0"/>
                <w:sz w:val="18"/>
                <w:szCs w:val="18"/>
              </w:rPr>
              <w:t>问题</w:t>
            </w:r>
          </w:p>
          <w:p w14:paraId="07DDCEB1"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（１）对不存在的或者错误的文件进行操作吗？</w:t>
            </w:r>
          </w:p>
          <w:p w14:paraId="634F06A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（２）文件以不正确的方式打开吗？</w:t>
            </w:r>
          </w:p>
          <w:p w14:paraId="69BE66BE"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（３）文件结束判断不正确吗？</w:t>
            </w:r>
          </w:p>
          <w:p w14:paraId="4878647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（４）没有正确地关闭文件吗？</w:t>
            </w:r>
          </w:p>
        </w:tc>
        <w:tc>
          <w:tcPr>
            <w:tcW w:w="1918"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4DB2C9C0"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47DE2F68" w14:textId="77777777">
        <w:tc>
          <w:tcPr>
            <w:tcW w:w="3081"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1CA9D1A7"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错误处理问题</w:t>
            </w:r>
          </w:p>
          <w:p w14:paraId="39DCAFD6"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（１）忘记进行错误处理吗？</w:t>
            </w:r>
          </w:p>
          <w:p w14:paraId="6252791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（２）错误处理程序块一直没有机会被运行？</w:t>
            </w:r>
          </w:p>
          <w:p w14:paraId="10FD153F"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（３）错误处理程序块本身就有毛病吗？如报告的错误与实际错误不一致，处理方式不正确等等。</w:t>
            </w:r>
          </w:p>
          <w:p w14:paraId="5824BED8"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（４）错误处理程序块是“马后炮”吗？如在被它被调用之前软件已经出错。</w:t>
            </w:r>
          </w:p>
        </w:tc>
        <w:tc>
          <w:tcPr>
            <w:tcW w:w="1918"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14BA3DB6"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bl>
    <w:p w14:paraId="31CD7CC7"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Helvetica" w:hAnsi="Helvetica" w:cs="Helvetica"/>
          <w:color w:val="3E3E3E"/>
          <w:kern w:val="0"/>
          <w:sz w:val="18"/>
          <w:szCs w:val="18"/>
        </w:rPr>
        <w:t> </w:t>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p>
    <w:p w14:paraId="3338A986" w14:textId="77777777" w:rsidR="000B2C8A" w:rsidRDefault="008530F4">
      <w:pPr>
        <w:keepNext/>
        <w:keepLines/>
        <w:spacing w:before="340" w:after="330" w:line="576" w:lineRule="auto"/>
        <w:ind w:firstLineChars="0" w:firstLine="0"/>
        <w:jc w:val="left"/>
        <w:outlineLvl w:val="0"/>
        <w:rPr>
          <w:b/>
          <w:bCs/>
          <w:kern w:val="44"/>
          <w:sz w:val="28"/>
          <w:szCs w:val="44"/>
        </w:rPr>
      </w:pPr>
      <w:bookmarkStart w:id="106" w:name="_Toc75634811"/>
      <w:r>
        <w:rPr>
          <w:b/>
          <w:bCs/>
          <w:kern w:val="44"/>
          <w:sz w:val="28"/>
          <w:szCs w:val="44"/>
        </w:rPr>
        <w:t>2. </w:t>
      </w:r>
      <w:r>
        <w:rPr>
          <w:b/>
          <w:bCs/>
          <w:kern w:val="44"/>
          <w:sz w:val="28"/>
          <w:szCs w:val="44"/>
        </w:rPr>
        <w:t>功能测试用例</w:t>
      </w:r>
      <w:bookmarkEnd w:id="106"/>
    </w:p>
    <w:p w14:paraId="1FCC3B3F"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07" w:name="_Toc75634812"/>
      <w:r>
        <w:rPr>
          <w:rFonts w:ascii="Arial" w:eastAsia="黑体" w:hAnsi="Arial" w:hint="eastAsia"/>
          <w:b/>
          <w:bCs/>
          <w:sz w:val="24"/>
          <w:szCs w:val="32"/>
        </w:rPr>
        <w:t>2</w:t>
      </w:r>
      <w:r>
        <w:rPr>
          <w:rFonts w:ascii="Arial" w:eastAsia="黑体" w:hAnsi="Arial"/>
          <w:b/>
          <w:bCs/>
          <w:sz w:val="24"/>
          <w:szCs w:val="32"/>
        </w:rPr>
        <w:t>.1 </w:t>
      </w:r>
      <w:r>
        <w:rPr>
          <w:rFonts w:ascii="Arial" w:eastAsia="黑体" w:hAnsi="Arial"/>
          <w:b/>
          <w:bCs/>
          <w:sz w:val="24"/>
          <w:szCs w:val="32"/>
        </w:rPr>
        <w:t>被测试对象的介绍</w:t>
      </w:r>
      <w:bookmarkEnd w:id="107"/>
    </w:p>
    <w:p w14:paraId="790990E3"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账单部分支出金额输入</w:t>
      </w:r>
    </w:p>
    <w:p w14:paraId="7F084CB9"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08" w:name="_Toc75634813"/>
      <w:r>
        <w:rPr>
          <w:rFonts w:ascii="Arial" w:eastAsia="黑体" w:hAnsi="Arial" w:hint="eastAsia"/>
          <w:b/>
          <w:bCs/>
          <w:sz w:val="24"/>
          <w:szCs w:val="32"/>
        </w:rPr>
        <w:t>2</w:t>
      </w:r>
      <w:r>
        <w:rPr>
          <w:rFonts w:ascii="Arial" w:eastAsia="黑体" w:hAnsi="Arial"/>
          <w:b/>
          <w:bCs/>
          <w:sz w:val="24"/>
          <w:szCs w:val="32"/>
        </w:rPr>
        <w:t>.2</w:t>
      </w:r>
      <w:r>
        <w:rPr>
          <w:rFonts w:ascii="Arial" w:eastAsia="黑体" w:hAnsi="Arial" w:hint="eastAsia"/>
          <w:b/>
          <w:bCs/>
          <w:sz w:val="24"/>
          <w:szCs w:val="32"/>
        </w:rPr>
        <w:t> </w:t>
      </w:r>
      <w:r>
        <w:rPr>
          <w:rFonts w:ascii="Arial" w:eastAsia="黑体" w:hAnsi="Arial"/>
          <w:b/>
          <w:bCs/>
          <w:sz w:val="24"/>
          <w:szCs w:val="32"/>
        </w:rPr>
        <w:t>测试范围与目的</w:t>
      </w:r>
      <w:bookmarkEnd w:id="108"/>
    </w:p>
    <w:p w14:paraId="7C744393" w14:textId="77777777" w:rsidR="000B2C8A" w:rsidRDefault="008530F4">
      <w:pPr>
        <w:widowControl/>
        <w:shd w:val="clear" w:color="auto" w:fill="FFFFFF"/>
        <w:ind w:firstLineChars="0" w:firstLine="0"/>
        <w:jc w:val="left"/>
        <w:rPr>
          <w:rFonts w:ascii="宋体" w:hAnsi="宋体" w:cs="Helvetica"/>
          <w:color w:val="3E3E3E"/>
          <w:kern w:val="0"/>
          <w:sz w:val="18"/>
          <w:szCs w:val="18"/>
        </w:rPr>
      </w:pPr>
      <w:r>
        <w:rPr>
          <w:rFonts w:ascii="宋体" w:hAnsi="宋体" w:cs="Helvetica" w:hint="eastAsia"/>
          <w:color w:val="3E3E3E"/>
          <w:kern w:val="0"/>
          <w:sz w:val="18"/>
          <w:szCs w:val="18"/>
        </w:rPr>
        <w:t> 测试范围：账单部分支出金额输入</w:t>
      </w:r>
    </w:p>
    <w:p w14:paraId="13514DAD" w14:textId="77777777" w:rsidR="000B2C8A" w:rsidRDefault="008530F4">
      <w:pPr>
        <w:pStyle w:val="20"/>
        <w:ind w:leftChars="0" w:left="0" w:firstLineChars="100" w:firstLine="180"/>
      </w:pPr>
      <w:r>
        <w:rPr>
          <w:rFonts w:ascii="宋体" w:hAnsi="宋体" w:cs="Helvetica" w:hint="eastAsia"/>
          <w:color w:val="3E3E3E"/>
          <w:kern w:val="0"/>
          <w:sz w:val="18"/>
          <w:szCs w:val="18"/>
        </w:rPr>
        <w:t>测试目的：测试金额输入功能是否正常</w:t>
      </w:r>
    </w:p>
    <w:p w14:paraId="311D8F49" w14:textId="77777777" w:rsidR="000B2C8A" w:rsidRDefault="000B2C8A">
      <w:pPr>
        <w:keepNext/>
        <w:keepLines/>
        <w:spacing w:before="260" w:after="260" w:line="413" w:lineRule="auto"/>
        <w:ind w:firstLineChars="0" w:firstLine="0"/>
        <w:outlineLvl w:val="1"/>
        <w:rPr>
          <w:rFonts w:ascii="Arial" w:eastAsia="黑体" w:hAnsi="Arial"/>
          <w:b/>
          <w:bCs/>
          <w:sz w:val="24"/>
          <w:szCs w:val="32"/>
        </w:rPr>
      </w:pPr>
      <w:bookmarkStart w:id="109" w:name="_Toc75634814"/>
    </w:p>
    <w:p w14:paraId="560EA827" w14:textId="77777777" w:rsidR="000B2C8A" w:rsidRDefault="008530F4">
      <w:pPr>
        <w:keepNext/>
        <w:keepLines/>
        <w:spacing w:before="260" w:after="260" w:line="413" w:lineRule="auto"/>
        <w:ind w:firstLineChars="0" w:firstLine="0"/>
        <w:outlineLvl w:val="1"/>
        <w:rPr>
          <w:rFonts w:eastAsia="黑体"/>
        </w:rPr>
      </w:pPr>
      <w:r>
        <w:rPr>
          <w:rFonts w:ascii="Arial" w:eastAsia="黑体" w:hAnsi="Arial" w:hint="eastAsia"/>
          <w:b/>
          <w:bCs/>
          <w:sz w:val="24"/>
          <w:szCs w:val="32"/>
        </w:rPr>
        <w:t>2.</w:t>
      </w:r>
      <w:r>
        <w:rPr>
          <w:rFonts w:ascii="Arial" w:eastAsia="黑体" w:hAnsi="Arial"/>
          <w:b/>
          <w:bCs/>
          <w:sz w:val="24"/>
          <w:szCs w:val="32"/>
        </w:rPr>
        <w:t>3</w:t>
      </w:r>
      <w:r>
        <w:rPr>
          <w:rFonts w:ascii="Arial" w:eastAsia="黑体" w:hAnsi="Arial" w:hint="eastAsia"/>
          <w:b/>
          <w:bCs/>
          <w:sz w:val="24"/>
          <w:szCs w:val="32"/>
        </w:rPr>
        <w:t> </w:t>
      </w:r>
      <w:r>
        <w:rPr>
          <w:rFonts w:ascii="Arial" w:eastAsia="黑体" w:hAnsi="Arial"/>
          <w:b/>
          <w:bCs/>
          <w:sz w:val="24"/>
          <w:szCs w:val="32"/>
        </w:rPr>
        <w:t>测试环境</w:t>
      </w:r>
      <w:bookmarkEnd w:id="109"/>
      <w:r>
        <w:rPr>
          <w:rFonts w:ascii="Arial" w:eastAsia="黑体" w:hAnsi="Arial" w:hint="eastAsia"/>
          <w:b/>
          <w:bCs/>
          <w:sz w:val="24"/>
          <w:szCs w:val="32"/>
        </w:rPr>
        <w:t>与测试方法</w:t>
      </w:r>
    </w:p>
    <w:p w14:paraId="0B55C8B2"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测试环境：安卓操作系统</w:t>
      </w:r>
    </w:p>
    <w:p w14:paraId="7501170C" w14:textId="77777777" w:rsidR="000B2C8A" w:rsidRDefault="008530F4">
      <w:pPr>
        <w:widowControl/>
        <w:shd w:val="clear" w:color="auto" w:fill="FFFFFF"/>
        <w:ind w:firstLineChars="0" w:firstLine="0"/>
        <w:jc w:val="left"/>
        <w:rPr>
          <w:rFonts w:ascii="Arial" w:eastAsia="黑体" w:hAnsi="Arial"/>
          <w:b/>
          <w:bCs/>
          <w:sz w:val="24"/>
          <w:szCs w:val="32"/>
        </w:rPr>
      </w:pPr>
      <w:r>
        <w:rPr>
          <w:rFonts w:ascii="宋体" w:hAnsi="宋体" w:cs="Helvetica" w:hint="eastAsia"/>
          <w:color w:val="3E3E3E"/>
          <w:kern w:val="0"/>
          <w:sz w:val="18"/>
          <w:szCs w:val="18"/>
        </w:rPr>
        <w:t> 测试方法：等价类划分</w:t>
      </w:r>
    </w:p>
    <w:p w14:paraId="45DE2504" w14:textId="77777777" w:rsidR="000B2C8A" w:rsidRDefault="008530F4">
      <w:pPr>
        <w:keepNext/>
        <w:keepLines/>
        <w:spacing w:before="260" w:after="260" w:line="413" w:lineRule="auto"/>
        <w:ind w:firstLineChars="0" w:firstLine="0"/>
        <w:outlineLvl w:val="1"/>
        <w:rPr>
          <w:rFonts w:eastAsia="黑体"/>
          <w:b/>
          <w:bCs/>
          <w:kern w:val="44"/>
          <w:sz w:val="28"/>
          <w:szCs w:val="44"/>
        </w:rPr>
      </w:pPr>
      <w:r>
        <w:rPr>
          <w:rFonts w:ascii="Arial" w:eastAsia="黑体" w:hAnsi="Arial" w:hint="eastAsia"/>
          <w:b/>
          <w:bCs/>
          <w:sz w:val="24"/>
          <w:szCs w:val="32"/>
        </w:rPr>
        <w:t>2</w:t>
      </w:r>
      <w:r>
        <w:rPr>
          <w:rFonts w:ascii="Arial" w:eastAsia="黑体" w:hAnsi="Arial"/>
          <w:b/>
          <w:bCs/>
          <w:sz w:val="24"/>
          <w:szCs w:val="32"/>
        </w:rPr>
        <w:t>.</w:t>
      </w:r>
      <w:r>
        <w:rPr>
          <w:rFonts w:ascii="Arial" w:eastAsia="黑体" w:hAnsi="Arial" w:hint="eastAsia"/>
          <w:b/>
          <w:bCs/>
          <w:sz w:val="24"/>
          <w:szCs w:val="32"/>
        </w:rPr>
        <w:t>4 </w:t>
      </w:r>
      <w:r>
        <w:rPr>
          <w:rFonts w:ascii="Arial" w:eastAsia="黑体" w:hAnsi="Arial" w:hint="eastAsia"/>
          <w:b/>
          <w:bCs/>
          <w:sz w:val="24"/>
          <w:szCs w:val="32"/>
        </w:rPr>
        <w:t>用例描述及前置条件</w:t>
      </w:r>
    </w:p>
    <w:tbl>
      <w:tblPr>
        <w:tblStyle w:val="af4"/>
        <w:tblW w:w="0" w:type="auto"/>
        <w:tblLook w:val="04A0" w:firstRow="1" w:lastRow="0" w:firstColumn="1" w:lastColumn="0" w:noHBand="0" w:noVBand="1"/>
      </w:tblPr>
      <w:tblGrid>
        <w:gridCol w:w="4261"/>
        <w:gridCol w:w="4261"/>
      </w:tblGrid>
      <w:tr w:rsidR="000B2C8A" w14:paraId="1C404469" w14:textId="77777777">
        <w:tc>
          <w:tcPr>
            <w:tcW w:w="4261" w:type="dxa"/>
          </w:tcPr>
          <w:p w14:paraId="763ED574" w14:textId="77777777" w:rsidR="000B2C8A" w:rsidRDefault="008530F4">
            <w:pPr>
              <w:pStyle w:val="20"/>
            </w:pPr>
            <w:r>
              <w:rPr>
                <w:rFonts w:hint="eastAsia"/>
              </w:rPr>
              <w:t>用例描述</w:t>
            </w:r>
          </w:p>
        </w:tc>
        <w:tc>
          <w:tcPr>
            <w:tcW w:w="4261" w:type="dxa"/>
          </w:tcPr>
          <w:p w14:paraId="638FBC86" w14:textId="77777777" w:rsidR="000B2C8A" w:rsidRDefault="008530F4">
            <w:pPr>
              <w:pStyle w:val="20"/>
            </w:pPr>
            <w:r>
              <w:rPr>
                <w:rFonts w:hint="eastAsia"/>
              </w:rPr>
              <w:t>输入支出金额</w:t>
            </w:r>
          </w:p>
        </w:tc>
      </w:tr>
      <w:tr w:rsidR="000B2C8A" w14:paraId="3C1EA2F7" w14:textId="77777777">
        <w:tc>
          <w:tcPr>
            <w:tcW w:w="4261" w:type="dxa"/>
          </w:tcPr>
          <w:p w14:paraId="688D40EA" w14:textId="77777777" w:rsidR="000B2C8A" w:rsidRDefault="008530F4">
            <w:pPr>
              <w:pStyle w:val="20"/>
            </w:pPr>
            <w:r>
              <w:rPr>
                <w:rFonts w:hint="eastAsia"/>
              </w:rPr>
              <w:t>前置条件</w:t>
            </w:r>
          </w:p>
        </w:tc>
        <w:tc>
          <w:tcPr>
            <w:tcW w:w="4261" w:type="dxa"/>
          </w:tcPr>
          <w:p w14:paraId="0E0049DF" w14:textId="77777777" w:rsidR="000B2C8A" w:rsidRDefault="008530F4">
            <w:pPr>
              <w:pStyle w:val="20"/>
            </w:pPr>
            <w:r>
              <w:rPr>
                <w:rFonts w:hint="eastAsia"/>
              </w:rPr>
              <w:t>点击账单</w:t>
            </w:r>
            <w:r>
              <w:rPr>
                <w:rFonts w:hint="eastAsia"/>
              </w:rPr>
              <w:t>--</w:t>
            </w:r>
            <w:r>
              <w:rPr>
                <w:rFonts w:hint="eastAsia"/>
              </w:rPr>
              <w:t>支出，点击金额输入框</w:t>
            </w:r>
          </w:p>
        </w:tc>
      </w:tr>
    </w:tbl>
    <w:p w14:paraId="7E5EA4FC" w14:textId="77777777" w:rsidR="000B2C8A" w:rsidRDefault="000B2C8A">
      <w:pPr>
        <w:pStyle w:val="20"/>
        <w:ind w:leftChars="0" w:left="0" w:firstLineChars="0" w:firstLine="0"/>
      </w:pPr>
    </w:p>
    <w:p w14:paraId="0FEC4DC9"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10" w:name="_Toc75634816"/>
      <w:r>
        <w:rPr>
          <w:rFonts w:ascii="Arial" w:eastAsia="黑体" w:hAnsi="Arial" w:hint="eastAsia"/>
          <w:b/>
          <w:bCs/>
          <w:sz w:val="24"/>
          <w:szCs w:val="32"/>
        </w:rPr>
        <w:t>2</w:t>
      </w:r>
      <w:r>
        <w:rPr>
          <w:rFonts w:ascii="Arial" w:eastAsia="黑体" w:hAnsi="Arial"/>
          <w:b/>
          <w:bCs/>
          <w:sz w:val="24"/>
          <w:szCs w:val="32"/>
        </w:rPr>
        <w:t>.5</w:t>
      </w:r>
      <w:r>
        <w:rPr>
          <w:rFonts w:ascii="Arial" w:eastAsia="黑体" w:hAnsi="Arial" w:hint="eastAsia"/>
          <w:b/>
          <w:bCs/>
          <w:sz w:val="24"/>
          <w:szCs w:val="32"/>
        </w:rPr>
        <w:t> </w:t>
      </w:r>
      <w:r>
        <w:rPr>
          <w:rFonts w:ascii="Arial" w:eastAsia="黑体" w:hAnsi="Arial"/>
          <w:b/>
          <w:bCs/>
          <w:sz w:val="24"/>
          <w:szCs w:val="32"/>
        </w:rPr>
        <w:t>功能测试用例</w:t>
      </w:r>
      <w:bookmarkEnd w:id="110"/>
    </w:p>
    <w:p w14:paraId="7770E3C5" w14:textId="77777777" w:rsidR="000B2C8A" w:rsidRDefault="008530F4">
      <w:pPr>
        <w:pStyle w:val="20"/>
        <w:ind w:leftChars="1400" w:left="2940"/>
      </w:pPr>
      <w:r>
        <w:rPr>
          <w:rFonts w:hint="eastAsia"/>
        </w:rPr>
        <w:t>表</w:t>
      </w:r>
      <w:r>
        <w:rPr>
          <w:rFonts w:hint="eastAsia"/>
        </w:rPr>
        <w:t xml:space="preserve">2-1 </w:t>
      </w:r>
      <w:r>
        <w:rPr>
          <w:rFonts w:hint="eastAsia"/>
        </w:rPr>
        <w:t>功能测试用例</w:t>
      </w:r>
    </w:p>
    <w:p w14:paraId="40DEEEE8" w14:textId="77777777" w:rsidR="000B2C8A" w:rsidRDefault="000B2C8A">
      <w:pPr>
        <w:pStyle w:val="20"/>
      </w:pPr>
    </w:p>
    <w:tbl>
      <w:tblPr>
        <w:tblStyle w:val="af4"/>
        <w:tblW w:w="0" w:type="auto"/>
        <w:tblLayout w:type="fixed"/>
        <w:tblLook w:val="04A0" w:firstRow="1" w:lastRow="0" w:firstColumn="1" w:lastColumn="0" w:noHBand="0" w:noVBand="1"/>
      </w:tblPr>
      <w:tblGrid>
        <w:gridCol w:w="1420"/>
        <w:gridCol w:w="1420"/>
        <w:gridCol w:w="2159"/>
        <w:gridCol w:w="726"/>
        <w:gridCol w:w="2418"/>
        <w:gridCol w:w="708"/>
      </w:tblGrid>
      <w:tr w:rsidR="000B2C8A" w14:paraId="23941DF9" w14:textId="77777777">
        <w:tc>
          <w:tcPr>
            <w:tcW w:w="1420" w:type="dxa"/>
          </w:tcPr>
          <w:p w14:paraId="43801B50" w14:textId="77777777" w:rsidR="000B2C8A" w:rsidRDefault="008530F4">
            <w:pPr>
              <w:pStyle w:val="20"/>
              <w:ind w:leftChars="0" w:left="0" w:firstLineChars="0" w:firstLine="0"/>
              <w:jc w:val="center"/>
            </w:pPr>
            <w:bookmarkStart w:id="111" w:name="_Toc75634829"/>
            <w:r>
              <w:rPr>
                <w:rFonts w:hint="eastAsia"/>
              </w:rPr>
              <w:t>输入条件</w:t>
            </w:r>
          </w:p>
        </w:tc>
        <w:tc>
          <w:tcPr>
            <w:tcW w:w="1420" w:type="dxa"/>
          </w:tcPr>
          <w:p w14:paraId="24A4AE85" w14:textId="77777777" w:rsidR="000B2C8A" w:rsidRDefault="000B2C8A">
            <w:pPr>
              <w:pStyle w:val="20"/>
              <w:ind w:leftChars="0" w:left="0" w:firstLineChars="0" w:firstLine="0"/>
              <w:jc w:val="center"/>
            </w:pPr>
          </w:p>
        </w:tc>
        <w:tc>
          <w:tcPr>
            <w:tcW w:w="2159" w:type="dxa"/>
          </w:tcPr>
          <w:p w14:paraId="5CC7F1B7" w14:textId="77777777" w:rsidR="000B2C8A" w:rsidRDefault="008530F4">
            <w:pPr>
              <w:pStyle w:val="20"/>
              <w:ind w:leftChars="0" w:left="0" w:firstLineChars="0" w:firstLine="0"/>
              <w:jc w:val="center"/>
            </w:pPr>
            <w:r>
              <w:rPr>
                <w:rFonts w:hint="eastAsia"/>
              </w:rPr>
              <w:t>有效等价类</w:t>
            </w:r>
          </w:p>
        </w:tc>
        <w:tc>
          <w:tcPr>
            <w:tcW w:w="726" w:type="dxa"/>
          </w:tcPr>
          <w:p w14:paraId="7D90EBAB" w14:textId="77777777" w:rsidR="000B2C8A" w:rsidRDefault="008530F4">
            <w:pPr>
              <w:pStyle w:val="20"/>
              <w:ind w:leftChars="0" w:left="0" w:firstLineChars="0" w:firstLine="0"/>
              <w:jc w:val="center"/>
            </w:pPr>
            <w:r>
              <w:rPr>
                <w:rFonts w:hint="eastAsia"/>
              </w:rPr>
              <w:t>编号</w:t>
            </w:r>
          </w:p>
        </w:tc>
        <w:tc>
          <w:tcPr>
            <w:tcW w:w="2418" w:type="dxa"/>
          </w:tcPr>
          <w:p w14:paraId="3BADF86E" w14:textId="77777777" w:rsidR="000B2C8A" w:rsidRDefault="008530F4">
            <w:pPr>
              <w:pStyle w:val="20"/>
              <w:ind w:leftChars="0" w:left="0" w:firstLineChars="0" w:firstLine="0"/>
              <w:jc w:val="center"/>
            </w:pPr>
            <w:r>
              <w:rPr>
                <w:rFonts w:hint="eastAsia"/>
              </w:rPr>
              <w:t>无效等价类</w:t>
            </w:r>
          </w:p>
        </w:tc>
        <w:tc>
          <w:tcPr>
            <w:tcW w:w="708" w:type="dxa"/>
          </w:tcPr>
          <w:p w14:paraId="1C2070CD" w14:textId="77777777" w:rsidR="000B2C8A" w:rsidRDefault="008530F4">
            <w:pPr>
              <w:pStyle w:val="20"/>
              <w:ind w:leftChars="0" w:left="0" w:firstLineChars="0" w:firstLine="0"/>
              <w:jc w:val="center"/>
            </w:pPr>
            <w:r>
              <w:rPr>
                <w:rFonts w:hint="eastAsia"/>
              </w:rPr>
              <w:t>编号</w:t>
            </w:r>
          </w:p>
        </w:tc>
      </w:tr>
      <w:tr w:rsidR="000B2C8A" w14:paraId="48DDB243" w14:textId="77777777">
        <w:tc>
          <w:tcPr>
            <w:tcW w:w="1420" w:type="dxa"/>
            <w:vMerge w:val="restart"/>
          </w:tcPr>
          <w:p w14:paraId="044EA776" w14:textId="77777777" w:rsidR="000B2C8A" w:rsidRDefault="008530F4">
            <w:pPr>
              <w:pStyle w:val="20"/>
              <w:ind w:leftChars="0" w:left="0" w:firstLineChars="0" w:firstLine="0"/>
              <w:jc w:val="center"/>
            </w:pPr>
            <w:r>
              <w:rPr>
                <w:rFonts w:hint="eastAsia"/>
              </w:rPr>
              <w:t>第一个字符为</w:t>
            </w:r>
            <w:r>
              <w:t>”</w:t>
            </w:r>
            <w:r>
              <w:rPr>
                <w:rFonts w:hint="eastAsia"/>
              </w:rPr>
              <w:t>+</w:t>
            </w:r>
            <w:r>
              <w:t>”</w:t>
            </w:r>
          </w:p>
        </w:tc>
        <w:tc>
          <w:tcPr>
            <w:tcW w:w="1420" w:type="dxa"/>
          </w:tcPr>
          <w:p w14:paraId="587B10B7" w14:textId="77777777" w:rsidR="000B2C8A" w:rsidRDefault="008530F4">
            <w:pPr>
              <w:pStyle w:val="20"/>
              <w:ind w:leftChars="0" w:left="0" w:firstLineChars="0" w:firstLine="0"/>
              <w:jc w:val="center"/>
            </w:pPr>
            <w:r>
              <w:rPr>
                <w:rFonts w:hint="eastAsia"/>
              </w:rPr>
              <w:t>小数点（</w:t>
            </w:r>
            <w:r>
              <w:rPr>
                <w:rFonts w:hint="eastAsia"/>
              </w:rPr>
              <w:t>1</w:t>
            </w:r>
            <w:r>
              <w:rPr>
                <w:rFonts w:hint="eastAsia"/>
              </w:rPr>
              <w:t>个）</w:t>
            </w:r>
            <w:r>
              <w:rPr>
                <w:rFonts w:hint="eastAsia"/>
              </w:rPr>
              <w:t>+</w:t>
            </w:r>
            <w:r>
              <w:rPr>
                <w:rFonts w:hint="eastAsia"/>
              </w:rPr>
              <w:t>两位以内数字</w:t>
            </w:r>
          </w:p>
        </w:tc>
        <w:tc>
          <w:tcPr>
            <w:tcW w:w="2159" w:type="dxa"/>
          </w:tcPr>
          <w:p w14:paraId="043D14D3" w14:textId="77777777" w:rsidR="000B2C8A" w:rsidRDefault="008530F4">
            <w:pPr>
              <w:pStyle w:val="20"/>
              <w:ind w:leftChars="0" w:left="0" w:firstLineChars="0" w:firstLine="0"/>
              <w:jc w:val="center"/>
            </w:pPr>
            <w:r>
              <w:t>“</w:t>
            </w:r>
            <w:r>
              <w:rPr>
                <w:rFonts w:hint="eastAsia"/>
              </w:rPr>
              <w:t>+.00</w:t>
            </w:r>
            <w:r>
              <w:t>”</w:t>
            </w:r>
            <w:r>
              <w:rPr>
                <w:rFonts w:hint="eastAsia"/>
              </w:rPr>
              <w:t>~</w:t>
            </w:r>
            <w:r>
              <w:t>”</w:t>
            </w:r>
            <w:r>
              <w:rPr>
                <w:rFonts w:hint="eastAsia"/>
              </w:rPr>
              <w:t>+.99</w:t>
            </w:r>
            <w:r>
              <w:t>”</w:t>
            </w:r>
          </w:p>
        </w:tc>
        <w:tc>
          <w:tcPr>
            <w:tcW w:w="726" w:type="dxa"/>
          </w:tcPr>
          <w:p w14:paraId="36549C0C" w14:textId="77777777" w:rsidR="000B2C8A" w:rsidRDefault="008530F4">
            <w:pPr>
              <w:pStyle w:val="20"/>
              <w:ind w:leftChars="0" w:left="0" w:firstLineChars="0" w:firstLine="0"/>
              <w:jc w:val="center"/>
            </w:pPr>
            <w:r>
              <w:rPr>
                <w:rFonts w:hint="eastAsia"/>
              </w:rPr>
              <w:t>1</w:t>
            </w:r>
          </w:p>
        </w:tc>
        <w:tc>
          <w:tcPr>
            <w:tcW w:w="2418" w:type="dxa"/>
          </w:tcPr>
          <w:p w14:paraId="66F35771" w14:textId="77777777" w:rsidR="000B2C8A" w:rsidRDefault="008530F4">
            <w:pPr>
              <w:pStyle w:val="20"/>
              <w:ind w:leftChars="0" w:left="0" w:firstLineChars="0" w:firstLine="0"/>
              <w:jc w:val="center"/>
            </w:pPr>
            <w:r>
              <w:rPr>
                <w:rFonts w:hint="eastAsia"/>
              </w:rPr>
              <w:t>第一个字符为”</w:t>
            </w:r>
            <w:r>
              <w:rPr>
                <w:rFonts w:hint="eastAsia"/>
              </w:rPr>
              <w:t>+</w:t>
            </w:r>
            <w:r>
              <w:rPr>
                <w:rFonts w:hint="eastAsia"/>
              </w:rPr>
              <w:t>“或者小数点或者数字，且小数点后有两位以上的数字</w:t>
            </w:r>
          </w:p>
        </w:tc>
        <w:tc>
          <w:tcPr>
            <w:tcW w:w="708" w:type="dxa"/>
          </w:tcPr>
          <w:p w14:paraId="206E7726" w14:textId="77777777" w:rsidR="000B2C8A" w:rsidRDefault="008530F4">
            <w:pPr>
              <w:pStyle w:val="20"/>
              <w:ind w:leftChars="0" w:left="0" w:firstLineChars="0" w:firstLine="0"/>
              <w:jc w:val="center"/>
            </w:pPr>
            <w:r>
              <w:rPr>
                <w:rFonts w:hint="eastAsia"/>
              </w:rPr>
              <w:t>7</w:t>
            </w:r>
          </w:p>
        </w:tc>
      </w:tr>
      <w:tr w:rsidR="000B2C8A" w14:paraId="49EA6019" w14:textId="77777777">
        <w:tc>
          <w:tcPr>
            <w:tcW w:w="1420" w:type="dxa"/>
            <w:vMerge/>
          </w:tcPr>
          <w:p w14:paraId="7C0C9CC9" w14:textId="77777777" w:rsidR="000B2C8A" w:rsidRDefault="000B2C8A">
            <w:pPr>
              <w:pStyle w:val="20"/>
              <w:ind w:leftChars="0" w:left="0" w:firstLineChars="0" w:firstLine="0"/>
              <w:jc w:val="center"/>
            </w:pPr>
          </w:p>
        </w:tc>
        <w:tc>
          <w:tcPr>
            <w:tcW w:w="1420" w:type="dxa"/>
          </w:tcPr>
          <w:p w14:paraId="0AE7D32B" w14:textId="77777777" w:rsidR="000B2C8A" w:rsidRDefault="008530F4">
            <w:pPr>
              <w:pStyle w:val="20"/>
              <w:ind w:leftChars="0" w:left="0" w:firstLineChars="0" w:firstLine="0"/>
              <w:jc w:val="center"/>
            </w:pPr>
            <w:r>
              <w:rPr>
                <w:rFonts w:hint="eastAsia"/>
              </w:rPr>
              <w:t>0+</w:t>
            </w:r>
            <w:r>
              <w:rPr>
                <w:rFonts w:hint="eastAsia"/>
              </w:rPr>
              <w:t>数字</w:t>
            </w:r>
          </w:p>
        </w:tc>
        <w:tc>
          <w:tcPr>
            <w:tcW w:w="2159" w:type="dxa"/>
          </w:tcPr>
          <w:p w14:paraId="7A9CCDBE" w14:textId="77777777" w:rsidR="000B2C8A" w:rsidRDefault="008530F4">
            <w:pPr>
              <w:pStyle w:val="20"/>
              <w:ind w:leftChars="0" w:left="0" w:firstLineChars="0" w:firstLine="0"/>
              <w:jc w:val="center"/>
            </w:pPr>
            <w:r>
              <w:rPr>
                <w:rFonts w:hint="eastAsia"/>
              </w:rPr>
              <w:t>0</w:t>
            </w:r>
            <w:r>
              <w:rPr>
                <w:rFonts w:hint="eastAsia"/>
              </w:rPr>
              <w:t>加任意长度数字</w:t>
            </w:r>
          </w:p>
        </w:tc>
        <w:tc>
          <w:tcPr>
            <w:tcW w:w="726" w:type="dxa"/>
          </w:tcPr>
          <w:p w14:paraId="6C8DE9E8" w14:textId="77777777" w:rsidR="000B2C8A" w:rsidRDefault="008530F4">
            <w:pPr>
              <w:pStyle w:val="20"/>
              <w:ind w:leftChars="0" w:left="0" w:firstLineChars="0" w:firstLine="0"/>
              <w:jc w:val="center"/>
            </w:pPr>
            <w:r>
              <w:rPr>
                <w:rFonts w:hint="eastAsia"/>
              </w:rPr>
              <w:t>2</w:t>
            </w:r>
          </w:p>
        </w:tc>
        <w:tc>
          <w:tcPr>
            <w:tcW w:w="2418" w:type="dxa"/>
          </w:tcPr>
          <w:p w14:paraId="1B535B1A" w14:textId="77777777" w:rsidR="000B2C8A" w:rsidRDefault="008530F4">
            <w:pPr>
              <w:pStyle w:val="20"/>
              <w:ind w:leftChars="0" w:left="0" w:firstLineChars="0" w:firstLine="0"/>
              <w:jc w:val="center"/>
            </w:pPr>
            <w:r>
              <w:rPr>
                <w:rFonts w:hint="eastAsia"/>
              </w:rPr>
              <w:t>有一个以上的小数点</w:t>
            </w:r>
          </w:p>
        </w:tc>
        <w:tc>
          <w:tcPr>
            <w:tcW w:w="708" w:type="dxa"/>
          </w:tcPr>
          <w:p w14:paraId="67DAA49F" w14:textId="77777777" w:rsidR="000B2C8A" w:rsidRDefault="008530F4">
            <w:pPr>
              <w:pStyle w:val="20"/>
              <w:ind w:leftChars="0" w:left="0" w:firstLineChars="0" w:firstLine="0"/>
              <w:jc w:val="center"/>
            </w:pPr>
            <w:r>
              <w:rPr>
                <w:rFonts w:hint="eastAsia"/>
              </w:rPr>
              <w:t>8</w:t>
            </w:r>
          </w:p>
        </w:tc>
      </w:tr>
      <w:tr w:rsidR="000B2C8A" w14:paraId="015200BF" w14:textId="77777777">
        <w:tc>
          <w:tcPr>
            <w:tcW w:w="1420" w:type="dxa"/>
            <w:vMerge/>
          </w:tcPr>
          <w:p w14:paraId="3F756DFB" w14:textId="77777777" w:rsidR="000B2C8A" w:rsidRDefault="000B2C8A">
            <w:pPr>
              <w:pStyle w:val="20"/>
              <w:ind w:leftChars="0" w:left="0" w:firstLineChars="0" w:firstLine="0"/>
              <w:jc w:val="center"/>
            </w:pPr>
          </w:p>
        </w:tc>
        <w:tc>
          <w:tcPr>
            <w:tcW w:w="1420" w:type="dxa"/>
          </w:tcPr>
          <w:p w14:paraId="17091A4A" w14:textId="77777777" w:rsidR="000B2C8A" w:rsidRDefault="008530F4">
            <w:pPr>
              <w:pStyle w:val="20"/>
              <w:ind w:leftChars="0" w:left="0" w:firstLineChars="0" w:firstLine="0"/>
              <w:jc w:val="center"/>
            </w:pPr>
            <w:r>
              <w:rPr>
                <w:rFonts w:hint="eastAsia"/>
              </w:rPr>
              <w:t>0+</w:t>
            </w:r>
            <w:r>
              <w:rPr>
                <w:rFonts w:hint="eastAsia"/>
              </w:rPr>
              <w:t>小数点（</w:t>
            </w:r>
            <w:r>
              <w:rPr>
                <w:rFonts w:hint="eastAsia"/>
              </w:rPr>
              <w:t>1</w:t>
            </w:r>
            <w:r>
              <w:rPr>
                <w:rFonts w:hint="eastAsia"/>
              </w:rPr>
              <w:t>个）</w:t>
            </w:r>
            <w:r>
              <w:rPr>
                <w:rFonts w:hint="eastAsia"/>
              </w:rPr>
              <w:t>+</w:t>
            </w:r>
            <w:r>
              <w:rPr>
                <w:rFonts w:hint="eastAsia"/>
              </w:rPr>
              <w:t>两位以内数字</w:t>
            </w:r>
          </w:p>
        </w:tc>
        <w:tc>
          <w:tcPr>
            <w:tcW w:w="2159" w:type="dxa"/>
          </w:tcPr>
          <w:p w14:paraId="53425622" w14:textId="77777777" w:rsidR="000B2C8A" w:rsidRDefault="008530F4">
            <w:pPr>
              <w:pStyle w:val="20"/>
              <w:ind w:leftChars="0" w:left="0" w:firstLineChars="0" w:firstLine="0"/>
              <w:jc w:val="center"/>
            </w:pPr>
            <w:r>
              <w:t>“</w:t>
            </w:r>
            <w:r>
              <w:rPr>
                <w:rFonts w:hint="eastAsia"/>
              </w:rPr>
              <w:t>0.00~0.99</w:t>
            </w:r>
            <w:r>
              <w:t>”</w:t>
            </w:r>
          </w:p>
        </w:tc>
        <w:tc>
          <w:tcPr>
            <w:tcW w:w="726" w:type="dxa"/>
          </w:tcPr>
          <w:p w14:paraId="32EF3A9B" w14:textId="77777777" w:rsidR="000B2C8A" w:rsidRDefault="008530F4">
            <w:pPr>
              <w:pStyle w:val="20"/>
              <w:ind w:leftChars="0" w:left="0" w:firstLineChars="0" w:firstLine="0"/>
              <w:jc w:val="center"/>
            </w:pPr>
            <w:r>
              <w:rPr>
                <w:rFonts w:hint="eastAsia"/>
              </w:rPr>
              <w:t>3</w:t>
            </w:r>
          </w:p>
        </w:tc>
        <w:tc>
          <w:tcPr>
            <w:tcW w:w="2418" w:type="dxa"/>
          </w:tcPr>
          <w:p w14:paraId="1EA82780" w14:textId="77777777" w:rsidR="000B2C8A" w:rsidRDefault="008530F4">
            <w:pPr>
              <w:pStyle w:val="20"/>
              <w:ind w:leftChars="0" w:left="0" w:firstLineChars="0" w:firstLine="0"/>
              <w:jc w:val="center"/>
            </w:pPr>
            <w:r>
              <w:rPr>
                <w:rFonts w:hint="eastAsia"/>
              </w:rPr>
              <w:t>字母</w:t>
            </w:r>
          </w:p>
        </w:tc>
        <w:tc>
          <w:tcPr>
            <w:tcW w:w="708" w:type="dxa"/>
          </w:tcPr>
          <w:p w14:paraId="34000F26" w14:textId="77777777" w:rsidR="000B2C8A" w:rsidRDefault="008530F4">
            <w:pPr>
              <w:pStyle w:val="20"/>
              <w:ind w:leftChars="0" w:left="0" w:firstLineChars="0" w:firstLine="0"/>
              <w:jc w:val="center"/>
            </w:pPr>
            <w:r>
              <w:rPr>
                <w:rFonts w:hint="eastAsia"/>
              </w:rPr>
              <w:t>9</w:t>
            </w:r>
          </w:p>
        </w:tc>
      </w:tr>
      <w:tr w:rsidR="000B2C8A" w14:paraId="2E969D3F" w14:textId="77777777">
        <w:tc>
          <w:tcPr>
            <w:tcW w:w="1420" w:type="dxa"/>
          </w:tcPr>
          <w:p w14:paraId="41F34DFE" w14:textId="77777777" w:rsidR="000B2C8A" w:rsidRDefault="008530F4">
            <w:pPr>
              <w:pStyle w:val="20"/>
              <w:ind w:leftChars="0" w:left="0" w:firstLineChars="0" w:firstLine="0"/>
              <w:jc w:val="center"/>
            </w:pPr>
            <w:r>
              <w:rPr>
                <w:rFonts w:hint="eastAsia"/>
              </w:rPr>
              <w:t>第一个字符为</w:t>
            </w:r>
            <w:r>
              <w:t>”</w:t>
            </w:r>
            <w:r>
              <w:rPr>
                <w:rFonts w:hint="eastAsia"/>
              </w:rPr>
              <w:t>.</w:t>
            </w:r>
            <w:r>
              <w:t>”</w:t>
            </w:r>
            <w:r>
              <w:rPr>
                <w:rFonts w:hint="eastAsia"/>
              </w:rPr>
              <w:t>(</w:t>
            </w:r>
            <w:r>
              <w:rPr>
                <w:rFonts w:hint="eastAsia"/>
              </w:rPr>
              <w:t>小数点</w:t>
            </w:r>
            <w:r>
              <w:rPr>
                <w:rFonts w:hint="eastAsia"/>
              </w:rPr>
              <w:t>)</w:t>
            </w:r>
          </w:p>
        </w:tc>
        <w:tc>
          <w:tcPr>
            <w:tcW w:w="1420" w:type="dxa"/>
          </w:tcPr>
          <w:p w14:paraId="2E03E25E" w14:textId="77777777" w:rsidR="000B2C8A" w:rsidRDefault="008530F4">
            <w:pPr>
              <w:pStyle w:val="20"/>
              <w:ind w:leftChars="0" w:left="0" w:firstLineChars="0" w:firstLine="0"/>
              <w:jc w:val="center"/>
            </w:pPr>
            <w:r>
              <w:rPr>
                <w:rFonts w:hint="eastAsia"/>
              </w:rPr>
              <w:t>小数点（</w:t>
            </w:r>
            <w:r>
              <w:rPr>
                <w:rFonts w:hint="eastAsia"/>
              </w:rPr>
              <w:t>1</w:t>
            </w:r>
            <w:r>
              <w:rPr>
                <w:rFonts w:hint="eastAsia"/>
              </w:rPr>
              <w:t>个）后两位以内数字</w:t>
            </w:r>
          </w:p>
        </w:tc>
        <w:tc>
          <w:tcPr>
            <w:tcW w:w="2159" w:type="dxa"/>
          </w:tcPr>
          <w:p w14:paraId="660FEDF6" w14:textId="77777777" w:rsidR="000B2C8A" w:rsidRDefault="008530F4">
            <w:pPr>
              <w:pStyle w:val="20"/>
              <w:ind w:leftChars="0" w:left="0" w:firstLineChars="0" w:firstLine="0"/>
              <w:jc w:val="center"/>
            </w:pPr>
            <w:r>
              <w:rPr>
                <w:rFonts w:hint="eastAsia"/>
              </w:rPr>
              <w:t>“</w:t>
            </w:r>
            <w:r>
              <w:rPr>
                <w:rFonts w:hint="eastAsia"/>
              </w:rPr>
              <w:t>.00</w:t>
            </w:r>
            <w:r>
              <w:rPr>
                <w:rFonts w:hint="eastAsia"/>
              </w:rPr>
              <w:t>”</w:t>
            </w:r>
            <w:r>
              <w:rPr>
                <w:rFonts w:hint="eastAsia"/>
              </w:rPr>
              <w:t>~</w:t>
            </w:r>
            <w:r>
              <w:t>”</w:t>
            </w:r>
            <w:r>
              <w:rPr>
                <w:rFonts w:hint="eastAsia"/>
              </w:rPr>
              <w:t>.99</w:t>
            </w:r>
            <w:r>
              <w:t>”</w:t>
            </w:r>
          </w:p>
        </w:tc>
        <w:tc>
          <w:tcPr>
            <w:tcW w:w="726" w:type="dxa"/>
          </w:tcPr>
          <w:p w14:paraId="0C28F0F4" w14:textId="77777777" w:rsidR="000B2C8A" w:rsidRDefault="008530F4">
            <w:pPr>
              <w:pStyle w:val="20"/>
              <w:ind w:leftChars="0" w:left="0" w:firstLineChars="0" w:firstLine="0"/>
              <w:jc w:val="center"/>
            </w:pPr>
            <w:r>
              <w:rPr>
                <w:rFonts w:hint="eastAsia"/>
              </w:rPr>
              <w:t>4</w:t>
            </w:r>
          </w:p>
        </w:tc>
        <w:tc>
          <w:tcPr>
            <w:tcW w:w="2418" w:type="dxa"/>
          </w:tcPr>
          <w:p w14:paraId="19B07A6A" w14:textId="77777777" w:rsidR="000B2C8A" w:rsidRDefault="008530F4">
            <w:pPr>
              <w:pStyle w:val="20"/>
              <w:ind w:leftChars="0" w:left="0" w:firstLineChars="0" w:firstLine="0"/>
              <w:jc w:val="center"/>
            </w:pPr>
            <w:r>
              <w:rPr>
                <w:rFonts w:hint="eastAsia"/>
              </w:rPr>
              <w:t>非字母，数字，</w:t>
            </w:r>
            <w:r>
              <w:t>”</w:t>
            </w:r>
            <w:r>
              <w:rPr>
                <w:rFonts w:hint="eastAsia"/>
              </w:rPr>
              <w:t>+</w:t>
            </w:r>
            <w:r>
              <w:t>””</w:t>
            </w:r>
            <w:r>
              <w:rPr>
                <w:rFonts w:hint="eastAsia"/>
              </w:rPr>
              <w:t>.</w:t>
            </w:r>
            <w:r>
              <w:t>”</w:t>
            </w:r>
            <w:r>
              <w:rPr>
                <w:rFonts w:hint="eastAsia"/>
              </w:rPr>
              <w:t>的字符</w:t>
            </w:r>
          </w:p>
        </w:tc>
        <w:tc>
          <w:tcPr>
            <w:tcW w:w="708" w:type="dxa"/>
          </w:tcPr>
          <w:p w14:paraId="2254E9B6" w14:textId="77777777" w:rsidR="000B2C8A" w:rsidRDefault="008530F4">
            <w:pPr>
              <w:pStyle w:val="20"/>
              <w:ind w:leftChars="0" w:left="0" w:firstLineChars="0" w:firstLine="0"/>
              <w:jc w:val="center"/>
            </w:pPr>
            <w:r>
              <w:rPr>
                <w:rFonts w:hint="eastAsia"/>
              </w:rPr>
              <w:t>10</w:t>
            </w:r>
          </w:p>
        </w:tc>
      </w:tr>
      <w:tr w:rsidR="000B2C8A" w14:paraId="0421EF43" w14:textId="77777777">
        <w:tc>
          <w:tcPr>
            <w:tcW w:w="1420" w:type="dxa"/>
            <w:vMerge w:val="restart"/>
          </w:tcPr>
          <w:p w14:paraId="631B4137" w14:textId="77777777" w:rsidR="000B2C8A" w:rsidRDefault="008530F4">
            <w:pPr>
              <w:pStyle w:val="20"/>
              <w:ind w:leftChars="0" w:left="0" w:firstLineChars="0" w:firstLine="0"/>
              <w:jc w:val="center"/>
            </w:pPr>
            <w:r>
              <w:rPr>
                <w:rFonts w:hint="eastAsia"/>
              </w:rPr>
              <w:t>开头为一个及以上的</w:t>
            </w:r>
            <w:r>
              <w:rPr>
                <w:rFonts w:hint="eastAsia"/>
              </w:rPr>
              <w:t>0</w:t>
            </w:r>
          </w:p>
        </w:tc>
        <w:tc>
          <w:tcPr>
            <w:tcW w:w="1420" w:type="dxa"/>
          </w:tcPr>
          <w:p w14:paraId="27A1D830" w14:textId="77777777" w:rsidR="000B2C8A" w:rsidRDefault="008530F4">
            <w:pPr>
              <w:pStyle w:val="20"/>
              <w:ind w:leftChars="0" w:left="0" w:firstLineChars="0" w:firstLine="0"/>
              <w:jc w:val="center"/>
            </w:pPr>
            <w:r>
              <w:rPr>
                <w:rFonts w:hint="eastAsia"/>
              </w:rPr>
              <w:t>加数字</w:t>
            </w:r>
          </w:p>
        </w:tc>
        <w:tc>
          <w:tcPr>
            <w:tcW w:w="2159" w:type="dxa"/>
          </w:tcPr>
          <w:p w14:paraId="06EF70EC" w14:textId="77777777" w:rsidR="000B2C8A" w:rsidRDefault="008530F4">
            <w:pPr>
              <w:pStyle w:val="20"/>
              <w:ind w:leftChars="0" w:left="0" w:firstLineChars="0" w:firstLine="0"/>
              <w:jc w:val="center"/>
            </w:pPr>
            <w:r>
              <w:rPr>
                <w:rFonts w:hint="eastAsia"/>
              </w:rPr>
              <w:t>0</w:t>
            </w:r>
            <w:r>
              <w:rPr>
                <w:rFonts w:hint="eastAsia"/>
              </w:rPr>
              <w:t>开头任意长度数字</w:t>
            </w:r>
          </w:p>
        </w:tc>
        <w:tc>
          <w:tcPr>
            <w:tcW w:w="726" w:type="dxa"/>
          </w:tcPr>
          <w:p w14:paraId="2ACBCC27" w14:textId="77777777" w:rsidR="000B2C8A" w:rsidRDefault="008530F4">
            <w:pPr>
              <w:pStyle w:val="20"/>
              <w:ind w:leftChars="0" w:left="0" w:firstLineChars="0" w:firstLine="0"/>
              <w:jc w:val="center"/>
            </w:pPr>
            <w:r>
              <w:rPr>
                <w:rFonts w:hint="eastAsia"/>
              </w:rPr>
              <w:t>5</w:t>
            </w:r>
          </w:p>
        </w:tc>
        <w:tc>
          <w:tcPr>
            <w:tcW w:w="2418" w:type="dxa"/>
          </w:tcPr>
          <w:p w14:paraId="6763B368" w14:textId="77777777" w:rsidR="000B2C8A" w:rsidRDefault="000B2C8A">
            <w:pPr>
              <w:pStyle w:val="20"/>
              <w:jc w:val="center"/>
            </w:pPr>
          </w:p>
        </w:tc>
        <w:tc>
          <w:tcPr>
            <w:tcW w:w="708" w:type="dxa"/>
          </w:tcPr>
          <w:p w14:paraId="76E6824E" w14:textId="77777777" w:rsidR="000B2C8A" w:rsidRDefault="000B2C8A">
            <w:pPr>
              <w:pStyle w:val="20"/>
              <w:jc w:val="center"/>
            </w:pPr>
          </w:p>
        </w:tc>
      </w:tr>
      <w:tr w:rsidR="000B2C8A" w14:paraId="796A5F77" w14:textId="77777777">
        <w:tc>
          <w:tcPr>
            <w:tcW w:w="1420" w:type="dxa"/>
            <w:vMerge/>
          </w:tcPr>
          <w:p w14:paraId="24E499CF" w14:textId="77777777" w:rsidR="000B2C8A" w:rsidRDefault="000B2C8A">
            <w:pPr>
              <w:pStyle w:val="20"/>
              <w:ind w:leftChars="0" w:left="0" w:firstLineChars="0" w:firstLine="0"/>
              <w:jc w:val="center"/>
            </w:pPr>
          </w:p>
        </w:tc>
        <w:tc>
          <w:tcPr>
            <w:tcW w:w="1420" w:type="dxa"/>
          </w:tcPr>
          <w:p w14:paraId="70ED6413" w14:textId="77777777" w:rsidR="000B2C8A" w:rsidRDefault="008530F4">
            <w:pPr>
              <w:pStyle w:val="20"/>
              <w:ind w:leftChars="0" w:left="0" w:firstLineChars="0" w:firstLine="0"/>
              <w:jc w:val="center"/>
            </w:pPr>
            <w:r>
              <w:rPr>
                <w:rFonts w:hint="eastAsia"/>
              </w:rPr>
              <w:t>加数字，小数点（</w:t>
            </w:r>
            <w:r>
              <w:rPr>
                <w:rFonts w:hint="eastAsia"/>
              </w:rPr>
              <w:t>1</w:t>
            </w:r>
            <w:r>
              <w:rPr>
                <w:rFonts w:hint="eastAsia"/>
              </w:rPr>
              <w:t>个）及小数点后两位以内数字</w:t>
            </w:r>
          </w:p>
        </w:tc>
        <w:tc>
          <w:tcPr>
            <w:tcW w:w="2159" w:type="dxa"/>
          </w:tcPr>
          <w:p w14:paraId="5E2530D9" w14:textId="77777777" w:rsidR="000B2C8A" w:rsidRDefault="008530F4">
            <w:pPr>
              <w:pStyle w:val="20"/>
              <w:ind w:leftChars="0" w:left="0" w:firstLineChars="0" w:firstLine="0"/>
              <w:jc w:val="center"/>
            </w:pPr>
            <w:r>
              <w:rPr>
                <w:rFonts w:hint="eastAsia"/>
              </w:rPr>
              <w:t>0</w:t>
            </w:r>
            <w:r>
              <w:rPr>
                <w:rFonts w:hint="eastAsia"/>
              </w:rPr>
              <w:t>开头任意长度数字</w:t>
            </w:r>
            <w:r>
              <w:rPr>
                <w:rFonts w:hint="eastAsia"/>
              </w:rPr>
              <w:t>+</w:t>
            </w:r>
            <w:r>
              <w:rPr>
                <w:rFonts w:hint="eastAsia"/>
              </w:rPr>
              <w:t>“</w:t>
            </w:r>
            <w:r>
              <w:rPr>
                <w:rFonts w:hint="eastAsia"/>
              </w:rPr>
              <w:t>.</w:t>
            </w:r>
            <w:r>
              <w:rPr>
                <w:rFonts w:hint="eastAsia"/>
              </w:rPr>
              <w:t>”</w:t>
            </w:r>
            <w:r>
              <w:rPr>
                <w:rFonts w:hint="eastAsia"/>
              </w:rPr>
              <w:t>+</w:t>
            </w:r>
            <w:r>
              <w:rPr>
                <w:rFonts w:hint="eastAsia"/>
              </w:rPr>
              <w:t>两位数字</w:t>
            </w:r>
          </w:p>
        </w:tc>
        <w:tc>
          <w:tcPr>
            <w:tcW w:w="726" w:type="dxa"/>
          </w:tcPr>
          <w:p w14:paraId="53CFF017" w14:textId="77777777" w:rsidR="000B2C8A" w:rsidRDefault="008530F4">
            <w:pPr>
              <w:pStyle w:val="20"/>
              <w:ind w:leftChars="0" w:left="0" w:firstLineChars="0" w:firstLine="0"/>
              <w:jc w:val="center"/>
            </w:pPr>
            <w:r>
              <w:rPr>
                <w:rFonts w:hint="eastAsia"/>
              </w:rPr>
              <w:t>6</w:t>
            </w:r>
          </w:p>
        </w:tc>
        <w:tc>
          <w:tcPr>
            <w:tcW w:w="2418" w:type="dxa"/>
          </w:tcPr>
          <w:p w14:paraId="6B3A7479" w14:textId="77777777" w:rsidR="000B2C8A" w:rsidRDefault="000B2C8A">
            <w:pPr>
              <w:pStyle w:val="20"/>
              <w:jc w:val="center"/>
            </w:pPr>
          </w:p>
        </w:tc>
        <w:tc>
          <w:tcPr>
            <w:tcW w:w="708" w:type="dxa"/>
          </w:tcPr>
          <w:p w14:paraId="3C934928" w14:textId="77777777" w:rsidR="000B2C8A" w:rsidRDefault="000B2C8A">
            <w:pPr>
              <w:pStyle w:val="20"/>
              <w:jc w:val="center"/>
            </w:pPr>
          </w:p>
        </w:tc>
      </w:tr>
    </w:tbl>
    <w:p w14:paraId="00DD5391" w14:textId="77777777" w:rsidR="000B2C8A" w:rsidRDefault="000B2C8A">
      <w:pPr>
        <w:keepNext/>
        <w:keepLines/>
        <w:spacing w:before="260" w:after="260" w:line="413" w:lineRule="auto"/>
        <w:ind w:firstLineChars="0" w:firstLine="0"/>
        <w:outlineLvl w:val="1"/>
        <w:rPr>
          <w:rFonts w:ascii="Arial" w:eastAsia="黑体" w:hAnsi="Arial"/>
          <w:b/>
          <w:bCs/>
          <w:sz w:val="24"/>
          <w:szCs w:val="32"/>
        </w:rPr>
      </w:pPr>
    </w:p>
    <w:p w14:paraId="45DB948D"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r>
        <w:rPr>
          <w:rFonts w:ascii="Arial" w:eastAsia="黑体" w:hAnsi="Arial" w:hint="eastAsia"/>
          <w:b/>
          <w:bCs/>
          <w:sz w:val="24"/>
          <w:szCs w:val="32"/>
        </w:rPr>
        <w:t>2</w:t>
      </w:r>
      <w:r>
        <w:rPr>
          <w:rFonts w:ascii="Arial" w:eastAsia="黑体" w:hAnsi="Arial"/>
          <w:b/>
          <w:bCs/>
          <w:sz w:val="24"/>
          <w:szCs w:val="32"/>
        </w:rPr>
        <w:t>.</w:t>
      </w:r>
      <w:r>
        <w:rPr>
          <w:rFonts w:ascii="Arial" w:eastAsia="黑体" w:hAnsi="Arial" w:hint="eastAsia"/>
          <w:b/>
          <w:bCs/>
          <w:sz w:val="24"/>
          <w:szCs w:val="32"/>
        </w:rPr>
        <w:t>6 </w:t>
      </w:r>
      <w:r>
        <w:rPr>
          <w:rFonts w:ascii="Arial" w:eastAsia="黑体" w:hAnsi="Arial" w:hint="eastAsia"/>
          <w:b/>
          <w:bCs/>
          <w:sz w:val="24"/>
          <w:szCs w:val="32"/>
        </w:rPr>
        <w:t>测试步骤及预期结果</w:t>
      </w:r>
    </w:p>
    <w:p w14:paraId="13DECBE1" w14:textId="77777777" w:rsidR="000B2C8A" w:rsidRDefault="008530F4">
      <w:pPr>
        <w:pStyle w:val="20"/>
        <w:ind w:leftChars="1400" w:left="2940"/>
      </w:pPr>
      <w:r>
        <w:rPr>
          <w:rFonts w:hint="eastAsia"/>
        </w:rPr>
        <w:t>表</w:t>
      </w:r>
      <w:r>
        <w:rPr>
          <w:rFonts w:hint="eastAsia"/>
        </w:rPr>
        <w:t xml:space="preserve">2-2 </w:t>
      </w:r>
      <w:r>
        <w:rPr>
          <w:rFonts w:hint="eastAsia"/>
        </w:rPr>
        <w:t>测试步骤及预期结果</w:t>
      </w:r>
    </w:p>
    <w:tbl>
      <w:tblPr>
        <w:tblStyle w:val="af4"/>
        <w:tblW w:w="0" w:type="auto"/>
        <w:tblLayout w:type="fixed"/>
        <w:tblLook w:val="04A0" w:firstRow="1" w:lastRow="0" w:firstColumn="1" w:lastColumn="0" w:noHBand="0" w:noVBand="1"/>
      </w:tblPr>
      <w:tblGrid>
        <w:gridCol w:w="2215"/>
        <w:gridCol w:w="4212"/>
        <w:gridCol w:w="2472"/>
      </w:tblGrid>
      <w:tr w:rsidR="000B2C8A" w14:paraId="481985E2" w14:textId="77777777">
        <w:tc>
          <w:tcPr>
            <w:tcW w:w="2215" w:type="dxa"/>
          </w:tcPr>
          <w:p w14:paraId="65402FD5" w14:textId="77777777" w:rsidR="000B2C8A" w:rsidRDefault="008530F4">
            <w:pPr>
              <w:pStyle w:val="20"/>
              <w:ind w:leftChars="0" w:left="0" w:firstLineChars="0" w:firstLine="0"/>
            </w:pPr>
            <w:r>
              <w:rPr>
                <w:rFonts w:hint="eastAsia"/>
              </w:rPr>
              <w:t>步骤描述</w:t>
            </w:r>
          </w:p>
        </w:tc>
        <w:tc>
          <w:tcPr>
            <w:tcW w:w="4212" w:type="dxa"/>
          </w:tcPr>
          <w:p w14:paraId="6A77E7F3" w14:textId="77777777" w:rsidR="000B2C8A" w:rsidRDefault="008530F4">
            <w:pPr>
              <w:pStyle w:val="20"/>
              <w:ind w:leftChars="0" w:left="0" w:firstLineChars="0" w:firstLine="0"/>
            </w:pPr>
            <w:r>
              <w:rPr>
                <w:rFonts w:hint="eastAsia"/>
              </w:rPr>
              <w:t>输入数据</w:t>
            </w:r>
          </w:p>
        </w:tc>
        <w:tc>
          <w:tcPr>
            <w:tcW w:w="2472" w:type="dxa"/>
          </w:tcPr>
          <w:p w14:paraId="150A52DC" w14:textId="77777777" w:rsidR="000B2C8A" w:rsidRDefault="008530F4">
            <w:pPr>
              <w:pStyle w:val="20"/>
              <w:ind w:leftChars="0" w:left="0" w:firstLineChars="0" w:firstLine="0"/>
            </w:pPr>
            <w:r>
              <w:rPr>
                <w:rFonts w:hint="eastAsia"/>
              </w:rPr>
              <w:t>预期结果</w:t>
            </w:r>
          </w:p>
        </w:tc>
      </w:tr>
      <w:tr w:rsidR="000B2C8A" w14:paraId="5D524626" w14:textId="77777777">
        <w:tc>
          <w:tcPr>
            <w:tcW w:w="2215" w:type="dxa"/>
          </w:tcPr>
          <w:p w14:paraId="1631FF47" w14:textId="77777777" w:rsidR="000B2C8A" w:rsidRDefault="008530F4">
            <w:pPr>
              <w:pStyle w:val="20"/>
              <w:ind w:leftChars="0" w:left="0" w:firstLineChars="0" w:firstLine="0"/>
            </w:pPr>
            <w:r>
              <w:rPr>
                <w:rFonts w:hint="eastAsia"/>
              </w:rPr>
              <w:t>1.</w:t>
            </w:r>
            <w:r>
              <w:rPr>
                <w:rFonts w:hint="eastAsia"/>
              </w:rPr>
              <w:t>键入第一个字符</w:t>
            </w:r>
          </w:p>
        </w:tc>
        <w:tc>
          <w:tcPr>
            <w:tcW w:w="4212" w:type="dxa"/>
          </w:tcPr>
          <w:p w14:paraId="171B07E9" w14:textId="77777777" w:rsidR="000B2C8A" w:rsidRDefault="008530F4">
            <w:pPr>
              <w:pStyle w:val="20"/>
              <w:ind w:leftChars="0" w:left="0" w:firstLineChars="0" w:firstLine="0"/>
            </w:pPr>
            <w:r>
              <w:rPr>
                <w:rFonts w:hint="eastAsia"/>
              </w:rPr>
              <w:t>+</w:t>
            </w:r>
          </w:p>
        </w:tc>
        <w:tc>
          <w:tcPr>
            <w:tcW w:w="2472" w:type="dxa"/>
          </w:tcPr>
          <w:p w14:paraId="030B2334" w14:textId="77777777" w:rsidR="000B2C8A" w:rsidRDefault="008530F4">
            <w:pPr>
              <w:pStyle w:val="20"/>
              <w:ind w:leftChars="0" w:left="0" w:firstLineChars="0" w:firstLine="0"/>
            </w:pPr>
            <w:r>
              <w:rPr>
                <w:rFonts w:hint="eastAsia"/>
              </w:rPr>
              <w:t>金额显示为</w:t>
            </w:r>
            <w:r>
              <w:t>”</w:t>
            </w:r>
            <w:r>
              <w:rPr>
                <w:rFonts w:hint="eastAsia"/>
              </w:rPr>
              <w:t>0.00</w:t>
            </w:r>
            <w:r>
              <w:t>”</w:t>
            </w:r>
          </w:p>
        </w:tc>
      </w:tr>
      <w:tr w:rsidR="000B2C8A" w14:paraId="19D8219B" w14:textId="77777777">
        <w:tc>
          <w:tcPr>
            <w:tcW w:w="2215" w:type="dxa"/>
          </w:tcPr>
          <w:p w14:paraId="385A0BDB" w14:textId="77777777" w:rsidR="000B2C8A" w:rsidRDefault="000B2C8A">
            <w:pPr>
              <w:pStyle w:val="20"/>
            </w:pPr>
          </w:p>
        </w:tc>
        <w:tc>
          <w:tcPr>
            <w:tcW w:w="4212" w:type="dxa"/>
          </w:tcPr>
          <w:p w14:paraId="71859830" w14:textId="77777777" w:rsidR="000B2C8A" w:rsidRDefault="008530F4">
            <w:pPr>
              <w:pStyle w:val="20"/>
              <w:ind w:leftChars="0" w:left="0" w:firstLineChars="0" w:firstLine="0"/>
            </w:pPr>
            <w:r>
              <w:rPr>
                <w:rFonts w:hint="eastAsia"/>
              </w:rPr>
              <w:t>0</w:t>
            </w:r>
          </w:p>
        </w:tc>
        <w:tc>
          <w:tcPr>
            <w:tcW w:w="2472" w:type="dxa"/>
          </w:tcPr>
          <w:p w14:paraId="2D2C5C27" w14:textId="77777777" w:rsidR="000B2C8A" w:rsidRDefault="008530F4">
            <w:pPr>
              <w:pStyle w:val="20"/>
              <w:ind w:leftChars="0" w:left="0" w:firstLineChars="0" w:firstLine="0"/>
            </w:pPr>
            <w:r>
              <w:rPr>
                <w:rFonts w:hint="eastAsia"/>
              </w:rPr>
              <w:t>金额显示为</w:t>
            </w:r>
            <w:r>
              <w:t>”</w:t>
            </w:r>
            <w:r>
              <w:rPr>
                <w:rFonts w:hint="eastAsia"/>
              </w:rPr>
              <w:t>0.00</w:t>
            </w:r>
            <w:r>
              <w:t>”</w:t>
            </w:r>
          </w:p>
        </w:tc>
      </w:tr>
      <w:tr w:rsidR="000B2C8A" w14:paraId="5D3FFE0A" w14:textId="77777777">
        <w:tc>
          <w:tcPr>
            <w:tcW w:w="2215" w:type="dxa"/>
          </w:tcPr>
          <w:p w14:paraId="138DFE32" w14:textId="77777777" w:rsidR="000B2C8A" w:rsidRDefault="000B2C8A">
            <w:pPr>
              <w:pStyle w:val="20"/>
            </w:pPr>
          </w:p>
        </w:tc>
        <w:tc>
          <w:tcPr>
            <w:tcW w:w="4212" w:type="dxa"/>
          </w:tcPr>
          <w:p w14:paraId="495D7132" w14:textId="77777777" w:rsidR="000B2C8A" w:rsidRDefault="008530F4">
            <w:pPr>
              <w:pStyle w:val="20"/>
              <w:ind w:leftChars="0" w:left="0" w:firstLineChars="0" w:firstLine="0"/>
            </w:pPr>
            <w:r>
              <w:t>“</w:t>
            </w:r>
            <w:r>
              <w:rPr>
                <w:rFonts w:hint="eastAsia"/>
              </w:rPr>
              <w:t>.</w:t>
            </w:r>
            <w:r>
              <w:t>”</w:t>
            </w:r>
            <w:r>
              <w:rPr>
                <w:rFonts w:hint="eastAsia"/>
              </w:rPr>
              <w:t>(</w:t>
            </w:r>
            <w:r>
              <w:rPr>
                <w:rFonts w:hint="eastAsia"/>
              </w:rPr>
              <w:t>小数点</w:t>
            </w:r>
            <w:r>
              <w:rPr>
                <w:rFonts w:hint="eastAsia"/>
              </w:rPr>
              <w:t>)</w:t>
            </w:r>
          </w:p>
        </w:tc>
        <w:tc>
          <w:tcPr>
            <w:tcW w:w="2472" w:type="dxa"/>
          </w:tcPr>
          <w:p w14:paraId="20CC6B60" w14:textId="77777777" w:rsidR="000B2C8A" w:rsidRDefault="008530F4">
            <w:pPr>
              <w:pStyle w:val="20"/>
              <w:ind w:leftChars="0" w:left="0" w:firstLineChars="0" w:firstLine="0"/>
            </w:pPr>
            <w:r>
              <w:rPr>
                <w:rFonts w:hint="eastAsia"/>
              </w:rPr>
              <w:t>金额显示为</w:t>
            </w:r>
            <w:r>
              <w:t>”</w:t>
            </w:r>
            <w:r>
              <w:rPr>
                <w:rFonts w:hint="eastAsia"/>
              </w:rPr>
              <w:t>0.00</w:t>
            </w:r>
            <w:r>
              <w:t>”</w:t>
            </w:r>
          </w:p>
        </w:tc>
      </w:tr>
      <w:tr w:rsidR="000B2C8A" w14:paraId="466749D9" w14:textId="77777777">
        <w:tc>
          <w:tcPr>
            <w:tcW w:w="2215" w:type="dxa"/>
          </w:tcPr>
          <w:p w14:paraId="7B01C05D" w14:textId="77777777" w:rsidR="000B2C8A" w:rsidRDefault="000B2C8A">
            <w:pPr>
              <w:pStyle w:val="20"/>
            </w:pPr>
          </w:p>
        </w:tc>
        <w:tc>
          <w:tcPr>
            <w:tcW w:w="4212" w:type="dxa"/>
          </w:tcPr>
          <w:p w14:paraId="0D3D9DDC" w14:textId="77777777" w:rsidR="000B2C8A" w:rsidRDefault="008530F4">
            <w:pPr>
              <w:pStyle w:val="20"/>
              <w:ind w:leftChars="0" w:left="0" w:firstLineChars="0" w:firstLine="0"/>
            </w:pPr>
            <w:r>
              <w:rPr>
                <w:rFonts w:hint="eastAsia"/>
              </w:rPr>
              <w:t>非零数字</w:t>
            </w:r>
          </w:p>
        </w:tc>
        <w:tc>
          <w:tcPr>
            <w:tcW w:w="2472" w:type="dxa"/>
          </w:tcPr>
          <w:p w14:paraId="0FDDADF5" w14:textId="77777777" w:rsidR="000B2C8A" w:rsidRDefault="008530F4">
            <w:pPr>
              <w:pStyle w:val="20"/>
              <w:ind w:leftChars="0" w:left="0" w:firstLineChars="0" w:firstLine="0"/>
            </w:pPr>
            <w:r>
              <w:rPr>
                <w:rFonts w:hint="eastAsia"/>
              </w:rPr>
              <w:t>显示输入数字</w:t>
            </w:r>
          </w:p>
        </w:tc>
      </w:tr>
      <w:tr w:rsidR="000B2C8A" w14:paraId="0F10657C" w14:textId="77777777">
        <w:tc>
          <w:tcPr>
            <w:tcW w:w="2215" w:type="dxa"/>
          </w:tcPr>
          <w:p w14:paraId="0388EC5E" w14:textId="77777777" w:rsidR="000B2C8A" w:rsidRDefault="000B2C8A">
            <w:pPr>
              <w:pStyle w:val="20"/>
            </w:pPr>
          </w:p>
        </w:tc>
        <w:tc>
          <w:tcPr>
            <w:tcW w:w="4212" w:type="dxa"/>
          </w:tcPr>
          <w:p w14:paraId="36E08028" w14:textId="77777777" w:rsidR="000B2C8A" w:rsidRDefault="008530F4">
            <w:pPr>
              <w:pStyle w:val="20"/>
              <w:ind w:leftChars="0" w:left="0" w:firstLineChars="0" w:firstLine="0"/>
            </w:pPr>
            <w:r>
              <w:rPr>
                <w:rFonts w:hint="eastAsia"/>
              </w:rPr>
              <w:t>除数字，运算符</w:t>
            </w:r>
            <w:r>
              <w:t>”</w:t>
            </w:r>
            <w:r>
              <w:rPr>
                <w:rFonts w:hint="eastAsia"/>
              </w:rPr>
              <w:t>+</w:t>
            </w:r>
            <w:r>
              <w:t>”</w:t>
            </w:r>
            <w:r>
              <w:rPr>
                <w:rFonts w:hint="eastAsia"/>
              </w:rPr>
              <w:t>，小数点以外的字符</w:t>
            </w:r>
          </w:p>
        </w:tc>
        <w:tc>
          <w:tcPr>
            <w:tcW w:w="2472" w:type="dxa"/>
          </w:tcPr>
          <w:p w14:paraId="5DA1463C" w14:textId="77777777" w:rsidR="000B2C8A" w:rsidRDefault="008530F4">
            <w:pPr>
              <w:pStyle w:val="20"/>
              <w:ind w:leftChars="0" w:left="0" w:firstLineChars="0" w:firstLine="0"/>
            </w:pPr>
            <w:r>
              <w:rPr>
                <w:rFonts w:hint="eastAsia"/>
              </w:rPr>
              <w:t>提示请输入正确金额</w:t>
            </w:r>
          </w:p>
        </w:tc>
      </w:tr>
      <w:tr w:rsidR="000B2C8A" w14:paraId="47876099" w14:textId="77777777">
        <w:tc>
          <w:tcPr>
            <w:tcW w:w="2215" w:type="dxa"/>
          </w:tcPr>
          <w:p w14:paraId="0311F8ED" w14:textId="77777777" w:rsidR="000B2C8A" w:rsidRDefault="008530F4">
            <w:pPr>
              <w:pStyle w:val="20"/>
              <w:ind w:leftChars="0" w:left="0" w:firstLineChars="0" w:firstLine="0"/>
            </w:pPr>
            <w:r>
              <w:rPr>
                <w:rFonts w:hint="eastAsia"/>
              </w:rPr>
              <w:t>2.</w:t>
            </w:r>
            <w:r>
              <w:rPr>
                <w:rFonts w:hint="eastAsia"/>
              </w:rPr>
              <w:t>键入剩下的字符</w:t>
            </w:r>
          </w:p>
        </w:tc>
        <w:tc>
          <w:tcPr>
            <w:tcW w:w="4212" w:type="dxa"/>
          </w:tcPr>
          <w:p w14:paraId="63875C62" w14:textId="77777777" w:rsidR="000B2C8A" w:rsidRDefault="008530F4">
            <w:pPr>
              <w:pStyle w:val="20"/>
              <w:ind w:leftChars="0" w:left="0" w:firstLineChars="0" w:firstLine="0"/>
            </w:pPr>
            <w:r>
              <w:rPr>
                <w:rFonts w:hint="eastAsia"/>
              </w:rPr>
              <w:t>数字或小数点（仅</w:t>
            </w:r>
            <w:r>
              <w:rPr>
                <w:rFonts w:hint="eastAsia"/>
              </w:rPr>
              <w:t>1</w:t>
            </w:r>
            <w:r>
              <w:rPr>
                <w:rFonts w:hint="eastAsia"/>
              </w:rPr>
              <w:t>个），且仅为小数点后两位</w:t>
            </w:r>
          </w:p>
        </w:tc>
        <w:tc>
          <w:tcPr>
            <w:tcW w:w="2472" w:type="dxa"/>
          </w:tcPr>
          <w:p w14:paraId="5AF015F6" w14:textId="77777777" w:rsidR="000B2C8A" w:rsidRDefault="008530F4">
            <w:pPr>
              <w:pStyle w:val="20"/>
              <w:ind w:leftChars="0" w:left="0" w:firstLineChars="0" w:firstLine="0"/>
            </w:pPr>
            <w:r>
              <w:rPr>
                <w:rFonts w:hint="eastAsia"/>
              </w:rPr>
              <w:t>显示输入内容</w:t>
            </w:r>
          </w:p>
        </w:tc>
      </w:tr>
      <w:tr w:rsidR="000B2C8A" w14:paraId="79CEDE4B" w14:textId="77777777">
        <w:tc>
          <w:tcPr>
            <w:tcW w:w="2215" w:type="dxa"/>
          </w:tcPr>
          <w:p w14:paraId="2F91AC71" w14:textId="77777777" w:rsidR="000B2C8A" w:rsidRDefault="000B2C8A">
            <w:pPr>
              <w:pStyle w:val="20"/>
              <w:ind w:leftChars="0" w:left="0" w:firstLineChars="0" w:firstLine="0"/>
            </w:pPr>
          </w:p>
        </w:tc>
        <w:tc>
          <w:tcPr>
            <w:tcW w:w="4212" w:type="dxa"/>
          </w:tcPr>
          <w:p w14:paraId="0291433F" w14:textId="77777777" w:rsidR="000B2C8A" w:rsidRDefault="008530F4">
            <w:pPr>
              <w:pStyle w:val="20"/>
              <w:ind w:leftChars="0" w:left="0" w:firstLineChars="0" w:firstLine="0"/>
            </w:pPr>
            <w:r>
              <w:rPr>
                <w:rFonts w:hint="eastAsia"/>
              </w:rPr>
              <w:t>数字或小数点（仅</w:t>
            </w:r>
            <w:r>
              <w:rPr>
                <w:rFonts w:hint="eastAsia"/>
              </w:rPr>
              <w:t>1</w:t>
            </w:r>
            <w:r>
              <w:rPr>
                <w:rFonts w:hint="eastAsia"/>
              </w:rPr>
              <w:t>个），，且小数点后超过两位</w:t>
            </w:r>
          </w:p>
        </w:tc>
        <w:tc>
          <w:tcPr>
            <w:tcW w:w="2472" w:type="dxa"/>
          </w:tcPr>
          <w:p w14:paraId="19CD7359" w14:textId="77777777" w:rsidR="000B2C8A" w:rsidRDefault="008530F4">
            <w:pPr>
              <w:pStyle w:val="20"/>
              <w:ind w:leftChars="0" w:left="0" w:firstLineChars="0" w:firstLine="0"/>
            </w:pPr>
            <w:r>
              <w:rPr>
                <w:rFonts w:hint="eastAsia"/>
              </w:rPr>
              <w:t>显示输入内容，小数点两位以后的内容不显示</w:t>
            </w:r>
          </w:p>
        </w:tc>
      </w:tr>
      <w:tr w:rsidR="000B2C8A" w14:paraId="3D721741" w14:textId="77777777">
        <w:tc>
          <w:tcPr>
            <w:tcW w:w="2215" w:type="dxa"/>
          </w:tcPr>
          <w:p w14:paraId="1032E699" w14:textId="77777777" w:rsidR="000B2C8A" w:rsidRDefault="000B2C8A">
            <w:pPr>
              <w:pStyle w:val="20"/>
              <w:ind w:leftChars="0" w:left="0" w:firstLineChars="0" w:firstLine="0"/>
            </w:pPr>
          </w:p>
        </w:tc>
        <w:tc>
          <w:tcPr>
            <w:tcW w:w="4212" w:type="dxa"/>
          </w:tcPr>
          <w:p w14:paraId="0BC53F19" w14:textId="77777777" w:rsidR="000B2C8A" w:rsidRDefault="008530F4">
            <w:pPr>
              <w:pStyle w:val="20"/>
              <w:ind w:leftChars="0" w:left="0" w:firstLineChars="0" w:firstLine="0"/>
            </w:pPr>
            <w:r>
              <w:rPr>
                <w:rFonts w:hint="eastAsia"/>
              </w:rPr>
              <w:t>字符串中存在多个小数点</w:t>
            </w:r>
          </w:p>
        </w:tc>
        <w:tc>
          <w:tcPr>
            <w:tcW w:w="2472" w:type="dxa"/>
          </w:tcPr>
          <w:p w14:paraId="29124872" w14:textId="77777777" w:rsidR="000B2C8A" w:rsidRDefault="008530F4">
            <w:pPr>
              <w:pStyle w:val="20"/>
              <w:ind w:leftChars="0" w:left="0" w:firstLineChars="0" w:firstLine="0"/>
            </w:pPr>
            <w:r>
              <w:rPr>
                <w:rFonts w:hint="eastAsia"/>
              </w:rPr>
              <w:t>提示请输入正确金额</w:t>
            </w:r>
          </w:p>
        </w:tc>
      </w:tr>
      <w:tr w:rsidR="000B2C8A" w14:paraId="527471C3" w14:textId="77777777">
        <w:tc>
          <w:tcPr>
            <w:tcW w:w="2215" w:type="dxa"/>
          </w:tcPr>
          <w:p w14:paraId="5CF2EA49" w14:textId="77777777" w:rsidR="000B2C8A" w:rsidRDefault="000B2C8A">
            <w:pPr>
              <w:pStyle w:val="20"/>
              <w:ind w:leftChars="0" w:left="0" w:firstLineChars="0" w:firstLine="0"/>
            </w:pPr>
          </w:p>
        </w:tc>
        <w:tc>
          <w:tcPr>
            <w:tcW w:w="4212" w:type="dxa"/>
          </w:tcPr>
          <w:p w14:paraId="6E12CBE8" w14:textId="77777777" w:rsidR="000B2C8A" w:rsidRDefault="008530F4">
            <w:pPr>
              <w:pStyle w:val="20"/>
              <w:ind w:leftChars="0" w:left="0" w:firstLineChars="0" w:firstLine="0"/>
            </w:pPr>
            <w:r>
              <w:rPr>
                <w:rFonts w:hint="eastAsia"/>
              </w:rPr>
              <w:t>字符串中存在小数点，数字以外的字符</w:t>
            </w:r>
          </w:p>
        </w:tc>
        <w:tc>
          <w:tcPr>
            <w:tcW w:w="2472" w:type="dxa"/>
          </w:tcPr>
          <w:p w14:paraId="622577DE" w14:textId="77777777" w:rsidR="000B2C8A" w:rsidRDefault="008530F4">
            <w:pPr>
              <w:pStyle w:val="20"/>
              <w:ind w:leftChars="0" w:left="0" w:firstLineChars="0" w:firstLine="0"/>
            </w:pPr>
            <w:r>
              <w:rPr>
                <w:rFonts w:hint="eastAsia"/>
              </w:rPr>
              <w:t>提示请输入正确金额</w:t>
            </w:r>
          </w:p>
        </w:tc>
      </w:tr>
    </w:tbl>
    <w:p w14:paraId="583D382E" w14:textId="77777777" w:rsidR="000B2C8A" w:rsidRDefault="008530F4">
      <w:pPr>
        <w:keepNext/>
        <w:keepLines/>
        <w:numPr>
          <w:ilvl w:val="0"/>
          <w:numId w:val="24"/>
        </w:numPr>
        <w:spacing w:before="340" w:after="330" w:line="576" w:lineRule="auto"/>
        <w:ind w:firstLineChars="0" w:firstLine="0"/>
        <w:jc w:val="left"/>
        <w:outlineLvl w:val="0"/>
        <w:rPr>
          <w:b/>
          <w:bCs/>
          <w:kern w:val="44"/>
          <w:sz w:val="28"/>
          <w:szCs w:val="44"/>
        </w:rPr>
      </w:pPr>
      <w:r>
        <w:rPr>
          <w:b/>
          <w:bCs/>
          <w:kern w:val="44"/>
          <w:sz w:val="28"/>
          <w:szCs w:val="44"/>
        </w:rPr>
        <w:t> </w:t>
      </w:r>
      <w:r>
        <w:rPr>
          <w:b/>
          <w:bCs/>
          <w:kern w:val="44"/>
          <w:sz w:val="28"/>
          <w:szCs w:val="44"/>
        </w:rPr>
        <w:t>图形用户界面测试用例</w:t>
      </w:r>
      <w:bookmarkEnd w:id="111"/>
    </w:p>
    <w:p w14:paraId="3FA11D98" w14:textId="77777777" w:rsidR="000B2C8A" w:rsidRDefault="000B2C8A">
      <w:pPr>
        <w:pStyle w:val="20"/>
        <w:ind w:leftChars="0" w:left="0" w:firstLineChars="0" w:firstLine="0"/>
      </w:pPr>
    </w:p>
    <w:p w14:paraId="22F924BD"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12" w:name="_Toc75634830"/>
      <w:r>
        <w:rPr>
          <w:rFonts w:ascii="Arial" w:eastAsia="黑体" w:hAnsi="Arial" w:hint="eastAsia"/>
          <w:b/>
          <w:bCs/>
          <w:sz w:val="24"/>
          <w:szCs w:val="32"/>
        </w:rPr>
        <w:t>3</w:t>
      </w:r>
      <w:r>
        <w:rPr>
          <w:rFonts w:ascii="Arial" w:eastAsia="黑体" w:hAnsi="Arial"/>
          <w:b/>
          <w:bCs/>
          <w:sz w:val="24"/>
          <w:szCs w:val="32"/>
        </w:rPr>
        <w:t>.1 </w:t>
      </w:r>
      <w:r>
        <w:rPr>
          <w:rFonts w:ascii="Arial" w:eastAsia="黑体" w:hAnsi="Arial"/>
          <w:b/>
          <w:bCs/>
          <w:sz w:val="24"/>
          <w:szCs w:val="32"/>
        </w:rPr>
        <w:t>被测试对象的介绍</w:t>
      </w:r>
      <w:bookmarkEnd w:id="112"/>
    </w:p>
    <w:p w14:paraId="4B033C4E" w14:textId="77777777" w:rsidR="000B2C8A" w:rsidRDefault="008530F4">
      <w:pPr>
        <w:pStyle w:val="20"/>
      </w:pPr>
      <w:r>
        <w:rPr>
          <w:rFonts w:hint="eastAsia"/>
        </w:rPr>
        <w:t>测试界面的显示内容与控件。</w:t>
      </w:r>
    </w:p>
    <w:p w14:paraId="562D476A" w14:textId="77777777" w:rsidR="000B2C8A" w:rsidRDefault="000B2C8A">
      <w:pPr>
        <w:pStyle w:val="20"/>
      </w:pPr>
    </w:p>
    <w:p w14:paraId="22198780"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13" w:name="_Toc75634831"/>
      <w:r>
        <w:rPr>
          <w:rFonts w:ascii="Arial" w:eastAsia="黑体" w:hAnsi="Arial" w:hint="eastAsia"/>
          <w:b/>
          <w:bCs/>
          <w:sz w:val="24"/>
          <w:szCs w:val="32"/>
        </w:rPr>
        <w:t>3</w:t>
      </w:r>
      <w:r>
        <w:rPr>
          <w:rFonts w:ascii="Arial" w:eastAsia="黑体" w:hAnsi="Arial"/>
          <w:b/>
          <w:bCs/>
          <w:sz w:val="24"/>
          <w:szCs w:val="32"/>
        </w:rPr>
        <w:t>.2</w:t>
      </w:r>
      <w:r>
        <w:rPr>
          <w:rFonts w:ascii="Arial" w:eastAsia="黑体" w:hAnsi="Arial" w:hint="eastAsia"/>
          <w:b/>
          <w:bCs/>
          <w:sz w:val="24"/>
          <w:szCs w:val="32"/>
        </w:rPr>
        <w:t> </w:t>
      </w:r>
      <w:r>
        <w:rPr>
          <w:rFonts w:ascii="Arial" w:eastAsia="黑体" w:hAnsi="Arial"/>
          <w:b/>
          <w:bCs/>
          <w:sz w:val="24"/>
          <w:szCs w:val="32"/>
        </w:rPr>
        <w:t>测试范围</w:t>
      </w:r>
      <w:bookmarkEnd w:id="113"/>
    </w:p>
    <w:p w14:paraId="486FF2BF" w14:textId="77777777" w:rsidR="000B2C8A" w:rsidRDefault="008530F4">
      <w:pPr>
        <w:widowControl/>
        <w:shd w:val="clear" w:color="auto" w:fill="FFFFFF"/>
        <w:ind w:firstLineChars="0" w:firstLine="0"/>
        <w:jc w:val="left"/>
      </w:pPr>
      <w:r>
        <w:rPr>
          <w:rFonts w:ascii="宋体" w:hAnsi="宋体" w:cs="Helvetica" w:hint="eastAsia"/>
          <w:color w:val="3E3E3E"/>
          <w:kern w:val="0"/>
          <w:sz w:val="18"/>
          <w:szCs w:val="18"/>
        </w:rPr>
        <w:t> </w:t>
      </w:r>
      <w:r>
        <w:rPr>
          <w:rFonts w:ascii="宋体" w:hAnsi="宋体" w:cs="Helvetica" w:hint="eastAsia"/>
          <w:color w:val="3E3E3E"/>
          <w:kern w:val="0"/>
          <w:sz w:val="18"/>
          <w:szCs w:val="18"/>
        </w:rPr>
        <w:tab/>
      </w:r>
      <w:r>
        <w:rPr>
          <w:rFonts w:ascii="宋体" w:hAnsi="宋体" w:cs="Helvetica" w:hint="eastAsia"/>
          <w:color w:val="3E3E3E"/>
          <w:kern w:val="0"/>
          <w:sz w:val="18"/>
          <w:szCs w:val="18"/>
        </w:rPr>
        <w:tab/>
        <w:t>测试范围：所有界面的所有控件</w:t>
      </w:r>
    </w:p>
    <w:p w14:paraId="09C05A8A" w14:textId="77777777" w:rsidR="000B2C8A" w:rsidRDefault="008530F4">
      <w:pPr>
        <w:widowControl/>
        <w:shd w:val="clear" w:color="auto" w:fill="FFFFFF"/>
        <w:ind w:firstLineChars="0" w:firstLine="0"/>
        <w:jc w:val="left"/>
        <w:rPr>
          <w:rFonts w:ascii="宋体" w:hAnsi="宋体" w:cs="Helvetica"/>
          <w:color w:val="3E3E3E"/>
          <w:kern w:val="0"/>
          <w:sz w:val="18"/>
          <w:szCs w:val="18"/>
        </w:rPr>
      </w:pPr>
      <w:r>
        <w:rPr>
          <w:rFonts w:ascii="宋体" w:hAnsi="宋体" w:cs="Helvetica" w:hint="eastAsia"/>
          <w:color w:val="3E3E3E"/>
          <w:kern w:val="0"/>
          <w:sz w:val="18"/>
          <w:szCs w:val="18"/>
        </w:rPr>
        <w:t> </w:t>
      </w:r>
    </w:p>
    <w:p w14:paraId="335E08BF" w14:textId="77777777" w:rsidR="000B2C8A" w:rsidRDefault="000B2C8A">
      <w:pPr>
        <w:pStyle w:val="20"/>
        <w:ind w:leftChars="0" w:left="0" w:firstLineChars="0" w:firstLine="0"/>
        <w:rPr>
          <w:rFonts w:ascii="宋体" w:hAnsi="宋体" w:cs="Helvetica"/>
          <w:color w:val="3E3E3E"/>
          <w:kern w:val="0"/>
          <w:sz w:val="18"/>
          <w:szCs w:val="18"/>
        </w:rPr>
      </w:pPr>
    </w:p>
    <w:p w14:paraId="39824C19"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14" w:name="_Toc75634835"/>
      <w:r>
        <w:rPr>
          <w:rFonts w:ascii="Arial" w:eastAsia="黑体" w:hAnsi="Arial" w:hint="eastAsia"/>
          <w:b/>
          <w:bCs/>
          <w:sz w:val="24"/>
          <w:szCs w:val="32"/>
        </w:rPr>
        <w:t>3</w:t>
      </w:r>
      <w:r>
        <w:rPr>
          <w:rFonts w:ascii="Arial" w:eastAsia="黑体" w:hAnsi="Arial"/>
          <w:b/>
          <w:bCs/>
          <w:sz w:val="24"/>
          <w:szCs w:val="32"/>
        </w:rPr>
        <w:t>.</w:t>
      </w:r>
      <w:r>
        <w:rPr>
          <w:rFonts w:ascii="Arial" w:eastAsia="黑体" w:hAnsi="Arial" w:hint="eastAsia"/>
          <w:b/>
          <w:bCs/>
          <w:sz w:val="24"/>
          <w:szCs w:val="32"/>
        </w:rPr>
        <w:t>3</w:t>
      </w:r>
      <w:r>
        <w:rPr>
          <w:rFonts w:ascii="Arial" w:eastAsia="黑体" w:hAnsi="Arial"/>
          <w:b/>
          <w:bCs/>
          <w:sz w:val="24"/>
          <w:szCs w:val="32"/>
        </w:rPr>
        <w:t> </w:t>
      </w:r>
      <w:r>
        <w:rPr>
          <w:rFonts w:ascii="Arial" w:eastAsia="黑体" w:hAnsi="Arial"/>
          <w:b/>
          <w:bCs/>
          <w:sz w:val="24"/>
          <w:szCs w:val="32"/>
        </w:rPr>
        <w:t>用户界面测试的检查表</w:t>
      </w:r>
      <w:bookmarkEnd w:id="114"/>
    </w:p>
    <w:p w14:paraId="56AE2436" w14:textId="77777777" w:rsidR="000B2C8A" w:rsidRDefault="008530F4">
      <w:pPr>
        <w:pStyle w:val="20"/>
        <w:ind w:firstLineChars="2048" w:firstLine="3686"/>
      </w:pPr>
      <w:r>
        <w:rPr>
          <w:rFonts w:ascii="Helvetica" w:hAnsi="Helvetica" w:cs="Helvetica" w:hint="eastAsia"/>
          <w:color w:val="3E3E3E"/>
          <w:kern w:val="0"/>
          <w:sz w:val="18"/>
          <w:szCs w:val="18"/>
        </w:rPr>
        <w:t>表</w:t>
      </w:r>
      <w:r>
        <w:rPr>
          <w:rFonts w:ascii="Helvetica" w:hAnsi="Helvetica" w:cs="Helvetica" w:hint="eastAsia"/>
          <w:color w:val="3E3E3E"/>
          <w:kern w:val="0"/>
          <w:sz w:val="18"/>
          <w:szCs w:val="18"/>
        </w:rPr>
        <w:t xml:space="preserve">3-1 </w:t>
      </w:r>
      <w:r>
        <w:rPr>
          <w:rFonts w:ascii="Helvetica" w:hAnsi="Helvetica" w:cs="Helvetica" w:hint="eastAsia"/>
          <w:color w:val="3E3E3E"/>
          <w:kern w:val="0"/>
          <w:sz w:val="18"/>
          <w:szCs w:val="18"/>
        </w:rPr>
        <w:t>用户界面测试检查表</w:t>
      </w:r>
    </w:p>
    <w:tbl>
      <w:tblPr>
        <w:tblW w:w="5000" w:type="pct"/>
        <w:shd w:val="clear" w:color="auto" w:fill="FFFFFF"/>
        <w:tblCellMar>
          <w:left w:w="0" w:type="dxa"/>
          <w:right w:w="0" w:type="dxa"/>
        </w:tblCellMar>
        <w:tblLook w:val="04A0" w:firstRow="1" w:lastRow="0" w:firstColumn="1" w:lastColumn="0" w:noHBand="0" w:noVBand="1"/>
      </w:tblPr>
      <w:tblGrid>
        <w:gridCol w:w="5369"/>
        <w:gridCol w:w="4361"/>
      </w:tblGrid>
      <w:tr w:rsidR="000B2C8A" w14:paraId="6FF6C724" w14:textId="77777777">
        <w:tc>
          <w:tcPr>
            <w:tcW w:w="2758" w:type="pct"/>
            <w:tcBorders>
              <w:top w:val="single" w:sz="6" w:space="0" w:color="auto"/>
              <w:left w:val="single" w:sz="6" w:space="0" w:color="auto"/>
              <w:bottom w:val="single" w:sz="6" w:space="0" w:color="auto"/>
              <w:right w:val="single" w:sz="6" w:space="0" w:color="auto"/>
            </w:tcBorders>
            <w:shd w:val="clear" w:color="auto" w:fill="D9D9D9"/>
            <w:tcMar>
              <w:top w:w="0" w:type="dxa"/>
              <w:left w:w="105" w:type="dxa"/>
              <w:bottom w:w="0" w:type="dxa"/>
              <w:right w:w="105" w:type="dxa"/>
            </w:tcMar>
          </w:tcPr>
          <w:p w14:paraId="71B0103E"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color w:val="17233F"/>
                <w:kern w:val="0"/>
                <w:sz w:val="18"/>
                <w:szCs w:val="18"/>
              </w:rPr>
              <w:lastRenderedPageBreak/>
              <w:t>检查项</w:t>
            </w:r>
          </w:p>
        </w:tc>
        <w:tc>
          <w:tcPr>
            <w:tcW w:w="2241" w:type="pct"/>
            <w:tcBorders>
              <w:top w:val="single" w:sz="6" w:space="0" w:color="auto"/>
              <w:left w:val="nil"/>
              <w:bottom w:val="single" w:sz="6" w:space="0" w:color="auto"/>
              <w:right w:val="single" w:sz="6" w:space="0" w:color="auto"/>
            </w:tcBorders>
            <w:shd w:val="clear" w:color="auto" w:fill="D9D9D9"/>
            <w:tcMar>
              <w:top w:w="0" w:type="dxa"/>
              <w:left w:w="105" w:type="dxa"/>
              <w:bottom w:w="0" w:type="dxa"/>
              <w:right w:w="105" w:type="dxa"/>
            </w:tcMar>
          </w:tcPr>
          <w:p w14:paraId="0A6C188E"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color w:val="17233F"/>
                <w:kern w:val="0"/>
                <w:sz w:val="18"/>
                <w:szCs w:val="18"/>
              </w:rPr>
              <w:t>评价</w:t>
            </w:r>
          </w:p>
        </w:tc>
      </w:tr>
      <w:tr w:rsidR="000B2C8A" w14:paraId="0BFCF100"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69429BD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窗口切换、移动、改变大小时正常吗？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3B60CF4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3AB25CF2"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01B63970"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各种界面元素的文字正确吗？（如标题、提示等）</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46C62626"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正确</w:t>
            </w:r>
          </w:p>
        </w:tc>
      </w:tr>
      <w:tr w:rsidR="000B2C8A" w14:paraId="403FA92E"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67A471E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各种界面元素的状态正确吗？（如有效、无效、选中等状态）</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2AB36BEA"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正确</w:t>
            </w:r>
          </w:p>
        </w:tc>
      </w:tr>
      <w:tr w:rsidR="000B2C8A" w14:paraId="59001C6E"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654A13E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各种界面元素支持键盘操作吗？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65E9E4EC"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支持</w:t>
            </w:r>
          </w:p>
        </w:tc>
      </w:tr>
      <w:tr w:rsidR="000B2C8A" w14:paraId="7073CB3E"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744F9AF9"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各种界面元素支持触摸操作吗？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2CF93BB1"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4175DC80"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2548F07A"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对话框中的缺省焦点正确吗？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7A3E41F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76BAFD3F"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6198FBD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数据项能正确回显吗？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4501F258"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7D7A3043"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7E924D9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对于常用的功能，用户能否不必阅读手册就能使用？</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4DB6EBA0"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6040AADD"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539A840F"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执行有风险的操作时，有“确认”、“放弃”等提示吗？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69C907E4"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有</w:t>
            </w:r>
          </w:p>
        </w:tc>
      </w:tr>
      <w:tr w:rsidR="000B2C8A" w14:paraId="42D45B8B"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2BE7D5D9"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操作顺序合理吗？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7803BF71"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合理</w:t>
            </w:r>
          </w:p>
        </w:tc>
      </w:tr>
      <w:tr w:rsidR="000B2C8A" w14:paraId="6365E1E7"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67C8C95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有联机帮助吗？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1CE0493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239C36A8"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56983EB9"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各种界面元素的布局合理吗？美观吗？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29AB16F3"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合理，美观</w:t>
            </w:r>
          </w:p>
        </w:tc>
      </w:tr>
      <w:tr w:rsidR="000B2C8A" w14:paraId="0A00072B"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3AE97E5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各种界面元素的颜色协调吗？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2AA1532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协调</w:t>
            </w:r>
          </w:p>
        </w:tc>
      </w:tr>
      <w:tr w:rsidR="000B2C8A" w14:paraId="4DFD058B"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3E1FA3B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各种界面元素的形状美观吗？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5ED93617"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美观</w:t>
            </w:r>
          </w:p>
        </w:tc>
      </w:tr>
      <w:tr w:rsidR="000B2C8A" w14:paraId="061938BD"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7ECA82A1" w14:textId="77777777" w:rsidR="000B2C8A" w:rsidRDefault="008530F4">
            <w:pPr>
              <w:widowControl/>
              <w:wordWrap w:val="0"/>
              <w:ind w:firstLineChars="0" w:firstLine="0"/>
              <w:jc w:val="left"/>
              <w:rPr>
                <w:rFonts w:ascii="宋体" w:hAnsi="宋体" w:cs="Helvetica"/>
                <w:color w:val="17233F"/>
                <w:kern w:val="0"/>
                <w:sz w:val="18"/>
                <w:szCs w:val="18"/>
              </w:rPr>
            </w:pPr>
            <w:r>
              <w:rPr>
                <w:rFonts w:ascii="宋体" w:hAnsi="宋体" w:cs="Helvetica" w:hint="eastAsia"/>
                <w:color w:val="17233F"/>
                <w:kern w:val="0"/>
                <w:sz w:val="18"/>
                <w:szCs w:val="18"/>
              </w:rPr>
              <w:t>字体美观吗？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3A025239" w14:textId="77777777" w:rsidR="000B2C8A" w:rsidRDefault="008530F4">
            <w:pPr>
              <w:widowControl/>
              <w:wordWrap w:val="0"/>
              <w:ind w:firstLineChars="0" w:firstLine="0"/>
              <w:jc w:val="left"/>
              <w:rPr>
                <w:rFonts w:ascii="宋体" w:hAnsi="宋体" w:cs="Helvetica"/>
                <w:color w:val="17233F"/>
                <w:kern w:val="0"/>
                <w:sz w:val="18"/>
                <w:szCs w:val="18"/>
              </w:rPr>
            </w:pPr>
            <w:r>
              <w:rPr>
                <w:rFonts w:ascii="宋体" w:hAnsi="宋体" w:cs="Helvetica" w:hint="eastAsia"/>
                <w:color w:val="17233F"/>
                <w:kern w:val="0"/>
                <w:sz w:val="18"/>
                <w:szCs w:val="18"/>
              </w:rPr>
              <w:t>美观</w:t>
            </w:r>
          </w:p>
        </w:tc>
      </w:tr>
      <w:tr w:rsidR="000B2C8A" w14:paraId="4EF71FE9"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10A270F2" w14:textId="77777777" w:rsidR="000B2C8A" w:rsidRDefault="008530F4">
            <w:pPr>
              <w:widowControl/>
              <w:wordWrap w:val="0"/>
              <w:ind w:firstLineChars="0" w:firstLine="0"/>
              <w:jc w:val="left"/>
              <w:rPr>
                <w:rFonts w:ascii="宋体" w:hAnsi="宋体" w:cs="Helvetica"/>
                <w:color w:val="17233F"/>
                <w:kern w:val="0"/>
                <w:sz w:val="18"/>
                <w:szCs w:val="18"/>
              </w:rPr>
            </w:pPr>
            <w:r>
              <w:rPr>
                <w:rFonts w:ascii="宋体" w:hAnsi="宋体" w:cs="Helvetica" w:hint="eastAsia"/>
                <w:color w:val="17233F"/>
                <w:kern w:val="0"/>
                <w:sz w:val="18"/>
                <w:szCs w:val="18"/>
              </w:rPr>
              <w:t>图标直观吗？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42D3B5ED" w14:textId="77777777" w:rsidR="000B2C8A" w:rsidRDefault="008530F4">
            <w:pPr>
              <w:widowControl/>
              <w:wordWrap w:val="0"/>
              <w:ind w:firstLineChars="0" w:firstLine="0"/>
              <w:jc w:val="left"/>
              <w:rPr>
                <w:rFonts w:ascii="宋体" w:hAnsi="宋体" w:cs="Helvetica"/>
                <w:color w:val="17233F"/>
                <w:kern w:val="0"/>
                <w:sz w:val="18"/>
                <w:szCs w:val="18"/>
              </w:rPr>
            </w:pPr>
            <w:r>
              <w:rPr>
                <w:rFonts w:ascii="宋体" w:hAnsi="宋体" w:cs="Helvetica" w:hint="eastAsia"/>
                <w:color w:val="17233F"/>
                <w:kern w:val="0"/>
                <w:sz w:val="18"/>
                <w:szCs w:val="18"/>
              </w:rPr>
              <w:t>直观</w:t>
            </w:r>
          </w:p>
        </w:tc>
      </w:tr>
    </w:tbl>
    <w:p w14:paraId="79900D2D"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Helvetica" w:hAnsi="Helvetica" w:cs="Helvetica"/>
          <w:color w:val="3E3E3E"/>
          <w:kern w:val="0"/>
          <w:sz w:val="18"/>
          <w:szCs w:val="18"/>
        </w:rPr>
        <w:t> </w:t>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p>
    <w:p w14:paraId="265667E4" w14:textId="77777777" w:rsidR="000B2C8A" w:rsidRDefault="000B2C8A">
      <w:pPr>
        <w:pStyle w:val="afb"/>
      </w:pPr>
    </w:p>
    <w:p w14:paraId="5BDC6912" w14:textId="77777777" w:rsidR="000B2C8A" w:rsidRDefault="000B2C8A"/>
    <w:p w14:paraId="31B7D02D" w14:textId="77777777" w:rsidR="000B2C8A" w:rsidRDefault="000B2C8A">
      <w:pPr>
        <w:pStyle w:val="20"/>
        <w:ind w:leftChars="0" w:left="0" w:firstLineChars="0" w:firstLine="0"/>
        <w:rPr>
          <w:rFonts w:ascii="Helvetica" w:hAnsi="Helvetica" w:cs="Helvetica"/>
          <w:color w:val="3E3E3E"/>
          <w:kern w:val="0"/>
          <w:sz w:val="24"/>
        </w:rPr>
        <w:sectPr w:rsidR="000B2C8A">
          <w:pgSz w:w="11906" w:h="16838"/>
          <w:pgMar w:top="1440" w:right="1080" w:bottom="1440" w:left="1080" w:header="851" w:footer="992" w:gutter="0"/>
          <w:cols w:space="720"/>
          <w:docGrid w:type="lines" w:linePitch="312"/>
        </w:sectPr>
      </w:pPr>
    </w:p>
    <w:p w14:paraId="73BA12C1" w14:textId="77777777" w:rsidR="000B2C8A" w:rsidRDefault="000B2C8A">
      <w:pPr>
        <w:pStyle w:val="20"/>
        <w:ind w:leftChars="0" w:left="0" w:firstLineChars="0" w:firstLine="0"/>
      </w:pPr>
    </w:p>
    <w:p w14:paraId="446E7019" w14:textId="77777777" w:rsidR="000B2C8A" w:rsidRDefault="000B2C8A">
      <w:pPr>
        <w:pStyle w:val="20"/>
        <w:ind w:leftChars="0" w:left="0" w:firstLineChars="0" w:firstLine="0"/>
      </w:pPr>
    </w:p>
    <w:p w14:paraId="5BCF3DD5" w14:textId="77777777" w:rsidR="000B2C8A" w:rsidRDefault="000B2C8A">
      <w:pPr>
        <w:pStyle w:val="20"/>
        <w:ind w:leftChars="0" w:left="0" w:firstLineChars="0" w:firstLine="0"/>
      </w:pPr>
    </w:p>
    <w:p w14:paraId="3883EA8C" w14:textId="77777777" w:rsidR="000B2C8A" w:rsidRDefault="000B2C8A">
      <w:pPr>
        <w:pStyle w:val="20"/>
        <w:ind w:leftChars="0" w:left="0" w:firstLineChars="0" w:firstLine="0"/>
      </w:pPr>
    </w:p>
    <w:p w14:paraId="37C9D25A" w14:textId="77777777" w:rsidR="000B2C8A" w:rsidRDefault="000B2C8A">
      <w:pPr>
        <w:pStyle w:val="20"/>
        <w:ind w:leftChars="0" w:left="0" w:firstLineChars="0" w:firstLine="0"/>
      </w:pPr>
    </w:p>
    <w:p w14:paraId="5497AA33" w14:textId="77777777" w:rsidR="000B2C8A" w:rsidRDefault="000B2C8A">
      <w:pPr>
        <w:pStyle w:val="20"/>
        <w:ind w:leftChars="0" w:left="0" w:firstLineChars="0" w:firstLine="0"/>
      </w:pPr>
    </w:p>
    <w:p w14:paraId="596948C2" w14:textId="77777777" w:rsidR="000B2C8A" w:rsidRDefault="000B2C8A">
      <w:pPr>
        <w:pStyle w:val="20"/>
        <w:ind w:leftChars="0" w:left="0" w:firstLineChars="0" w:firstLine="0"/>
      </w:pPr>
    </w:p>
    <w:p w14:paraId="37191956" w14:textId="77777777" w:rsidR="000B2C8A" w:rsidRDefault="000B2C8A">
      <w:pPr>
        <w:pStyle w:val="20"/>
        <w:ind w:leftChars="0" w:left="0" w:firstLineChars="0" w:firstLine="0"/>
      </w:pPr>
    </w:p>
    <w:p w14:paraId="58EDD06E" w14:textId="77777777" w:rsidR="000B2C8A" w:rsidRDefault="000B2C8A">
      <w:pPr>
        <w:pStyle w:val="20"/>
        <w:ind w:leftChars="0" w:left="0" w:firstLineChars="0" w:firstLine="0"/>
      </w:pPr>
    </w:p>
    <w:p w14:paraId="36620426" w14:textId="77777777" w:rsidR="000B2C8A" w:rsidRDefault="000B2C8A">
      <w:pPr>
        <w:pStyle w:val="20"/>
        <w:ind w:leftChars="0" w:left="0" w:firstLineChars="0" w:firstLine="0"/>
      </w:pPr>
    </w:p>
    <w:p w14:paraId="6945E6C4" w14:textId="77777777" w:rsidR="000B2C8A" w:rsidRDefault="000B2C8A">
      <w:pPr>
        <w:pStyle w:val="20"/>
        <w:ind w:leftChars="0" w:left="0" w:firstLineChars="0" w:firstLine="0"/>
      </w:pPr>
    </w:p>
    <w:sectPr w:rsidR="000B2C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CA287" w14:textId="77777777" w:rsidR="00370FA4" w:rsidRDefault="00370FA4">
      <w:r>
        <w:separator/>
      </w:r>
    </w:p>
  </w:endnote>
  <w:endnote w:type="continuationSeparator" w:id="0">
    <w:p w14:paraId="72C5D0B5" w14:textId="77777777" w:rsidR="00370FA4" w:rsidRDefault="0037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25E19" w14:textId="77777777" w:rsidR="00E13696" w:rsidRDefault="00E13696">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B526E" w14:textId="77777777" w:rsidR="000B2C8A" w:rsidRDefault="008530F4">
    <w:pPr>
      <w:pStyle w:val="af"/>
      <w:ind w:firstLine="360"/>
    </w:pPr>
    <w:r>
      <w:rPr>
        <w:noProof/>
      </w:rPr>
      <mc:AlternateContent>
        <mc:Choice Requires="wps">
          <w:drawing>
            <wp:anchor distT="0" distB="0" distL="114300" distR="114300" simplePos="0" relativeHeight="251662336" behindDoc="0" locked="0" layoutInCell="1" allowOverlap="1" wp14:anchorId="3B1F8A92" wp14:editId="4413C80C">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6048CF" w14:textId="77777777" w:rsidR="000B2C8A" w:rsidRDefault="008530F4">
                          <w:pPr>
                            <w:pStyle w:val="af"/>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8qNUR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OrijRTGFHpx/fTz9/n359I/CBoNb6GfI2Fpmhe2c6LHrwezjj&#10;3F3lVPxiIoI4qD5e6BVdIDxemk6m0xwhjtjwA/zs6bp1PrwXRpFoFNRhf4lWdlj70KcOKbGaNqtG&#10;yrRDqUlb0Ou3V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Azyo1RECAAAJBAAADgAAAAAAAAABACAA&#10;AAAfAQAAZHJzL2Uyb0RvYy54bWxQSwUGAAAAAAYABgBZAQAAogUAAAAA&#10;">
              <v:fill on="f" focussize="0,0"/>
              <v:stroke on="f" weight="0.5pt"/>
              <v:imagedata o:title=""/>
              <o:lock v:ext="edit" aspectratio="f"/>
              <v:textbox inset="0mm,0mm,0mm,0mm" style="mso-fit-shape-to-text:t;">
                <w:txbxContent>
                  <w:p>
                    <w:pPr>
                      <w:pStyle w:val="2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E836" w14:textId="77777777" w:rsidR="00E13696" w:rsidRDefault="00E13696">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F2A1C" w14:textId="77777777" w:rsidR="00370FA4" w:rsidRDefault="00370FA4">
      <w:r>
        <w:separator/>
      </w:r>
    </w:p>
  </w:footnote>
  <w:footnote w:type="continuationSeparator" w:id="0">
    <w:p w14:paraId="1A05D3B9" w14:textId="77777777" w:rsidR="00370FA4" w:rsidRDefault="00370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9183" w14:textId="77777777" w:rsidR="00E13696" w:rsidRDefault="00E13696">
    <w:pPr>
      <w:pStyle w:val="af1"/>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CC27" w14:textId="77777777" w:rsidR="00E13696" w:rsidRDefault="00E13696">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88AE0" w14:textId="77777777" w:rsidR="00E13696" w:rsidRDefault="00E13696">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989CA2"/>
    <w:multiLevelType w:val="singleLevel"/>
    <w:tmpl w:val="EC989CA2"/>
    <w:lvl w:ilvl="0">
      <w:start w:val="2"/>
      <w:numFmt w:val="decimal"/>
      <w:suff w:val="space"/>
      <w:lvlText w:val="%1."/>
      <w:lvlJc w:val="left"/>
    </w:lvl>
  </w:abstractNum>
  <w:abstractNum w:abstractNumId="1" w15:restartNumberingAfterBreak="0">
    <w:nsid w:val="00000005"/>
    <w:multiLevelType w:val="multilevel"/>
    <w:tmpl w:val="00000005"/>
    <w:lvl w:ilvl="0">
      <w:start w:val="3"/>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 w15:restartNumberingAfterBreak="0">
    <w:nsid w:val="00000007"/>
    <w:multiLevelType w:val="multilevel"/>
    <w:tmpl w:val="00000007"/>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992" w:firstLine="0"/>
      </w:pPr>
      <w:rPr>
        <w:rFonts w:hint="eastAsia"/>
      </w:rPr>
    </w:lvl>
    <w:lvl w:ilvl="2">
      <w:start w:val="1"/>
      <w:numFmt w:val="decimal"/>
      <w:pStyle w:val="3"/>
      <w:suff w:val="nothing"/>
      <w:lvlText w:val="%1.%2.%3 "/>
      <w:lvlJc w:val="left"/>
      <w:pPr>
        <w:ind w:left="2919" w:firstLine="57"/>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0000000D"/>
    <w:multiLevelType w:val="multilevel"/>
    <w:tmpl w:val="0000000D"/>
    <w:lvl w:ilvl="0">
      <w:start w:val="3"/>
      <w:numFmt w:val="bullet"/>
      <w:pStyle w:val="a"/>
      <w:lvlText w:val="●"/>
      <w:lvlJc w:val="left"/>
      <w:pPr>
        <w:tabs>
          <w:tab w:val="left" w:pos="927"/>
        </w:tabs>
        <w:ind w:left="927"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4" w15:restartNumberingAfterBreak="0">
    <w:nsid w:val="0000000F"/>
    <w:multiLevelType w:val="multilevel"/>
    <w:tmpl w:val="0000000F"/>
    <w:lvl w:ilvl="0">
      <w:start w:val="1"/>
      <w:numFmt w:val="chineseCountingThousand"/>
      <w:pStyle w:val="074"/>
      <w:lvlText w:val="（%1）"/>
      <w:lvlJc w:val="right"/>
      <w:pPr>
        <w:tabs>
          <w:tab w:val="left" w:pos="1080"/>
        </w:tabs>
        <w:ind w:left="513" w:firstLine="567"/>
      </w:pPr>
      <w:rPr>
        <w:rFonts w:hint="eastAsia"/>
        <w:lang w:val="en-US"/>
      </w:rPr>
    </w:lvl>
    <w:lvl w:ilvl="1">
      <w:start w:val="1"/>
      <w:numFmt w:val="bullet"/>
      <w:lvlText w:val=""/>
      <w:lvlJc w:val="left"/>
      <w:pPr>
        <w:tabs>
          <w:tab w:val="left" w:pos="1260"/>
        </w:tabs>
        <w:ind w:left="1260" w:hanging="420"/>
      </w:pPr>
      <w:rPr>
        <w:rFonts w:ascii="Wingdings" w:hAnsi="Wingdings" w:hint="default"/>
        <w:lang w:val="en-US"/>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00000013"/>
    <w:multiLevelType w:val="multilevel"/>
    <w:tmpl w:val="00000013"/>
    <w:lvl w:ilvl="0">
      <w:start w:val="3"/>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6" w15:restartNumberingAfterBreak="0">
    <w:nsid w:val="027C0805"/>
    <w:multiLevelType w:val="multilevel"/>
    <w:tmpl w:val="027C08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E3821B3"/>
    <w:multiLevelType w:val="multilevel"/>
    <w:tmpl w:val="0E3821B3"/>
    <w:lvl w:ilvl="0">
      <w:start w:val="1"/>
      <w:numFmt w:val="decimal"/>
      <w:lvlText w:val="4.%1"/>
      <w:lvlJc w:val="left"/>
      <w:pPr>
        <w:ind w:left="845" w:hanging="420"/>
      </w:pPr>
      <w:rPr>
        <w:rFonts w:hint="eastAsia"/>
      </w:rPr>
    </w:lvl>
    <w:lvl w:ilvl="1">
      <w:start w:val="1"/>
      <w:numFmt w:val="decimal"/>
      <w:lvlText w:val="4.%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8731FB6"/>
    <w:multiLevelType w:val="multilevel"/>
    <w:tmpl w:val="18731F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0A45BA8"/>
    <w:multiLevelType w:val="multilevel"/>
    <w:tmpl w:val="20A45B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32B61C9"/>
    <w:multiLevelType w:val="multilevel"/>
    <w:tmpl w:val="232B61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25C437E"/>
    <w:multiLevelType w:val="multilevel"/>
    <w:tmpl w:val="325C43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262136C"/>
    <w:multiLevelType w:val="multilevel"/>
    <w:tmpl w:val="326213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14F4015"/>
    <w:multiLevelType w:val="multilevel"/>
    <w:tmpl w:val="414F40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6DC2A36"/>
    <w:multiLevelType w:val="multilevel"/>
    <w:tmpl w:val="46DC2A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1D06287"/>
    <w:multiLevelType w:val="multilevel"/>
    <w:tmpl w:val="51D062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5051C76"/>
    <w:multiLevelType w:val="singleLevel"/>
    <w:tmpl w:val="55051C76"/>
    <w:lvl w:ilvl="0">
      <w:start w:val="3"/>
      <w:numFmt w:val="decimal"/>
      <w:lvlText w:val="%1."/>
      <w:lvlJc w:val="left"/>
      <w:pPr>
        <w:tabs>
          <w:tab w:val="left" w:pos="312"/>
        </w:tabs>
      </w:pPr>
    </w:lvl>
  </w:abstractNum>
  <w:abstractNum w:abstractNumId="17" w15:restartNumberingAfterBreak="0">
    <w:nsid w:val="55852803"/>
    <w:multiLevelType w:val="multilevel"/>
    <w:tmpl w:val="558528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9D21054"/>
    <w:multiLevelType w:val="multilevel"/>
    <w:tmpl w:val="59D210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61442FF2"/>
    <w:multiLevelType w:val="multilevel"/>
    <w:tmpl w:val="61442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EnclosedCircle"/>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2DB1DC3"/>
    <w:multiLevelType w:val="multilevel"/>
    <w:tmpl w:val="72DB1D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2"/>
    <w:lvlOverride w:ilvl="0">
      <w:startOverride w:val="1"/>
    </w:lvlOverride>
  </w:num>
  <w:num w:numId="5">
    <w:abstractNumId w:val="5"/>
  </w:num>
  <w:num w:numId="6">
    <w:abstractNumId w:val="15"/>
  </w:num>
  <w:num w:numId="7">
    <w:abstractNumId w:val="13"/>
  </w:num>
  <w:num w:numId="8">
    <w:abstractNumId w:val="14"/>
  </w:num>
  <w:num w:numId="9">
    <w:abstractNumId w:val="6"/>
  </w:num>
  <w:num w:numId="10">
    <w:abstractNumId w:val="12"/>
  </w:num>
  <w:num w:numId="11">
    <w:abstractNumId w:val="18"/>
  </w:num>
  <w:num w:numId="12">
    <w:abstractNumId w:val="20"/>
  </w:num>
  <w:num w:numId="13">
    <w:abstractNumId w:val="9"/>
  </w:num>
  <w:num w:numId="14">
    <w:abstractNumId w:val="10"/>
  </w:num>
  <w:num w:numId="15">
    <w:abstractNumId w:val="11"/>
  </w:num>
  <w:num w:numId="16">
    <w:abstractNumId w:val="17"/>
  </w:num>
  <w:num w:numId="17">
    <w:abstractNumId w:val="8"/>
  </w:num>
  <w:num w:numId="18">
    <w:abstractNumId w:val="19"/>
  </w:num>
  <w:num w:numId="19">
    <w:abstractNumId w:val="1"/>
  </w:num>
  <w:num w:numId="20">
    <w:abstractNumId w:val="7"/>
  </w:num>
  <w:num w:numId="21">
    <w:abstractNumId w:val="2"/>
    <w:lvlOverride w:ilvl="0">
      <w:startOverride w:val="1"/>
    </w:lvlOverride>
  </w:num>
  <w:num w:numId="22">
    <w:abstractNumId w:val="2"/>
    <w:lvlOverride w:ilvl="0">
      <w:startOverride w:val="1"/>
    </w:lvlOverride>
  </w:num>
  <w:num w:numId="23">
    <w:abstractNumId w:val="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0D8"/>
    <w:rsid w:val="00000E88"/>
    <w:rsid w:val="000015F3"/>
    <w:rsid w:val="00002884"/>
    <w:rsid w:val="00003A95"/>
    <w:rsid w:val="000144AD"/>
    <w:rsid w:val="0002015F"/>
    <w:rsid w:val="00021466"/>
    <w:rsid w:val="00021DFD"/>
    <w:rsid w:val="0003392B"/>
    <w:rsid w:val="000350CB"/>
    <w:rsid w:val="000409B8"/>
    <w:rsid w:val="00043437"/>
    <w:rsid w:val="0004427D"/>
    <w:rsid w:val="0005025D"/>
    <w:rsid w:val="000638CD"/>
    <w:rsid w:val="000B2C8A"/>
    <w:rsid w:val="000B5557"/>
    <w:rsid w:val="000C3DD2"/>
    <w:rsid w:val="000D2508"/>
    <w:rsid w:val="000D3286"/>
    <w:rsid w:val="000D4B2C"/>
    <w:rsid w:val="000D638F"/>
    <w:rsid w:val="000E1AA8"/>
    <w:rsid w:val="000E4F7C"/>
    <w:rsid w:val="000F18B5"/>
    <w:rsid w:val="000F3AB2"/>
    <w:rsid w:val="000F725D"/>
    <w:rsid w:val="00104A2C"/>
    <w:rsid w:val="00105C1E"/>
    <w:rsid w:val="0011205C"/>
    <w:rsid w:val="00115811"/>
    <w:rsid w:val="00121C66"/>
    <w:rsid w:val="00133A74"/>
    <w:rsid w:val="00134292"/>
    <w:rsid w:val="001416A4"/>
    <w:rsid w:val="001518A1"/>
    <w:rsid w:val="00157A9A"/>
    <w:rsid w:val="001601A9"/>
    <w:rsid w:val="001601BC"/>
    <w:rsid w:val="0016533B"/>
    <w:rsid w:val="00166869"/>
    <w:rsid w:val="00170E6E"/>
    <w:rsid w:val="001848C8"/>
    <w:rsid w:val="001856F1"/>
    <w:rsid w:val="001A140B"/>
    <w:rsid w:val="001B0B0E"/>
    <w:rsid w:val="001B5BFB"/>
    <w:rsid w:val="001B7165"/>
    <w:rsid w:val="001C08D1"/>
    <w:rsid w:val="001E709D"/>
    <w:rsid w:val="00223712"/>
    <w:rsid w:val="00241598"/>
    <w:rsid w:val="00242344"/>
    <w:rsid w:val="00242838"/>
    <w:rsid w:val="00245B5B"/>
    <w:rsid w:val="002461E2"/>
    <w:rsid w:val="00255031"/>
    <w:rsid w:val="00267256"/>
    <w:rsid w:val="0026739A"/>
    <w:rsid w:val="002737E1"/>
    <w:rsid w:val="00283355"/>
    <w:rsid w:val="002851F8"/>
    <w:rsid w:val="00293F9F"/>
    <w:rsid w:val="0029606C"/>
    <w:rsid w:val="0029619C"/>
    <w:rsid w:val="002B08C3"/>
    <w:rsid w:val="002B2F28"/>
    <w:rsid w:val="002C39E8"/>
    <w:rsid w:val="002C5E70"/>
    <w:rsid w:val="002D2FC5"/>
    <w:rsid w:val="002F0BF6"/>
    <w:rsid w:val="00310E12"/>
    <w:rsid w:val="003142D9"/>
    <w:rsid w:val="003258F9"/>
    <w:rsid w:val="00326223"/>
    <w:rsid w:val="00335EBF"/>
    <w:rsid w:val="003623CF"/>
    <w:rsid w:val="00362E04"/>
    <w:rsid w:val="00370FA4"/>
    <w:rsid w:val="0037312D"/>
    <w:rsid w:val="00381226"/>
    <w:rsid w:val="00384447"/>
    <w:rsid w:val="00385DEF"/>
    <w:rsid w:val="003A4FC1"/>
    <w:rsid w:val="003A5963"/>
    <w:rsid w:val="003A7370"/>
    <w:rsid w:val="003B4140"/>
    <w:rsid w:val="003C1406"/>
    <w:rsid w:val="003F6C23"/>
    <w:rsid w:val="00423481"/>
    <w:rsid w:val="00430430"/>
    <w:rsid w:val="0043105D"/>
    <w:rsid w:val="00444344"/>
    <w:rsid w:val="004518F8"/>
    <w:rsid w:val="004533A3"/>
    <w:rsid w:val="00477520"/>
    <w:rsid w:val="004B2D02"/>
    <w:rsid w:val="004C3593"/>
    <w:rsid w:val="004D654F"/>
    <w:rsid w:val="004E0E35"/>
    <w:rsid w:val="004F29B9"/>
    <w:rsid w:val="004F48BD"/>
    <w:rsid w:val="00503DC8"/>
    <w:rsid w:val="005075C7"/>
    <w:rsid w:val="00527487"/>
    <w:rsid w:val="00533A28"/>
    <w:rsid w:val="00536E93"/>
    <w:rsid w:val="00552165"/>
    <w:rsid w:val="00562179"/>
    <w:rsid w:val="00571F1E"/>
    <w:rsid w:val="00575B31"/>
    <w:rsid w:val="00576A34"/>
    <w:rsid w:val="00586648"/>
    <w:rsid w:val="005900B5"/>
    <w:rsid w:val="005970FA"/>
    <w:rsid w:val="005975E0"/>
    <w:rsid w:val="005A02ED"/>
    <w:rsid w:val="005A31C4"/>
    <w:rsid w:val="005C0D51"/>
    <w:rsid w:val="005C1BAA"/>
    <w:rsid w:val="005C30E1"/>
    <w:rsid w:val="005C5A77"/>
    <w:rsid w:val="005C6EA3"/>
    <w:rsid w:val="005D3358"/>
    <w:rsid w:val="005D4EB0"/>
    <w:rsid w:val="005D70D4"/>
    <w:rsid w:val="005E1D5F"/>
    <w:rsid w:val="005E26AC"/>
    <w:rsid w:val="005F7174"/>
    <w:rsid w:val="00613507"/>
    <w:rsid w:val="00613EF6"/>
    <w:rsid w:val="00616242"/>
    <w:rsid w:val="00624D79"/>
    <w:rsid w:val="0062750A"/>
    <w:rsid w:val="00633461"/>
    <w:rsid w:val="00643071"/>
    <w:rsid w:val="0064595F"/>
    <w:rsid w:val="0065076A"/>
    <w:rsid w:val="00652AC3"/>
    <w:rsid w:val="0065731F"/>
    <w:rsid w:val="00662535"/>
    <w:rsid w:val="00662876"/>
    <w:rsid w:val="00663145"/>
    <w:rsid w:val="0066363D"/>
    <w:rsid w:val="00670F42"/>
    <w:rsid w:val="0068050D"/>
    <w:rsid w:val="00684FB5"/>
    <w:rsid w:val="006873D0"/>
    <w:rsid w:val="00695281"/>
    <w:rsid w:val="006A491C"/>
    <w:rsid w:val="006A517D"/>
    <w:rsid w:val="006A571C"/>
    <w:rsid w:val="006A7783"/>
    <w:rsid w:val="006B367D"/>
    <w:rsid w:val="006C082E"/>
    <w:rsid w:val="006C1054"/>
    <w:rsid w:val="006C1C9D"/>
    <w:rsid w:val="006D4B9F"/>
    <w:rsid w:val="006F317F"/>
    <w:rsid w:val="00701787"/>
    <w:rsid w:val="007023D2"/>
    <w:rsid w:val="00703590"/>
    <w:rsid w:val="007067B9"/>
    <w:rsid w:val="0073102D"/>
    <w:rsid w:val="007509CD"/>
    <w:rsid w:val="00760EAD"/>
    <w:rsid w:val="007669C3"/>
    <w:rsid w:val="00775D41"/>
    <w:rsid w:val="007774AA"/>
    <w:rsid w:val="007A4F4D"/>
    <w:rsid w:val="007C14F9"/>
    <w:rsid w:val="007C2323"/>
    <w:rsid w:val="007D4BA5"/>
    <w:rsid w:val="007D68E1"/>
    <w:rsid w:val="007E0A2A"/>
    <w:rsid w:val="007E1DC0"/>
    <w:rsid w:val="007F3E6C"/>
    <w:rsid w:val="007F736F"/>
    <w:rsid w:val="00800E40"/>
    <w:rsid w:val="00803065"/>
    <w:rsid w:val="00816A96"/>
    <w:rsid w:val="008207D4"/>
    <w:rsid w:val="00850C71"/>
    <w:rsid w:val="008530F4"/>
    <w:rsid w:val="008603AA"/>
    <w:rsid w:val="00875A7C"/>
    <w:rsid w:val="0087666B"/>
    <w:rsid w:val="00887D50"/>
    <w:rsid w:val="00893665"/>
    <w:rsid w:val="00896CD0"/>
    <w:rsid w:val="008B24A8"/>
    <w:rsid w:val="008B304B"/>
    <w:rsid w:val="008B47A6"/>
    <w:rsid w:val="008B6C9B"/>
    <w:rsid w:val="008C0FDE"/>
    <w:rsid w:val="008C1679"/>
    <w:rsid w:val="008C52B6"/>
    <w:rsid w:val="008C55C3"/>
    <w:rsid w:val="008C697E"/>
    <w:rsid w:val="008E1B88"/>
    <w:rsid w:val="008E1E07"/>
    <w:rsid w:val="008E218C"/>
    <w:rsid w:val="008E3A66"/>
    <w:rsid w:val="008E3C14"/>
    <w:rsid w:val="008E4CF9"/>
    <w:rsid w:val="008F0844"/>
    <w:rsid w:val="008F5C8B"/>
    <w:rsid w:val="00901DE6"/>
    <w:rsid w:val="00903A1D"/>
    <w:rsid w:val="00911BC2"/>
    <w:rsid w:val="0092276B"/>
    <w:rsid w:val="00922E80"/>
    <w:rsid w:val="00923B4D"/>
    <w:rsid w:val="009327B2"/>
    <w:rsid w:val="00940341"/>
    <w:rsid w:val="00946683"/>
    <w:rsid w:val="0094763E"/>
    <w:rsid w:val="009526D3"/>
    <w:rsid w:val="0096187C"/>
    <w:rsid w:val="00970CC7"/>
    <w:rsid w:val="00973455"/>
    <w:rsid w:val="009834F9"/>
    <w:rsid w:val="00984557"/>
    <w:rsid w:val="00985117"/>
    <w:rsid w:val="0099385E"/>
    <w:rsid w:val="00994FF4"/>
    <w:rsid w:val="0099600A"/>
    <w:rsid w:val="00996409"/>
    <w:rsid w:val="009A34F6"/>
    <w:rsid w:val="009A6DAA"/>
    <w:rsid w:val="009C5723"/>
    <w:rsid w:val="009D39A9"/>
    <w:rsid w:val="009D5488"/>
    <w:rsid w:val="009E0C1F"/>
    <w:rsid w:val="009E0CE3"/>
    <w:rsid w:val="009E140A"/>
    <w:rsid w:val="009E1D2A"/>
    <w:rsid w:val="009F684B"/>
    <w:rsid w:val="009F6C3E"/>
    <w:rsid w:val="00A019B0"/>
    <w:rsid w:val="00A03476"/>
    <w:rsid w:val="00A05145"/>
    <w:rsid w:val="00A20CB1"/>
    <w:rsid w:val="00A220EF"/>
    <w:rsid w:val="00A26C20"/>
    <w:rsid w:val="00A3051F"/>
    <w:rsid w:val="00A3386A"/>
    <w:rsid w:val="00A3394E"/>
    <w:rsid w:val="00A33BF0"/>
    <w:rsid w:val="00A45284"/>
    <w:rsid w:val="00A45DED"/>
    <w:rsid w:val="00A76A44"/>
    <w:rsid w:val="00A7703A"/>
    <w:rsid w:val="00AA1E88"/>
    <w:rsid w:val="00AB1B3B"/>
    <w:rsid w:val="00AC04D4"/>
    <w:rsid w:val="00AC57DB"/>
    <w:rsid w:val="00AC65A5"/>
    <w:rsid w:val="00AD4D70"/>
    <w:rsid w:val="00AD5F17"/>
    <w:rsid w:val="00AE0BDD"/>
    <w:rsid w:val="00AE1F30"/>
    <w:rsid w:val="00AE4998"/>
    <w:rsid w:val="00AE5591"/>
    <w:rsid w:val="00AE5C39"/>
    <w:rsid w:val="00AE7A27"/>
    <w:rsid w:val="00AF137F"/>
    <w:rsid w:val="00B02D76"/>
    <w:rsid w:val="00B10A0C"/>
    <w:rsid w:val="00B15077"/>
    <w:rsid w:val="00B17622"/>
    <w:rsid w:val="00B22986"/>
    <w:rsid w:val="00B24A62"/>
    <w:rsid w:val="00B31AD3"/>
    <w:rsid w:val="00B338F3"/>
    <w:rsid w:val="00B350D3"/>
    <w:rsid w:val="00B377F8"/>
    <w:rsid w:val="00B4125F"/>
    <w:rsid w:val="00B45F6D"/>
    <w:rsid w:val="00B47DB0"/>
    <w:rsid w:val="00B54896"/>
    <w:rsid w:val="00B56638"/>
    <w:rsid w:val="00B6373F"/>
    <w:rsid w:val="00B65567"/>
    <w:rsid w:val="00B6716B"/>
    <w:rsid w:val="00B7088E"/>
    <w:rsid w:val="00B71CCA"/>
    <w:rsid w:val="00BA0B90"/>
    <w:rsid w:val="00BA618B"/>
    <w:rsid w:val="00BB3692"/>
    <w:rsid w:val="00BB3ECA"/>
    <w:rsid w:val="00BB6915"/>
    <w:rsid w:val="00BC38DB"/>
    <w:rsid w:val="00BD0C6B"/>
    <w:rsid w:val="00BD2A5A"/>
    <w:rsid w:val="00BF2E0C"/>
    <w:rsid w:val="00BF30D9"/>
    <w:rsid w:val="00BF4F8B"/>
    <w:rsid w:val="00C2310F"/>
    <w:rsid w:val="00C267F4"/>
    <w:rsid w:val="00C32F72"/>
    <w:rsid w:val="00C44427"/>
    <w:rsid w:val="00C50B7A"/>
    <w:rsid w:val="00C53EEE"/>
    <w:rsid w:val="00C57B92"/>
    <w:rsid w:val="00C6189D"/>
    <w:rsid w:val="00C714D3"/>
    <w:rsid w:val="00C720A6"/>
    <w:rsid w:val="00C72996"/>
    <w:rsid w:val="00C72F51"/>
    <w:rsid w:val="00C77030"/>
    <w:rsid w:val="00C80001"/>
    <w:rsid w:val="00C80FB4"/>
    <w:rsid w:val="00C82C45"/>
    <w:rsid w:val="00C84613"/>
    <w:rsid w:val="00C908E4"/>
    <w:rsid w:val="00C90E8A"/>
    <w:rsid w:val="00CC6488"/>
    <w:rsid w:val="00CD3B4E"/>
    <w:rsid w:val="00CE5F7E"/>
    <w:rsid w:val="00CE7FA2"/>
    <w:rsid w:val="00CF5074"/>
    <w:rsid w:val="00D0298C"/>
    <w:rsid w:val="00D140D8"/>
    <w:rsid w:val="00D20063"/>
    <w:rsid w:val="00D33757"/>
    <w:rsid w:val="00D34306"/>
    <w:rsid w:val="00D472A3"/>
    <w:rsid w:val="00D52546"/>
    <w:rsid w:val="00D572F3"/>
    <w:rsid w:val="00D60796"/>
    <w:rsid w:val="00D72886"/>
    <w:rsid w:val="00D77AEF"/>
    <w:rsid w:val="00D816B7"/>
    <w:rsid w:val="00D81851"/>
    <w:rsid w:val="00D9287B"/>
    <w:rsid w:val="00DA136C"/>
    <w:rsid w:val="00DA3226"/>
    <w:rsid w:val="00DA73A6"/>
    <w:rsid w:val="00DC3442"/>
    <w:rsid w:val="00DC4FBF"/>
    <w:rsid w:val="00DD028B"/>
    <w:rsid w:val="00DE6F64"/>
    <w:rsid w:val="00DE6FDC"/>
    <w:rsid w:val="00E04A38"/>
    <w:rsid w:val="00E07CD1"/>
    <w:rsid w:val="00E13696"/>
    <w:rsid w:val="00E1670E"/>
    <w:rsid w:val="00E22E87"/>
    <w:rsid w:val="00E44087"/>
    <w:rsid w:val="00E44B4C"/>
    <w:rsid w:val="00E46487"/>
    <w:rsid w:val="00E47B16"/>
    <w:rsid w:val="00E5153A"/>
    <w:rsid w:val="00E60652"/>
    <w:rsid w:val="00E61645"/>
    <w:rsid w:val="00E65C5E"/>
    <w:rsid w:val="00E6629B"/>
    <w:rsid w:val="00E67530"/>
    <w:rsid w:val="00E73FDC"/>
    <w:rsid w:val="00E902D8"/>
    <w:rsid w:val="00E904B8"/>
    <w:rsid w:val="00E94358"/>
    <w:rsid w:val="00E94F21"/>
    <w:rsid w:val="00E96D98"/>
    <w:rsid w:val="00E97AAD"/>
    <w:rsid w:val="00EB5E23"/>
    <w:rsid w:val="00EC1792"/>
    <w:rsid w:val="00EC315E"/>
    <w:rsid w:val="00EC70F5"/>
    <w:rsid w:val="00ED4EA2"/>
    <w:rsid w:val="00ED584D"/>
    <w:rsid w:val="00ED6303"/>
    <w:rsid w:val="00ED75B6"/>
    <w:rsid w:val="00EF4A6D"/>
    <w:rsid w:val="00F07552"/>
    <w:rsid w:val="00F13940"/>
    <w:rsid w:val="00F308C3"/>
    <w:rsid w:val="00F34FF6"/>
    <w:rsid w:val="00F36DE4"/>
    <w:rsid w:val="00F411E3"/>
    <w:rsid w:val="00F443E9"/>
    <w:rsid w:val="00F479B5"/>
    <w:rsid w:val="00F5576C"/>
    <w:rsid w:val="00F56C44"/>
    <w:rsid w:val="00F64CFA"/>
    <w:rsid w:val="00F655F1"/>
    <w:rsid w:val="00F6584A"/>
    <w:rsid w:val="00F73221"/>
    <w:rsid w:val="00F83369"/>
    <w:rsid w:val="00F9343B"/>
    <w:rsid w:val="00F942CB"/>
    <w:rsid w:val="00F973C2"/>
    <w:rsid w:val="00FA5CF2"/>
    <w:rsid w:val="00FB675D"/>
    <w:rsid w:val="00FD2C1E"/>
    <w:rsid w:val="00FD60B6"/>
    <w:rsid w:val="00FE2858"/>
    <w:rsid w:val="00FE512F"/>
    <w:rsid w:val="00FF0916"/>
    <w:rsid w:val="00FF3B03"/>
    <w:rsid w:val="00FF5A1A"/>
    <w:rsid w:val="04186837"/>
    <w:rsid w:val="0A9C071D"/>
    <w:rsid w:val="0D1E0595"/>
    <w:rsid w:val="0D792EA0"/>
    <w:rsid w:val="1202629B"/>
    <w:rsid w:val="1B7912E4"/>
    <w:rsid w:val="1D8D00AB"/>
    <w:rsid w:val="1E6D7D0B"/>
    <w:rsid w:val="21B67B22"/>
    <w:rsid w:val="25B91CFF"/>
    <w:rsid w:val="283C5569"/>
    <w:rsid w:val="39DC09A9"/>
    <w:rsid w:val="3E1C747F"/>
    <w:rsid w:val="3E4D0A15"/>
    <w:rsid w:val="3FFE3111"/>
    <w:rsid w:val="46125479"/>
    <w:rsid w:val="467A2E83"/>
    <w:rsid w:val="46A32BCC"/>
    <w:rsid w:val="533438D1"/>
    <w:rsid w:val="545B080F"/>
    <w:rsid w:val="57CC7E96"/>
    <w:rsid w:val="61724182"/>
    <w:rsid w:val="62242640"/>
    <w:rsid w:val="662428AA"/>
    <w:rsid w:val="67411322"/>
    <w:rsid w:val="69DA13EA"/>
    <w:rsid w:val="6EB40068"/>
    <w:rsid w:val="781E636E"/>
    <w:rsid w:val="7BD73AB3"/>
    <w:rsid w:val="7D330FE9"/>
    <w:rsid w:val="7DD445D5"/>
    <w:rsid w:val="7E4E6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53DFA22"/>
  <w15:docId w15:val="{B0D51ACF-DC84-4EE3-8EB4-CFCBE4FA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lsdException w:name="toc 6" w:uiPriority="39" w:unhideWhenUsed="1"/>
    <w:lsdException w:name="toc 7" w:uiPriority="39" w:unhideWhenUsed="1" w:qFormat="1"/>
    <w:lsdException w:name="toc 8" w:uiPriority="39" w:unhideWhenUsed="1"/>
    <w:lsdException w:name="toc 9"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uiPriority="0"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20"/>
    <w:qFormat/>
    <w:pPr>
      <w:widowControl w:val="0"/>
      <w:ind w:firstLineChars="200" w:firstLine="420"/>
      <w:jc w:val="both"/>
    </w:pPr>
    <w:rPr>
      <w:kern w:val="2"/>
      <w:sz w:val="21"/>
      <w:szCs w:val="24"/>
    </w:rPr>
  </w:style>
  <w:style w:type="paragraph" w:styleId="1">
    <w:name w:val="heading 1"/>
    <w:basedOn w:val="a0"/>
    <w:next w:val="a1"/>
    <w:link w:val="10"/>
    <w:qFormat/>
    <w:pPr>
      <w:keepNext/>
      <w:keepLines/>
      <w:numPr>
        <w:numId w:val="1"/>
      </w:numPr>
      <w:spacing w:before="340" w:after="330" w:line="576" w:lineRule="auto"/>
      <w:ind w:firstLineChars="0"/>
      <w:jc w:val="left"/>
      <w:outlineLvl w:val="0"/>
    </w:pPr>
    <w:rPr>
      <w:b/>
      <w:bCs/>
      <w:kern w:val="44"/>
      <w:sz w:val="28"/>
      <w:szCs w:val="44"/>
    </w:rPr>
  </w:style>
  <w:style w:type="paragraph" w:styleId="2">
    <w:name w:val="heading 2"/>
    <w:basedOn w:val="1"/>
    <w:next w:val="a1"/>
    <w:link w:val="21"/>
    <w:qFormat/>
    <w:pPr>
      <w:numPr>
        <w:ilvl w:val="1"/>
      </w:numPr>
      <w:spacing w:before="260" w:after="260" w:line="415" w:lineRule="auto"/>
      <w:outlineLvl w:val="1"/>
    </w:pPr>
    <w:rPr>
      <w:rFonts w:ascii="Arial" w:eastAsia="黑体" w:hAnsi="Arial"/>
      <w:sz w:val="24"/>
      <w:szCs w:val="32"/>
    </w:rPr>
  </w:style>
  <w:style w:type="paragraph" w:styleId="3">
    <w:name w:val="heading 3"/>
    <w:basedOn w:val="a0"/>
    <w:next w:val="a0"/>
    <w:link w:val="30"/>
    <w:qFormat/>
    <w:pPr>
      <w:keepNext/>
      <w:keepLines/>
      <w:numPr>
        <w:ilvl w:val="2"/>
        <w:numId w:val="1"/>
      </w:numPr>
      <w:ind w:firstLineChars="0" w:firstLine="0"/>
      <w:outlineLvl w:val="2"/>
    </w:pPr>
    <w:rPr>
      <w:bCs/>
      <w:szCs w:val="32"/>
    </w:rPr>
  </w:style>
  <w:style w:type="paragraph" w:styleId="4">
    <w:name w:val="heading 4"/>
    <w:basedOn w:val="a0"/>
    <w:next w:val="a0"/>
    <w:link w:val="40"/>
    <w:qFormat/>
    <w:pPr>
      <w:keepNext/>
      <w:keepLines/>
      <w:numPr>
        <w:ilvl w:val="3"/>
        <w:numId w:val="1"/>
      </w:numPr>
      <w:spacing w:before="280" w:after="290" w:line="374" w:lineRule="auto"/>
      <w:ind w:firstLineChars="0"/>
      <w:outlineLvl w:val="3"/>
    </w:pPr>
    <w:rPr>
      <w:rFonts w:ascii="Arial" w:eastAsia="黑体" w:hAnsi="Arial"/>
      <w:b/>
      <w:bCs/>
      <w:sz w:val="28"/>
      <w:szCs w:val="28"/>
    </w:rPr>
  </w:style>
  <w:style w:type="paragraph" w:styleId="5">
    <w:name w:val="heading 5"/>
    <w:basedOn w:val="a0"/>
    <w:next w:val="a0"/>
    <w:link w:val="50"/>
    <w:qFormat/>
    <w:pPr>
      <w:keepNext/>
      <w:keepLines/>
      <w:numPr>
        <w:ilvl w:val="4"/>
        <w:numId w:val="1"/>
      </w:numPr>
      <w:spacing w:before="280" w:after="290" w:line="374" w:lineRule="auto"/>
      <w:ind w:firstLineChars="0"/>
      <w:outlineLvl w:val="4"/>
    </w:pPr>
    <w:rPr>
      <w:b/>
      <w:bCs/>
      <w:sz w:val="28"/>
      <w:szCs w:val="28"/>
    </w:rPr>
  </w:style>
  <w:style w:type="paragraph" w:styleId="6">
    <w:name w:val="heading 6"/>
    <w:basedOn w:val="a0"/>
    <w:next w:val="a0"/>
    <w:link w:val="60"/>
    <w:qFormat/>
    <w:pPr>
      <w:keepNext/>
      <w:keepLines/>
      <w:numPr>
        <w:ilvl w:val="5"/>
        <w:numId w:val="1"/>
      </w:numPr>
      <w:spacing w:before="240" w:after="64" w:line="319" w:lineRule="auto"/>
      <w:ind w:firstLineChars="0"/>
      <w:outlineLvl w:val="5"/>
    </w:pPr>
    <w:rPr>
      <w:rFonts w:ascii="Arial" w:eastAsia="黑体" w:hAnsi="Arial"/>
      <w:b/>
      <w:bCs/>
      <w:sz w:val="24"/>
    </w:rPr>
  </w:style>
  <w:style w:type="paragraph" w:styleId="7">
    <w:name w:val="heading 7"/>
    <w:basedOn w:val="a0"/>
    <w:next w:val="a0"/>
    <w:link w:val="70"/>
    <w:qFormat/>
    <w:pPr>
      <w:keepNext/>
      <w:keepLines/>
      <w:numPr>
        <w:ilvl w:val="6"/>
        <w:numId w:val="1"/>
      </w:numPr>
      <w:spacing w:before="240" w:after="64" w:line="319" w:lineRule="auto"/>
      <w:ind w:firstLineChars="0"/>
      <w:outlineLvl w:val="6"/>
    </w:pPr>
    <w:rPr>
      <w:b/>
      <w:bCs/>
      <w:sz w:val="24"/>
    </w:rPr>
  </w:style>
  <w:style w:type="paragraph" w:styleId="8">
    <w:name w:val="heading 8"/>
    <w:basedOn w:val="a0"/>
    <w:next w:val="a0"/>
    <w:link w:val="80"/>
    <w:qFormat/>
    <w:pPr>
      <w:keepNext/>
      <w:keepLines/>
      <w:numPr>
        <w:ilvl w:val="7"/>
        <w:numId w:val="1"/>
      </w:numPr>
      <w:spacing w:before="240" w:after="64" w:line="319" w:lineRule="auto"/>
      <w:ind w:firstLineChars="0"/>
      <w:outlineLvl w:val="7"/>
    </w:pPr>
    <w:rPr>
      <w:rFonts w:ascii="Arial" w:eastAsia="黑体" w:hAnsi="Arial"/>
      <w:sz w:val="24"/>
    </w:rPr>
  </w:style>
  <w:style w:type="paragraph" w:styleId="9">
    <w:name w:val="heading 9"/>
    <w:basedOn w:val="a0"/>
    <w:next w:val="a0"/>
    <w:link w:val="90"/>
    <w:qFormat/>
    <w:pPr>
      <w:keepNext/>
      <w:keepLines/>
      <w:numPr>
        <w:ilvl w:val="8"/>
        <w:numId w:val="1"/>
      </w:numPr>
      <w:spacing w:before="240" w:after="64" w:line="319" w:lineRule="auto"/>
      <w:ind w:firstLineChars="0"/>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20">
    <w:name w:val="Body Text First Indent 2"/>
    <w:basedOn w:val="a5"/>
    <w:link w:val="22"/>
    <w:qFormat/>
  </w:style>
  <w:style w:type="paragraph" w:styleId="a5">
    <w:name w:val="Body Text Indent"/>
    <w:basedOn w:val="a0"/>
    <w:link w:val="a6"/>
    <w:unhideWhenUsed/>
    <w:qFormat/>
    <w:pPr>
      <w:spacing w:after="120"/>
      <w:ind w:leftChars="200" w:left="420"/>
    </w:pPr>
  </w:style>
  <w:style w:type="paragraph" w:styleId="a1">
    <w:name w:val="Body Text"/>
    <w:basedOn w:val="a0"/>
    <w:link w:val="a7"/>
    <w:pPr>
      <w:spacing w:line="380" w:lineRule="atLeast"/>
    </w:pPr>
    <w:rPr>
      <w:sz w:val="24"/>
    </w:rPr>
  </w:style>
  <w:style w:type="paragraph" w:styleId="TOC7">
    <w:name w:val="toc 7"/>
    <w:basedOn w:val="a0"/>
    <w:next w:val="a0"/>
    <w:uiPriority w:val="39"/>
    <w:unhideWhenUsed/>
    <w:qFormat/>
    <w:pPr>
      <w:ind w:leftChars="1200" w:left="2520" w:firstLineChars="0" w:firstLine="0"/>
    </w:pPr>
    <w:rPr>
      <w:rFonts w:ascii="等线" w:eastAsia="等线" w:hAnsi="等线"/>
      <w:szCs w:val="22"/>
    </w:r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qFormat/>
    <w:pPr>
      <w:shd w:val="clear" w:color="auto" w:fill="000080"/>
    </w:pPr>
  </w:style>
  <w:style w:type="paragraph" w:styleId="ab">
    <w:name w:val="annotation text"/>
    <w:basedOn w:val="a0"/>
    <w:link w:val="ac"/>
    <w:qFormat/>
    <w:pPr>
      <w:jc w:val="left"/>
    </w:pPr>
  </w:style>
  <w:style w:type="paragraph" w:styleId="TOC5">
    <w:name w:val="toc 5"/>
    <w:basedOn w:val="a0"/>
    <w:next w:val="a0"/>
    <w:uiPriority w:val="39"/>
    <w:unhideWhenUsed/>
    <w:pPr>
      <w:ind w:leftChars="800" w:left="1680" w:firstLineChars="0" w:firstLine="0"/>
    </w:pPr>
    <w:rPr>
      <w:rFonts w:ascii="等线" w:eastAsia="等线" w:hAnsi="等线"/>
      <w:szCs w:val="22"/>
    </w:rPr>
  </w:style>
  <w:style w:type="paragraph" w:styleId="TOC3">
    <w:name w:val="toc 3"/>
    <w:basedOn w:val="a0"/>
    <w:next w:val="a0"/>
    <w:uiPriority w:val="39"/>
    <w:qFormat/>
    <w:pPr>
      <w:ind w:left="420"/>
      <w:jc w:val="left"/>
    </w:pPr>
    <w:rPr>
      <w:i/>
      <w:iCs/>
      <w:sz w:val="20"/>
      <w:szCs w:val="20"/>
    </w:rPr>
  </w:style>
  <w:style w:type="paragraph" w:styleId="TOC8">
    <w:name w:val="toc 8"/>
    <w:basedOn w:val="a0"/>
    <w:next w:val="a0"/>
    <w:uiPriority w:val="39"/>
    <w:unhideWhenUsed/>
    <w:pPr>
      <w:ind w:leftChars="1400" w:left="2940" w:firstLineChars="0" w:firstLine="0"/>
    </w:pPr>
    <w:rPr>
      <w:rFonts w:ascii="等线" w:eastAsia="等线" w:hAnsi="等线"/>
      <w:szCs w:val="22"/>
    </w:rPr>
  </w:style>
  <w:style w:type="paragraph" w:styleId="23">
    <w:name w:val="Body Text Indent 2"/>
    <w:basedOn w:val="a0"/>
    <w:link w:val="24"/>
    <w:pPr>
      <w:spacing w:after="120" w:line="480" w:lineRule="auto"/>
      <w:ind w:leftChars="200" w:left="420"/>
    </w:pPr>
  </w:style>
  <w:style w:type="paragraph" w:styleId="ad">
    <w:name w:val="Balloon Text"/>
    <w:basedOn w:val="a0"/>
    <w:link w:val="ae"/>
    <w:rPr>
      <w:sz w:val="18"/>
      <w:szCs w:val="18"/>
    </w:rPr>
  </w:style>
  <w:style w:type="paragraph" w:styleId="af">
    <w:name w:val="footer"/>
    <w:basedOn w:val="a0"/>
    <w:link w:val="af0"/>
    <w:uiPriority w:val="99"/>
    <w:unhideWhenUsed/>
    <w:qFormat/>
    <w:pPr>
      <w:tabs>
        <w:tab w:val="center" w:pos="4153"/>
        <w:tab w:val="right" w:pos="8306"/>
      </w:tabs>
      <w:snapToGrid w:val="0"/>
      <w:jc w:val="left"/>
    </w:pPr>
    <w:rPr>
      <w:sz w:val="18"/>
      <w:szCs w:val="18"/>
    </w:rPr>
  </w:style>
  <w:style w:type="paragraph" w:styleId="af1">
    <w:name w:val="header"/>
    <w:basedOn w:val="a0"/>
    <w:link w:val="af2"/>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spacing w:before="120" w:after="120"/>
      <w:jc w:val="left"/>
    </w:pPr>
    <w:rPr>
      <w:b/>
      <w:bCs/>
      <w:caps/>
      <w:sz w:val="20"/>
      <w:szCs w:val="20"/>
    </w:rPr>
  </w:style>
  <w:style w:type="paragraph" w:styleId="TOC4">
    <w:name w:val="toc 4"/>
    <w:basedOn w:val="a0"/>
    <w:next w:val="a0"/>
    <w:uiPriority w:val="39"/>
    <w:unhideWhenUsed/>
    <w:qFormat/>
    <w:pPr>
      <w:ind w:leftChars="600" w:left="1260" w:firstLineChars="0" w:firstLine="0"/>
    </w:pPr>
    <w:rPr>
      <w:rFonts w:ascii="等线" w:eastAsia="等线" w:hAnsi="等线"/>
      <w:szCs w:val="22"/>
    </w:rPr>
  </w:style>
  <w:style w:type="paragraph" w:styleId="TOC6">
    <w:name w:val="toc 6"/>
    <w:basedOn w:val="a0"/>
    <w:next w:val="a0"/>
    <w:uiPriority w:val="39"/>
    <w:unhideWhenUsed/>
    <w:pPr>
      <w:ind w:leftChars="1000" w:left="2100" w:firstLineChars="0" w:firstLine="0"/>
    </w:pPr>
    <w:rPr>
      <w:rFonts w:ascii="等线" w:eastAsia="等线" w:hAnsi="等线"/>
      <w:szCs w:val="22"/>
    </w:rPr>
  </w:style>
  <w:style w:type="paragraph" w:styleId="TOC2">
    <w:name w:val="toc 2"/>
    <w:basedOn w:val="a0"/>
    <w:next w:val="a0"/>
    <w:uiPriority w:val="39"/>
    <w:qFormat/>
    <w:pPr>
      <w:ind w:left="210"/>
      <w:jc w:val="left"/>
    </w:pPr>
    <w:rPr>
      <w:smallCaps/>
      <w:sz w:val="20"/>
      <w:szCs w:val="20"/>
    </w:rPr>
  </w:style>
  <w:style w:type="paragraph" w:styleId="TOC9">
    <w:name w:val="toc 9"/>
    <w:basedOn w:val="a0"/>
    <w:next w:val="a0"/>
    <w:uiPriority w:val="39"/>
    <w:unhideWhenUsed/>
    <w:pPr>
      <w:ind w:leftChars="1600" w:left="3360" w:firstLineChars="0" w:firstLine="0"/>
    </w:pPr>
    <w:rPr>
      <w:rFonts w:ascii="等线" w:eastAsia="等线" w:hAnsi="等线"/>
      <w:szCs w:val="22"/>
    </w:rPr>
  </w:style>
  <w:style w:type="paragraph" w:styleId="af3">
    <w:name w:val="Normal (Web)"/>
    <w:basedOn w:val="a0"/>
    <w:uiPriority w:val="99"/>
    <w:semiHidden/>
    <w:unhideWhenUsed/>
    <w:qFormat/>
    <w:pPr>
      <w:widowControl/>
      <w:spacing w:before="100" w:beforeAutospacing="1" w:after="100" w:afterAutospacing="1"/>
      <w:ind w:firstLineChars="0" w:firstLine="0"/>
      <w:jc w:val="left"/>
    </w:pPr>
    <w:rPr>
      <w:rFonts w:ascii="宋体" w:hAnsi="宋体" w:cs="宋体"/>
      <w:kern w:val="0"/>
      <w:sz w:val="24"/>
    </w:rPr>
  </w:style>
  <w:style w:type="table" w:styleId="af4">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Pr>
      <w:b/>
      <w:bCs/>
    </w:rPr>
  </w:style>
  <w:style w:type="character" w:styleId="af6">
    <w:name w:val="page number"/>
    <w:basedOn w:val="a2"/>
    <w:qFormat/>
  </w:style>
  <w:style w:type="character" w:styleId="af7">
    <w:name w:val="FollowedHyperlink"/>
    <w:qFormat/>
    <w:rPr>
      <w:color w:val="800080"/>
      <w:u w:val="single"/>
    </w:rPr>
  </w:style>
  <w:style w:type="character" w:styleId="af8">
    <w:name w:val="Emphasis"/>
    <w:uiPriority w:val="20"/>
    <w:qFormat/>
    <w:rPr>
      <w:i/>
      <w:iCs/>
    </w:rPr>
  </w:style>
  <w:style w:type="character" w:styleId="af9">
    <w:name w:val="Hyperlink"/>
    <w:uiPriority w:val="99"/>
    <w:rPr>
      <w:color w:val="0000FF"/>
      <w:u w:val="single"/>
    </w:rPr>
  </w:style>
  <w:style w:type="character" w:styleId="afa">
    <w:name w:val="annotation reference"/>
    <w:qFormat/>
    <w:rPr>
      <w:sz w:val="21"/>
      <w:szCs w:val="21"/>
    </w:rPr>
  </w:style>
  <w:style w:type="character" w:customStyle="1" w:styleId="af2">
    <w:name w:val="页眉 字符"/>
    <w:basedOn w:val="a2"/>
    <w:link w:val="af1"/>
    <w:uiPriority w:val="99"/>
    <w:qFormat/>
    <w:rPr>
      <w:sz w:val="18"/>
      <w:szCs w:val="18"/>
    </w:rPr>
  </w:style>
  <w:style w:type="character" w:customStyle="1" w:styleId="af0">
    <w:name w:val="页脚 字符"/>
    <w:basedOn w:val="a2"/>
    <w:link w:val="af"/>
    <w:uiPriority w:val="99"/>
    <w:qFormat/>
    <w:rPr>
      <w:sz w:val="18"/>
      <w:szCs w:val="18"/>
    </w:rPr>
  </w:style>
  <w:style w:type="character" w:customStyle="1" w:styleId="10">
    <w:name w:val="标题 1 字符"/>
    <w:basedOn w:val="a2"/>
    <w:link w:val="1"/>
    <w:qFormat/>
    <w:rPr>
      <w:rFonts w:ascii="Times New Roman" w:eastAsia="宋体" w:hAnsi="Times New Roman" w:cs="Times New Roman"/>
      <w:b/>
      <w:bCs/>
      <w:kern w:val="44"/>
      <w:sz w:val="28"/>
      <w:szCs w:val="44"/>
    </w:rPr>
  </w:style>
  <w:style w:type="character" w:customStyle="1" w:styleId="21">
    <w:name w:val="标题 2 字符"/>
    <w:basedOn w:val="a2"/>
    <w:link w:val="2"/>
    <w:qFormat/>
    <w:rPr>
      <w:rFonts w:ascii="Arial" w:eastAsia="黑体" w:hAnsi="Arial" w:cs="Times New Roman"/>
      <w:b/>
      <w:bCs/>
      <w:sz w:val="24"/>
      <w:szCs w:val="32"/>
    </w:rPr>
  </w:style>
  <w:style w:type="character" w:customStyle="1" w:styleId="30">
    <w:name w:val="标题 3 字符"/>
    <w:basedOn w:val="a2"/>
    <w:link w:val="3"/>
    <w:rPr>
      <w:rFonts w:ascii="Times New Roman" w:eastAsia="宋体" w:hAnsi="Times New Roman" w:cs="Times New Roman"/>
      <w:bCs/>
      <w:szCs w:val="32"/>
    </w:rPr>
  </w:style>
  <w:style w:type="character" w:customStyle="1" w:styleId="40">
    <w:name w:val="标题 4 字符"/>
    <w:basedOn w:val="a2"/>
    <w:link w:val="4"/>
    <w:rPr>
      <w:rFonts w:ascii="Arial" w:eastAsia="黑体" w:hAnsi="Arial" w:cs="Times New Roman"/>
      <w:b/>
      <w:bCs/>
      <w:sz w:val="28"/>
      <w:szCs w:val="28"/>
    </w:rPr>
  </w:style>
  <w:style w:type="character" w:customStyle="1" w:styleId="50">
    <w:name w:val="标题 5 字符"/>
    <w:basedOn w:val="a2"/>
    <w:link w:val="5"/>
    <w:rPr>
      <w:rFonts w:ascii="Times New Roman" w:eastAsia="宋体" w:hAnsi="Times New Roman" w:cs="Times New Roman"/>
      <w:b/>
      <w:bCs/>
      <w:sz w:val="28"/>
      <w:szCs w:val="28"/>
    </w:rPr>
  </w:style>
  <w:style w:type="character" w:customStyle="1" w:styleId="60">
    <w:name w:val="标题 6 字符"/>
    <w:basedOn w:val="a2"/>
    <w:link w:val="6"/>
    <w:rPr>
      <w:rFonts w:ascii="Arial" w:eastAsia="黑体" w:hAnsi="Arial" w:cs="Times New Roman"/>
      <w:b/>
      <w:bCs/>
      <w:sz w:val="24"/>
      <w:szCs w:val="24"/>
    </w:rPr>
  </w:style>
  <w:style w:type="character" w:customStyle="1" w:styleId="70">
    <w:name w:val="标题 7 字符"/>
    <w:basedOn w:val="a2"/>
    <w:link w:val="7"/>
    <w:qFormat/>
    <w:rPr>
      <w:rFonts w:ascii="Times New Roman" w:eastAsia="宋体" w:hAnsi="Times New Roman" w:cs="Times New Roman"/>
      <w:b/>
      <w:bCs/>
      <w:sz w:val="24"/>
      <w:szCs w:val="24"/>
    </w:rPr>
  </w:style>
  <w:style w:type="character" w:customStyle="1" w:styleId="80">
    <w:name w:val="标题 8 字符"/>
    <w:basedOn w:val="a2"/>
    <w:link w:val="8"/>
    <w:qFormat/>
    <w:rPr>
      <w:rFonts w:ascii="Arial" w:eastAsia="黑体" w:hAnsi="Arial" w:cs="Times New Roman"/>
      <w:sz w:val="24"/>
      <w:szCs w:val="24"/>
    </w:rPr>
  </w:style>
  <w:style w:type="character" w:customStyle="1" w:styleId="90">
    <w:name w:val="标题 9 字符"/>
    <w:basedOn w:val="a2"/>
    <w:link w:val="9"/>
    <w:rPr>
      <w:rFonts w:ascii="Arial" w:eastAsia="黑体" w:hAnsi="Arial" w:cs="Times New Roman"/>
      <w:szCs w:val="21"/>
    </w:rPr>
  </w:style>
  <w:style w:type="character" w:customStyle="1" w:styleId="CharChar1">
    <w:name w:val="Char Char1"/>
    <w:qFormat/>
    <w:rPr>
      <w:rFonts w:eastAsia="宋体"/>
      <w:b/>
      <w:bCs/>
      <w:kern w:val="44"/>
      <w:sz w:val="28"/>
      <w:szCs w:val="44"/>
      <w:lang w:val="en-US" w:eastAsia="zh-CN" w:bidi="ar-SA"/>
    </w:rPr>
  </w:style>
  <w:style w:type="character" w:customStyle="1" w:styleId="1Char">
    <w:name w:val="标题 1 Char"/>
    <w:qFormat/>
    <w:rPr>
      <w:rFonts w:eastAsia="宋体"/>
      <w:b/>
      <w:bCs/>
      <w:kern w:val="44"/>
      <w:sz w:val="28"/>
      <w:szCs w:val="44"/>
      <w:lang w:val="en-US" w:eastAsia="zh-CN" w:bidi="ar-SA"/>
    </w:rPr>
  </w:style>
  <w:style w:type="character" w:customStyle="1" w:styleId="CharChar2">
    <w:name w:val="Char Char2"/>
    <w:rPr>
      <w:rFonts w:eastAsia="宋体"/>
      <w:b/>
      <w:bCs/>
      <w:kern w:val="44"/>
      <w:sz w:val="28"/>
      <w:szCs w:val="44"/>
      <w:lang w:val="en-US" w:eastAsia="zh-CN" w:bidi="ar-SA"/>
    </w:rPr>
  </w:style>
  <w:style w:type="character" w:customStyle="1" w:styleId="Char">
    <w:name w:val="原点第二行 Char"/>
    <w:basedOn w:val="Char0"/>
    <w:link w:val="afb"/>
    <w:rPr>
      <w:rFonts w:eastAsia="宋体"/>
      <w:szCs w:val="24"/>
    </w:rPr>
  </w:style>
  <w:style w:type="character" w:customStyle="1" w:styleId="Char0">
    <w:name w:val="原点 Char"/>
    <w:link w:val="a"/>
    <w:rPr>
      <w:rFonts w:eastAsia="宋体"/>
      <w:szCs w:val="24"/>
    </w:rPr>
  </w:style>
  <w:style w:type="paragraph" w:customStyle="1" w:styleId="a">
    <w:name w:val="原点"/>
    <w:basedOn w:val="a0"/>
    <w:link w:val="Char0"/>
    <w:pPr>
      <w:numPr>
        <w:numId w:val="2"/>
      </w:numPr>
      <w:ind w:firstLineChars="0" w:firstLine="0"/>
    </w:pPr>
    <w:rPr>
      <w:rFonts w:asciiTheme="minorHAnsi" w:hAnsiTheme="minorHAnsi" w:cstheme="minorBidi"/>
    </w:rPr>
  </w:style>
  <w:style w:type="paragraph" w:customStyle="1" w:styleId="afb">
    <w:name w:val="原点第二行"/>
    <w:basedOn w:val="a"/>
    <w:link w:val="Char"/>
    <w:pPr>
      <w:numPr>
        <w:numId w:val="0"/>
      </w:numPr>
      <w:ind w:leftChars="270" w:left="567" w:firstLineChars="200" w:firstLine="420"/>
    </w:pPr>
  </w:style>
  <w:style w:type="character" w:customStyle="1" w:styleId="a6">
    <w:name w:val="正文文本缩进 字符"/>
    <w:basedOn w:val="a2"/>
    <w:link w:val="a5"/>
    <w:uiPriority w:val="99"/>
    <w:semiHidden/>
    <w:rPr>
      <w:rFonts w:ascii="Times New Roman" w:eastAsia="宋体" w:hAnsi="Times New Roman" w:cs="Times New Roman"/>
      <w:szCs w:val="24"/>
    </w:rPr>
  </w:style>
  <w:style w:type="character" w:customStyle="1" w:styleId="22">
    <w:name w:val="正文文本首行缩进 2 字符"/>
    <w:basedOn w:val="a6"/>
    <w:link w:val="20"/>
    <w:qFormat/>
    <w:rPr>
      <w:rFonts w:ascii="Times New Roman" w:eastAsia="宋体" w:hAnsi="Times New Roman" w:cs="Times New Roman"/>
      <w:szCs w:val="24"/>
    </w:rPr>
  </w:style>
  <w:style w:type="character" w:customStyle="1" w:styleId="24">
    <w:name w:val="正文文本缩进 2 字符"/>
    <w:basedOn w:val="a2"/>
    <w:link w:val="23"/>
    <w:qFormat/>
    <w:rPr>
      <w:rFonts w:ascii="Times New Roman" w:eastAsia="宋体" w:hAnsi="Times New Roman" w:cs="Times New Roman"/>
      <w:szCs w:val="24"/>
    </w:rPr>
  </w:style>
  <w:style w:type="character" w:customStyle="1" w:styleId="ac">
    <w:name w:val="批注文字 字符"/>
    <w:basedOn w:val="a2"/>
    <w:link w:val="ab"/>
    <w:qFormat/>
    <w:rPr>
      <w:rFonts w:ascii="Times New Roman" w:eastAsia="宋体" w:hAnsi="Times New Roman" w:cs="Times New Roman"/>
      <w:szCs w:val="24"/>
    </w:rPr>
  </w:style>
  <w:style w:type="character" w:customStyle="1" w:styleId="aa">
    <w:name w:val="文档结构图 字符"/>
    <w:basedOn w:val="a2"/>
    <w:link w:val="a9"/>
    <w:rPr>
      <w:rFonts w:ascii="Times New Roman" w:eastAsia="宋体" w:hAnsi="Times New Roman" w:cs="Times New Roman"/>
      <w:szCs w:val="24"/>
      <w:shd w:val="clear" w:color="auto" w:fill="000080"/>
    </w:rPr>
  </w:style>
  <w:style w:type="paragraph" w:customStyle="1" w:styleId="074">
    <w:name w:val="样式 左侧:  0.74 厘米"/>
    <w:basedOn w:val="a0"/>
    <w:qFormat/>
    <w:pPr>
      <w:numPr>
        <w:numId w:val="3"/>
      </w:numPr>
      <w:ind w:firstLineChars="0" w:firstLine="0"/>
    </w:pPr>
    <w:rPr>
      <w:rFonts w:cs="宋体"/>
      <w:szCs w:val="20"/>
    </w:rPr>
  </w:style>
  <w:style w:type="character" w:customStyle="1" w:styleId="ae">
    <w:name w:val="批注框文本 字符"/>
    <w:basedOn w:val="a2"/>
    <w:link w:val="ad"/>
    <w:rPr>
      <w:rFonts w:ascii="Times New Roman" w:eastAsia="宋体" w:hAnsi="Times New Roman" w:cs="Times New Roman"/>
      <w:sz w:val="18"/>
      <w:szCs w:val="18"/>
    </w:rPr>
  </w:style>
  <w:style w:type="character" w:customStyle="1" w:styleId="a7">
    <w:name w:val="正文文本 字符"/>
    <w:basedOn w:val="a2"/>
    <w:link w:val="a1"/>
    <w:rPr>
      <w:rFonts w:ascii="Times New Roman" w:eastAsia="宋体" w:hAnsi="Times New Roman" w:cs="Times New Roman"/>
      <w:sz w:val="24"/>
      <w:szCs w:val="24"/>
    </w:rPr>
  </w:style>
  <w:style w:type="character" w:customStyle="1" w:styleId="11">
    <w:name w:val="未处理的提及1"/>
    <w:uiPriority w:val="99"/>
    <w:semiHidden/>
    <w:unhideWhenUsed/>
    <w:rPr>
      <w:color w:val="605E5C"/>
      <w:shd w:val="clear" w:color="auto" w:fill="E1DFDD"/>
    </w:rPr>
  </w:style>
  <w:style w:type="paragraph" w:customStyle="1" w:styleId="TOC10">
    <w:name w:val="TOC 标题1"/>
    <w:basedOn w:val="1"/>
    <w:next w:val="a0"/>
    <w:uiPriority w:val="39"/>
    <w:unhideWhenUsed/>
    <w:qFormat/>
    <w:pPr>
      <w:numPr>
        <w:numId w:val="0"/>
      </w:numPr>
      <w:spacing w:line="578" w:lineRule="auto"/>
      <w:ind w:firstLineChars="200" w:firstLine="420"/>
      <w:jc w:val="both"/>
      <w:outlineLvl w:val="9"/>
    </w:pPr>
    <w:rPr>
      <w:sz w:val="44"/>
    </w:rPr>
  </w:style>
  <w:style w:type="paragraph" w:customStyle="1" w:styleId="msonormal0">
    <w:name w:val="msonormal"/>
    <w:basedOn w:val="a0"/>
    <w:pPr>
      <w:widowControl/>
      <w:spacing w:before="100" w:beforeAutospacing="1" w:after="100" w:afterAutospacing="1"/>
      <w:ind w:firstLineChars="0" w:firstLine="0"/>
      <w:jc w:val="left"/>
    </w:pPr>
    <w:rPr>
      <w:rFonts w:ascii="宋体" w:hAnsi="宋体" w:cs="宋体"/>
      <w:kern w:val="0"/>
      <w:sz w:val="24"/>
    </w:rPr>
  </w:style>
  <w:style w:type="character" w:customStyle="1" w:styleId="fontstyle01">
    <w:name w:val="fontstyle01"/>
    <w:rPr>
      <w:rFonts w:ascii="宋体" w:eastAsia="宋体" w:hAnsi="宋体" w:hint="eastAsia"/>
      <w:color w:val="000000"/>
      <w:sz w:val="22"/>
      <w:szCs w:val="22"/>
    </w:rPr>
  </w:style>
  <w:style w:type="character" w:customStyle="1" w:styleId="fontstyle21">
    <w:name w:val="fontstyle21"/>
    <w:rPr>
      <w:rFonts w:ascii="Arial" w:hAnsi="Arial" w:cs="Arial" w:hint="default"/>
      <w:color w:val="000000"/>
      <w:sz w:val="22"/>
      <w:szCs w:val="22"/>
    </w:rPr>
  </w:style>
  <w:style w:type="character" w:customStyle="1" w:styleId="fontstyle31">
    <w:name w:val="fontstyle31"/>
    <w:rPr>
      <w:rFonts w:ascii="Times New Roman" w:hAnsi="Times New Roman" w:cs="Times New Roman" w:hint="default"/>
      <w:b/>
      <w:bCs/>
      <w:color w:val="000000"/>
      <w:sz w:val="22"/>
      <w:szCs w:val="22"/>
    </w:rPr>
  </w:style>
  <w:style w:type="character" w:customStyle="1" w:styleId="fontstyle41">
    <w:name w:val="fontstyle41"/>
    <w:rPr>
      <w:rFonts w:ascii="Times New Roman" w:hAnsi="Times New Roman" w:cs="Times New Roman" w:hint="default"/>
      <w:color w:val="000000"/>
      <w:sz w:val="22"/>
      <w:szCs w:val="22"/>
    </w:rPr>
  </w:style>
  <w:style w:type="paragraph" w:styleId="afc">
    <w:name w:val="List Paragraph"/>
    <w:basedOn w:val="a0"/>
    <w:uiPriority w:val="34"/>
    <w:qFormat/>
  </w:style>
  <w:style w:type="paragraph" w:customStyle="1" w:styleId="InfoBlue">
    <w:name w:val="InfoBlue"/>
    <w:basedOn w:val="a0"/>
    <w:next w:val="a1"/>
    <w:qFormat/>
    <w:pPr>
      <w:tabs>
        <w:tab w:val="left" w:pos="540"/>
        <w:tab w:val="left" w:pos="1260"/>
      </w:tabs>
      <w:spacing w:after="120"/>
    </w:pPr>
    <w:rPr>
      <w:color w:val="000000"/>
    </w:rPr>
  </w:style>
  <w:style w:type="paragraph" w:customStyle="1" w:styleId="12">
    <w:name w:val="1 标题"/>
    <w:basedOn w:val="1"/>
    <w:qFormat/>
    <w:pPr>
      <w:spacing w:before="160" w:after="160" w:line="240" w:lineRule="auto"/>
    </w:pPr>
    <w:rPr>
      <w:rFonts w:eastAsia="黑体"/>
    </w:rPr>
  </w:style>
  <w:style w:type="paragraph" w:customStyle="1" w:styleId="TableRow">
    <w:name w:val="Table Row"/>
    <w:basedOn w:val="a0"/>
    <w:qFormat/>
    <w:pPr>
      <w:spacing w:before="60" w:after="6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eveloper.huawei.com/consumer/cn/hms/huawei-mlki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huawei.com/consumer/cn/hms/huawei-audioki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developer.huawei.com/consumer/cn/hms/huawei-audiok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developer.huawei.com/consumer/cn/hms/huawei-imagekit/"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developer.huawei.com/consumer/cn/hms/huawei-mlkit" TargetMode="External"/><Relationship Id="rId14" Type="http://schemas.openxmlformats.org/officeDocument/2006/relationships/hyperlink" Target="https://developer.huawei.com/consumer/cn/hms/huawei-imageki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eader" Target="header2.xml"/><Relationship Id="rId43" Type="http://schemas.openxmlformats.org/officeDocument/2006/relationships/image" Target="media/image22.png"/><Relationship Id="rId8" Type="http://schemas.openxmlformats.org/officeDocument/2006/relationships/hyperlink" Target="https://developer.huawei.com/consumer/cn/hms/huawei-awarenesskit" TargetMode="External"/><Relationship Id="rId3" Type="http://schemas.openxmlformats.org/officeDocument/2006/relationships/styles" Target="styles.xml"/><Relationship Id="rId12" Type="http://schemas.openxmlformats.org/officeDocument/2006/relationships/hyperlink" Target="https://developer.huawei.com/consumer/cn/hms/huawei-awarenesskit"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3.xm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47</Pages>
  <Words>3049</Words>
  <Characters>17385</Characters>
  <Application>Microsoft Office Word</Application>
  <DocSecurity>0</DocSecurity>
  <Lines>144</Lines>
  <Paragraphs>40</Paragraphs>
  <ScaleCrop>false</ScaleCrop>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 z</dc:creator>
  <cp:lastModifiedBy>钱 伟中</cp:lastModifiedBy>
  <cp:revision>391</cp:revision>
  <dcterms:created xsi:type="dcterms:W3CDTF">2021-08-06T13:49:00Z</dcterms:created>
  <dcterms:modified xsi:type="dcterms:W3CDTF">2023-10-23T14:27:00Z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